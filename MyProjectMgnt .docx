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05E66CAD" w14:textId="4C715FAE" w:rsidR="00F34A9B" w:rsidRPr="005C397A" w:rsidRDefault="001501A9">
      <w:pPr>
        <w:spacing w:line="240" w:lineRule="auto"/>
        <w:rPr>
          <w:b/>
          <w:i/>
          <w:color w:val="2A62A6"/>
          <w:sz w:val="32"/>
          <w:szCs w:val="32"/>
        </w:rPr>
      </w:pPr>
      <w:r>
        <w:rPr>
          <w:b/>
          <w:i/>
          <w:noProof/>
          <w:color w:val="2A62A6"/>
          <w:sz w:val="32"/>
          <w:szCs w:val="32"/>
        </w:rPr>
        <mc:AlternateContent>
          <mc:Choice Requires="wps">
            <w:drawing>
              <wp:anchor distT="0" distB="0" distL="114300" distR="114300" simplePos="0" relativeHeight="251660288" behindDoc="0" locked="0" layoutInCell="1" allowOverlap="1" wp14:anchorId="3470755F" wp14:editId="70C23EE0">
                <wp:simplePos x="0" y="0"/>
                <wp:positionH relativeFrom="column">
                  <wp:posOffset>-375920</wp:posOffset>
                </wp:positionH>
                <wp:positionV relativeFrom="paragraph">
                  <wp:posOffset>-122555</wp:posOffset>
                </wp:positionV>
                <wp:extent cx="1653871" cy="762000"/>
                <wp:effectExtent l="0" t="0" r="22860" b="19050"/>
                <wp:wrapNone/>
                <wp:docPr id="11" name="Text Box 11"/>
                <wp:cNvGraphicFramePr/>
                <a:graphic xmlns:a="http://schemas.openxmlformats.org/drawingml/2006/main">
                  <a:graphicData uri="http://schemas.microsoft.com/office/word/2010/wordprocessingShape">
                    <wps:wsp>
                      <wps:cNvSpPr txBox="1"/>
                      <wps:spPr>
                        <a:xfrm>
                          <a:off x="0" y="0"/>
                          <a:ext cx="1653871" cy="762000"/>
                        </a:xfrm>
                        <a:prstGeom prst="rect">
                          <a:avLst/>
                        </a:prstGeom>
                        <a:solidFill>
                          <a:schemeClr val="lt1"/>
                        </a:solidFill>
                        <a:ln w="6350">
                          <a:solidFill>
                            <a:prstClr val="black"/>
                          </a:solidFill>
                        </a:ln>
                      </wps:spPr>
                      <wps:txbx>
                        <w:txbxContent>
                          <w:p w14:paraId="43F0BF96" w14:textId="0E7B720A" w:rsidR="00FC7BEC" w:rsidRDefault="00FC7BEC">
                            <w:pPr>
                              <w:rPr>
                                <w:b/>
                                <w:i/>
                                <w:color w:val="C00000"/>
                              </w:rPr>
                            </w:pPr>
                            <w:r>
                              <w:rPr>
                                <w:b/>
                                <w:i/>
                                <w:noProof/>
                                <w:color w:val="C00000"/>
                              </w:rPr>
                              <w:drawing>
                                <wp:inline distT="0" distB="0" distL="0" distR="0" wp14:anchorId="30D2A760" wp14:editId="7CE78393">
                                  <wp:extent cx="1466850" cy="664210"/>
                                  <wp:effectExtent l="0" t="0" r="0" b="2540"/>
                                  <wp:docPr id="4" name="Hình ảnh 4" descr="Ảnh có chứa mẫu họa&#10;&#10;Mô tả được tạo với mức tin cậy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_company.jpg"/>
                                          <pic:cNvPicPr/>
                                        </pic:nvPicPr>
                                        <pic:blipFill>
                                          <a:blip r:embed="rId8">
                                            <a:extLst>
                                              <a:ext uri="{28A0092B-C50C-407E-A947-70E740481C1C}">
                                                <a14:useLocalDpi xmlns:a14="http://schemas.microsoft.com/office/drawing/2010/main" val="0"/>
                                              </a:ext>
                                            </a:extLst>
                                          </a:blip>
                                          <a:stretch>
                                            <a:fillRect/>
                                          </a:stretch>
                                        </pic:blipFill>
                                        <pic:spPr>
                                          <a:xfrm>
                                            <a:off x="0" y="0"/>
                                            <a:ext cx="1466850" cy="664210"/>
                                          </a:xfrm>
                                          <a:prstGeom prst="rect">
                                            <a:avLst/>
                                          </a:prstGeom>
                                        </pic:spPr>
                                      </pic:pic>
                                    </a:graphicData>
                                  </a:graphic>
                                </wp:inline>
                              </w:drawing>
                            </w:r>
                          </w:p>
                          <w:p w14:paraId="12F0B7E6" w14:textId="77777777" w:rsidR="00FC7BEC" w:rsidRPr="001501A9" w:rsidRDefault="00FC7BEC">
                            <w:pPr>
                              <w:rPr>
                                <w:b/>
                                <w:i/>
                                <w:color w:val="C0000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470755F" id="_x0000_t202" coordsize="21600,21600" o:spt="202" path="m,l,21600r21600,l21600,xe">
                <v:stroke joinstyle="miter"/>
                <v:path gradientshapeok="t" o:connecttype="rect"/>
              </v:shapetype>
              <v:shape id="Text Box 11" o:spid="_x0000_s1026" type="#_x0000_t202" style="position:absolute;left:0;text-align:left;margin-left:-29.6pt;margin-top:-9.65pt;width:130.25pt;height:60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" fillcolor="white [3201]" strokeweight=".5pt">
                <v:textbox>
                  <w:txbxContent>
                    <w:p w14:paraId="43F0BF96" w14:textId="0E7B720A" w:rsidR="00FC7BEC" w:rsidRDefault="00FC7BEC">
                      <w:pPr>
                        <w:rPr>
                          <w:b/>
                          <w:i/>
                          <w:color w:val="C00000"/>
                        </w:rPr>
                      </w:pPr>
                      <w:r>
                        <w:rPr>
                          <w:b/>
                          <w:i/>
                          <w:noProof/>
                          <w:color w:val="C00000"/>
                        </w:rPr>
                        <w:drawing>
                          <wp:inline distT="0" distB="0" distL="0" distR="0" wp14:anchorId="30D2A760" wp14:editId="7CE78393">
                            <wp:extent cx="1466850" cy="664210"/>
                            <wp:effectExtent l="0" t="0" r="0" b="2540"/>
                            <wp:docPr id="4" name="Hình ảnh 4" descr="Ảnh có chứa mẫu họa&#10;&#10;Mô tả được tạo với mức tin cậy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_company.jpg"/>
                                    <pic:cNvPicPr/>
                                  </pic:nvPicPr>
                                  <pic:blipFill>
                                    <a:blip r:embed="rId8">
                                      <a:extLst>
                                        <a:ext uri="{28A0092B-C50C-407E-A947-70E740481C1C}">
                                          <a14:useLocalDpi xmlns:a14="http://schemas.microsoft.com/office/drawing/2010/main" val="0"/>
                                        </a:ext>
                                      </a:extLst>
                                    </a:blip>
                                    <a:stretch>
                                      <a:fillRect/>
                                    </a:stretch>
                                  </pic:blipFill>
                                  <pic:spPr>
                                    <a:xfrm>
                                      <a:off x="0" y="0"/>
                                      <a:ext cx="1466850" cy="664210"/>
                                    </a:xfrm>
                                    <a:prstGeom prst="rect">
                                      <a:avLst/>
                                    </a:prstGeom>
                                  </pic:spPr>
                                </pic:pic>
                              </a:graphicData>
                            </a:graphic>
                          </wp:inline>
                        </w:drawing>
                      </w:r>
                    </w:p>
                    <w:p w14:paraId="12F0B7E6" w14:textId="77777777" w:rsidR="00FC7BEC" w:rsidRPr="001501A9" w:rsidRDefault="00FC7BEC">
                      <w:pPr>
                        <w:rPr>
                          <w:b/>
                          <w:i/>
                          <w:color w:val="C00000"/>
                        </w:rPr>
                      </w:pPr>
                    </w:p>
                  </w:txbxContent>
                </v:textbox>
              </v:shape>
            </w:pict>
          </mc:Fallback>
        </mc:AlternateContent>
      </w:r>
    </w:p>
    <w:p w14:paraId="73E3CA56" w14:textId="77777777" w:rsidR="00F34A9B" w:rsidRDefault="00F34A9B">
      <w:pPr>
        <w:rPr>
          <w:i/>
          <w:color w:val="548DD4"/>
          <w:sz w:val="32"/>
          <w:szCs w:val="32"/>
        </w:rPr>
      </w:pPr>
    </w:p>
    <w:p w14:paraId="04D64CDE" w14:textId="77777777" w:rsidR="00F34A9B" w:rsidRDefault="00F34A9B">
      <w:pPr>
        <w:rPr>
          <w:i/>
          <w:color w:val="548DD4"/>
          <w:sz w:val="32"/>
          <w:szCs w:val="32"/>
        </w:rPr>
      </w:pPr>
    </w:p>
    <w:p w14:paraId="2C4F8B6F" w14:textId="77777777" w:rsidR="00A367CF" w:rsidRDefault="00A367CF">
      <w:pPr>
        <w:rPr>
          <w:i/>
          <w:color w:val="548DD4"/>
          <w:sz w:val="32"/>
          <w:szCs w:val="32"/>
        </w:rPr>
      </w:pPr>
    </w:p>
    <w:p w14:paraId="02A4F04D" w14:textId="77777777" w:rsidR="00A367CF" w:rsidRDefault="00A367CF">
      <w:pPr>
        <w:rPr>
          <w:i/>
          <w:color w:val="548DD4"/>
          <w:sz w:val="32"/>
          <w:szCs w:val="32"/>
        </w:rPr>
      </w:pPr>
    </w:p>
    <w:p w14:paraId="0CA37EAF" w14:textId="77777777" w:rsidR="00932976" w:rsidRDefault="00932976">
      <w:pPr>
        <w:rPr>
          <w:i/>
          <w:color w:val="548DD4"/>
          <w:sz w:val="32"/>
          <w:szCs w:val="32"/>
        </w:rPr>
      </w:pPr>
    </w:p>
    <w:p w14:paraId="773FC8B4" w14:textId="77777777" w:rsidR="00A367CF" w:rsidRDefault="00A367CF">
      <w:pPr>
        <w:rPr>
          <w:i/>
          <w:color w:val="548DD4"/>
          <w:sz w:val="32"/>
          <w:szCs w:val="32"/>
        </w:rPr>
      </w:pPr>
    </w:p>
    <w:p w14:paraId="65039D03" w14:textId="5E91D09F" w:rsidR="00F34A9B" w:rsidRPr="009A57EC" w:rsidRDefault="008E6325">
      <w:pPr>
        <w:pBdr>
          <w:bottom w:val="single" w:sz="4" w:space="1" w:color="808080"/>
        </w:pBdr>
        <w:rPr>
          <w:rFonts w:cs="Arial"/>
          <w:b/>
          <w:color w:val="951B13"/>
          <w:sz w:val="58"/>
          <w:szCs w:val="48"/>
        </w:rPr>
      </w:pPr>
      <w:r>
        <w:rPr>
          <w:rFonts w:cs="Arial"/>
          <w:b/>
          <w:color w:val="951B13"/>
          <w:sz w:val="58"/>
          <w:szCs w:val="48"/>
        </w:rPr>
        <w:t>PAKME</w:t>
      </w:r>
    </w:p>
    <w:p w14:paraId="0F5FE940" w14:textId="3F87592F" w:rsidR="00F34A9B" w:rsidRPr="008E6325" w:rsidRDefault="008E6325" w:rsidP="008E6325">
      <w:pPr>
        <w:spacing w:after="80"/>
        <w:rPr>
          <w:rFonts w:ascii="Arial" w:hAnsi="Arial" w:cs="Arial"/>
          <w:b/>
          <w:i/>
          <w:color w:val="951B13"/>
          <w:sz w:val="42"/>
        </w:rPr>
      </w:pPr>
      <w:r>
        <w:rPr>
          <w:b/>
          <w:i/>
          <w:sz w:val="42"/>
        </w:rPr>
        <w:t>App tìm chỗ đỗ xe</w:t>
      </w:r>
    </w:p>
    <w:p w14:paraId="6D83F9B0" w14:textId="77777777" w:rsidR="00F34A9B" w:rsidRDefault="00F34A9B">
      <w:pPr>
        <w:tabs>
          <w:tab w:val="left" w:pos="6415"/>
        </w:tabs>
      </w:pPr>
    </w:p>
    <w:p w14:paraId="7B0ED30A" w14:textId="77777777" w:rsidR="00F34A9B" w:rsidRDefault="00F34A9B">
      <w:pPr>
        <w:tabs>
          <w:tab w:val="left" w:pos="6415"/>
        </w:tabs>
      </w:pPr>
      <w:r>
        <w:tab/>
      </w:r>
    </w:p>
    <w:p w14:paraId="02C31B73" w14:textId="77777777" w:rsidR="00F34A9B" w:rsidRDefault="00F34A9B"/>
    <w:p w14:paraId="2696DA3F" w14:textId="77777777" w:rsidR="008B4872" w:rsidRDefault="008B4872">
      <w:pPr>
        <w:widowControl/>
        <w:suppressAutoHyphens w:val="0"/>
        <w:spacing w:after="0" w:line="240" w:lineRule="auto"/>
        <w:jc w:val="left"/>
        <w:rPr>
          <w:rFonts w:ascii="Verdana" w:hAnsi="Verdana" w:cs="Tahoma"/>
          <w:b/>
          <w:bCs/>
          <w:caps/>
          <w:color w:val="951B13"/>
          <w:sz w:val="24"/>
          <w:lang w:eastAsia="ar-SA" w:bidi="ar-SA"/>
        </w:rPr>
      </w:pPr>
      <w:r>
        <w:rPr>
          <w:color w:val="951B13"/>
        </w:rPr>
        <w:br w:type="page"/>
      </w:r>
    </w:p>
    <w:p w14:paraId="1200C526" w14:textId="3FD6EE70" w:rsidR="00F34A9B" w:rsidRPr="0017102C" w:rsidRDefault="008E6325">
      <w:pPr>
        <w:pStyle w:val="NormalH"/>
        <w:rPr>
          <w:color w:val="951B13"/>
        </w:rPr>
      </w:pPr>
      <w:r>
        <w:rPr>
          <w:color w:val="951B13"/>
        </w:rPr>
        <w:lastRenderedPageBreak/>
        <w:t>MỤC LỤC</w:t>
      </w:r>
    </w:p>
    <w:p w14:paraId="42980964" w14:textId="77777777" w:rsidR="00F34A9B" w:rsidRDefault="00F34A9B">
      <w:pPr>
        <w:pStyle w:val="Mucluc2"/>
        <w:tabs>
          <w:tab w:val="clear" w:pos="1540"/>
          <w:tab w:val="left" w:pos="-110"/>
          <w:tab w:val="right" w:leader="dot" w:pos="8467"/>
        </w:tabs>
        <w:ind w:left="990" w:firstLine="0"/>
        <w:rPr>
          <w:b/>
          <w:bCs/>
        </w:rPr>
      </w:pPr>
    </w:p>
    <w:p w14:paraId="5DAD0FDA" w14:textId="77777777" w:rsidR="00F34A9B" w:rsidRDefault="00F34A9B">
      <w:pPr>
        <w:pStyle w:val="Mucluc3"/>
      </w:pPr>
      <w:r>
        <w:tab/>
      </w:r>
    </w:p>
    <w:p w14:paraId="691438EC" w14:textId="7A4E20E2" w:rsidR="00AB2031" w:rsidRDefault="00030EB1">
      <w:pPr>
        <w:pStyle w:val="Mucluc1"/>
        <w:rPr>
          <w:rFonts w:asciiTheme="minorHAnsi" w:eastAsiaTheme="minorEastAsia" w:hAnsiTheme="minorHAnsi" w:cstheme="minorBidi"/>
          <w:b w:val="0"/>
          <w:bCs w:val="0"/>
          <w:caps w:val="0"/>
          <w:noProof/>
          <w:sz w:val="22"/>
          <w:szCs w:val="22"/>
          <w:lang w:eastAsia="en-US" w:bidi="ar-SA"/>
        </w:rPr>
      </w:pPr>
      <w:r>
        <w:rPr>
          <w:u w:val="single"/>
        </w:rPr>
        <w:fldChar w:fldCharType="begin"/>
      </w:r>
      <w:r>
        <w:rPr>
          <w:u w:val="single"/>
        </w:rPr>
        <w:instrText xml:space="preserve"> TOC \o "1-3" \h \z \u </w:instrText>
      </w:r>
      <w:r>
        <w:rPr>
          <w:u w:val="single"/>
        </w:rPr>
        <w:fldChar w:fldCharType="separate"/>
      </w:r>
      <w:hyperlink w:anchor="_Toc527975125" w:history="1">
        <w:r w:rsidR="00AB2031" w:rsidRPr="00695964">
          <w:rPr>
            <w:rStyle w:val="Siuktni"/>
            <w:noProof/>
          </w:rPr>
          <w:t>1.</w:t>
        </w:r>
        <w:r w:rsidR="00AB2031">
          <w:rPr>
            <w:rFonts w:asciiTheme="minorHAnsi" w:eastAsiaTheme="minorEastAsia" w:hAnsiTheme="minorHAnsi" w:cstheme="minorBidi"/>
            <w:b w:val="0"/>
            <w:bCs w:val="0"/>
            <w:caps w:val="0"/>
            <w:noProof/>
            <w:sz w:val="22"/>
            <w:szCs w:val="22"/>
            <w:lang w:eastAsia="en-US" w:bidi="ar-SA"/>
          </w:rPr>
          <w:tab/>
        </w:r>
        <w:r w:rsidR="00AB2031" w:rsidRPr="00695964">
          <w:rPr>
            <w:rStyle w:val="Siuktni"/>
            <w:noProof/>
          </w:rPr>
          <w:t>Giới thiệu dự án</w:t>
        </w:r>
        <w:r w:rsidR="00AB2031">
          <w:rPr>
            <w:noProof/>
            <w:webHidden/>
          </w:rPr>
          <w:tab/>
        </w:r>
        <w:r w:rsidR="00AB2031">
          <w:rPr>
            <w:noProof/>
            <w:webHidden/>
          </w:rPr>
          <w:fldChar w:fldCharType="begin"/>
        </w:r>
        <w:r w:rsidR="00AB2031">
          <w:rPr>
            <w:noProof/>
            <w:webHidden/>
          </w:rPr>
          <w:instrText xml:space="preserve"> PAGEREF _Toc527975125 \h </w:instrText>
        </w:r>
        <w:r w:rsidR="00AB2031">
          <w:rPr>
            <w:noProof/>
            <w:webHidden/>
          </w:rPr>
        </w:r>
        <w:r w:rsidR="00AB2031">
          <w:rPr>
            <w:noProof/>
            <w:webHidden/>
          </w:rPr>
          <w:fldChar w:fldCharType="separate"/>
        </w:r>
        <w:r w:rsidR="00AB2031">
          <w:rPr>
            <w:noProof/>
            <w:webHidden/>
          </w:rPr>
          <w:t>4</w:t>
        </w:r>
        <w:r w:rsidR="00AB2031">
          <w:rPr>
            <w:noProof/>
            <w:webHidden/>
          </w:rPr>
          <w:fldChar w:fldCharType="end"/>
        </w:r>
      </w:hyperlink>
    </w:p>
    <w:p w14:paraId="47D8A35B" w14:textId="26D34EF2" w:rsidR="00AB2031" w:rsidRDefault="00FC7BEC">
      <w:pPr>
        <w:pStyle w:val="Mucluc1"/>
        <w:rPr>
          <w:rFonts w:asciiTheme="minorHAnsi" w:eastAsiaTheme="minorEastAsia" w:hAnsiTheme="minorHAnsi" w:cstheme="minorBidi"/>
          <w:b w:val="0"/>
          <w:bCs w:val="0"/>
          <w:caps w:val="0"/>
          <w:noProof/>
          <w:sz w:val="22"/>
          <w:szCs w:val="22"/>
          <w:lang w:eastAsia="en-US" w:bidi="ar-SA"/>
        </w:rPr>
      </w:pPr>
      <w:hyperlink w:anchor="_Toc527975126" w:history="1">
        <w:r w:rsidR="00AB2031" w:rsidRPr="00695964">
          <w:rPr>
            <w:rStyle w:val="Siuktni"/>
            <w:noProof/>
          </w:rPr>
          <w:t>2.</w:t>
        </w:r>
        <w:r w:rsidR="00AB2031">
          <w:rPr>
            <w:rFonts w:asciiTheme="minorHAnsi" w:eastAsiaTheme="minorEastAsia" w:hAnsiTheme="minorHAnsi" w:cstheme="minorBidi"/>
            <w:b w:val="0"/>
            <w:bCs w:val="0"/>
            <w:caps w:val="0"/>
            <w:noProof/>
            <w:sz w:val="22"/>
            <w:szCs w:val="22"/>
            <w:lang w:eastAsia="en-US" w:bidi="ar-SA"/>
          </w:rPr>
          <w:tab/>
        </w:r>
        <w:r w:rsidR="00AB2031" w:rsidRPr="00695964">
          <w:rPr>
            <w:rStyle w:val="Siuktni"/>
            <w:noProof/>
          </w:rPr>
          <w:t>Các nhân sự tham gia dự án</w:t>
        </w:r>
        <w:r w:rsidR="00AB2031">
          <w:rPr>
            <w:noProof/>
            <w:webHidden/>
          </w:rPr>
          <w:tab/>
        </w:r>
        <w:r w:rsidR="00AB2031">
          <w:rPr>
            <w:noProof/>
            <w:webHidden/>
          </w:rPr>
          <w:fldChar w:fldCharType="begin"/>
        </w:r>
        <w:r w:rsidR="00AB2031">
          <w:rPr>
            <w:noProof/>
            <w:webHidden/>
          </w:rPr>
          <w:instrText xml:space="preserve"> PAGEREF _Toc527975126 \h </w:instrText>
        </w:r>
        <w:r w:rsidR="00AB2031">
          <w:rPr>
            <w:noProof/>
            <w:webHidden/>
          </w:rPr>
        </w:r>
        <w:r w:rsidR="00AB2031">
          <w:rPr>
            <w:noProof/>
            <w:webHidden/>
          </w:rPr>
          <w:fldChar w:fldCharType="separate"/>
        </w:r>
        <w:r w:rsidR="00AB2031">
          <w:rPr>
            <w:noProof/>
            <w:webHidden/>
          </w:rPr>
          <w:t>4</w:t>
        </w:r>
        <w:r w:rsidR="00AB2031">
          <w:rPr>
            <w:noProof/>
            <w:webHidden/>
          </w:rPr>
          <w:fldChar w:fldCharType="end"/>
        </w:r>
      </w:hyperlink>
    </w:p>
    <w:p w14:paraId="5CFFA9EE" w14:textId="0F109DF1" w:rsidR="00AB2031" w:rsidRDefault="00FC7BEC">
      <w:pPr>
        <w:pStyle w:val="Mucluc2"/>
        <w:rPr>
          <w:rFonts w:asciiTheme="minorHAnsi" w:eastAsiaTheme="minorEastAsia" w:hAnsiTheme="minorHAnsi" w:cstheme="minorBidi"/>
          <w:noProof/>
          <w:sz w:val="22"/>
          <w:szCs w:val="22"/>
          <w:lang w:eastAsia="en-US" w:bidi="ar-SA"/>
        </w:rPr>
      </w:pPr>
      <w:hyperlink w:anchor="_Toc527975127" w:history="1">
        <w:r w:rsidR="00AB2031" w:rsidRPr="00695964">
          <w:rPr>
            <w:rStyle w:val="Siuktni"/>
            <w:rFonts w:cs="Tahoma"/>
            <w:noProof/>
          </w:rPr>
          <w:t>2.1.</w:t>
        </w:r>
        <w:r w:rsidR="00AB2031">
          <w:rPr>
            <w:rFonts w:asciiTheme="minorHAnsi" w:eastAsiaTheme="minorEastAsia" w:hAnsiTheme="minorHAnsi" w:cstheme="minorBidi"/>
            <w:noProof/>
            <w:sz w:val="22"/>
            <w:szCs w:val="22"/>
            <w:lang w:eastAsia="en-US" w:bidi="ar-SA"/>
          </w:rPr>
          <w:tab/>
        </w:r>
        <w:r w:rsidR="00AB2031" w:rsidRPr="00695964">
          <w:rPr>
            <w:rStyle w:val="Siuktni"/>
            <w:noProof/>
          </w:rPr>
          <w:t>Thông tin liên hệ phía khách hàng</w:t>
        </w:r>
        <w:r w:rsidR="00AB2031">
          <w:rPr>
            <w:noProof/>
            <w:webHidden/>
          </w:rPr>
          <w:tab/>
        </w:r>
        <w:r w:rsidR="00AB2031">
          <w:rPr>
            <w:noProof/>
            <w:webHidden/>
          </w:rPr>
          <w:fldChar w:fldCharType="begin"/>
        </w:r>
        <w:r w:rsidR="00AB2031">
          <w:rPr>
            <w:noProof/>
            <w:webHidden/>
          </w:rPr>
          <w:instrText xml:space="preserve"> PAGEREF _Toc527975127 \h </w:instrText>
        </w:r>
        <w:r w:rsidR="00AB2031">
          <w:rPr>
            <w:noProof/>
            <w:webHidden/>
          </w:rPr>
        </w:r>
        <w:r w:rsidR="00AB2031">
          <w:rPr>
            <w:noProof/>
            <w:webHidden/>
          </w:rPr>
          <w:fldChar w:fldCharType="separate"/>
        </w:r>
        <w:r w:rsidR="00AB2031">
          <w:rPr>
            <w:noProof/>
            <w:webHidden/>
          </w:rPr>
          <w:t>4</w:t>
        </w:r>
        <w:r w:rsidR="00AB2031">
          <w:rPr>
            <w:noProof/>
            <w:webHidden/>
          </w:rPr>
          <w:fldChar w:fldCharType="end"/>
        </w:r>
      </w:hyperlink>
    </w:p>
    <w:p w14:paraId="5727016D" w14:textId="12F8E75A" w:rsidR="00AB2031" w:rsidRDefault="00FC7BEC">
      <w:pPr>
        <w:pStyle w:val="Mucluc2"/>
        <w:rPr>
          <w:rFonts w:asciiTheme="minorHAnsi" w:eastAsiaTheme="minorEastAsia" w:hAnsiTheme="minorHAnsi" w:cstheme="minorBidi"/>
          <w:noProof/>
          <w:sz w:val="22"/>
          <w:szCs w:val="22"/>
          <w:lang w:eastAsia="en-US" w:bidi="ar-SA"/>
        </w:rPr>
      </w:pPr>
      <w:hyperlink w:anchor="_Toc527975128" w:history="1">
        <w:r w:rsidR="00AB2031" w:rsidRPr="00695964">
          <w:rPr>
            <w:rStyle w:val="Siuktni"/>
            <w:rFonts w:cs="Tahoma"/>
            <w:noProof/>
          </w:rPr>
          <w:t>2.2.</w:t>
        </w:r>
        <w:r w:rsidR="00AB2031">
          <w:rPr>
            <w:rFonts w:asciiTheme="minorHAnsi" w:eastAsiaTheme="minorEastAsia" w:hAnsiTheme="minorHAnsi" w:cstheme="minorBidi"/>
            <w:noProof/>
            <w:sz w:val="22"/>
            <w:szCs w:val="22"/>
            <w:lang w:eastAsia="en-US" w:bidi="ar-SA"/>
          </w:rPr>
          <w:tab/>
        </w:r>
        <w:r w:rsidR="00AB2031" w:rsidRPr="00695964">
          <w:rPr>
            <w:rStyle w:val="Siuktni"/>
            <w:noProof/>
          </w:rPr>
          <w:t>Thông tin liên hệ phía công ty</w:t>
        </w:r>
        <w:r w:rsidR="00AB2031">
          <w:rPr>
            <w:noProof/>
            <w:webHidden/>
          </w:rPr>
          <w:tab/>
        </w:r>
        <w:r w:rsidR="00AB2031">
          <w:rPr>
            <w:noProof/>
            <w:webHidden/>
          </w:rPr>
          <w:fldChar w:fldCharType="begin"/>
        </w:r>
        <w:r w:rsidR="00AB2031">
          <w:rPr>
            <w:noProof/>
            <w:webHidden/>
          </w:rPr>
          <w:instrText xml:space="preserve"> PAGEREF _Toc527975128 \h </w:instrText>
        </w:r>
        <w:r w:rsidR="00AB2031">
          <w:rPr>
            <w:noProof/>
            <w:webHidden/>
          </w:rPr>
        </w:r>
        <w:r w:rsidR="00AB2031">
          <w:rPr>
            <w:noProof/>
            <w:webHidden/>
          </w:rPr>
          <w:fldChar w:fldCharType="separate"/>
        </w:r>
        <w:r w:rsidR="00AB2031">
          <w:rPr>
            <w:noProof/>
            <w:webHidden/>
          </w:rPr>
          <w:t>4</w:t>
        </w:r>
        <w:r w:rsidR="00AB2031">
          <w:rPr>
            <w:noProof/>
            <w:webHidden/>
          </w:rPr>
          <w:fldChar w:fldCharType="end"/>
        </w:r>
      </w:hyperlink>
    </w:p>
    <w:p w14:paraId="0E6E9701" w14:textId="5E6AC072" w:rsidR="00AB2031" w:rsidRDefault="00FC7BEC">
      <w:pPr>
        <w:pStyle w:val="Mucluc2"/>
        <w:rPr>
          <w:rFonts w:asciiTheme="minorHAnsi" w:eastAsiaTheme="minorEastAsia" w:hAnsiTheme="minorHAnsi" w:cstheme="minorBidi"/>
          <w:noProof/>
          <w:sz w:val="22"/>
          <w:szCs w:val="22"/>
          <w:lang w:eastAsia="en-US" w:bidi="ar-SA"/>
        </w:rPr>
      </w:pPr>
      <w:hyperlink w:anchor="_Toc527975129" w:history="1">
        <w:r w:rsidR="00AB2031" w:rsidRPr="00695964">
          <w:rPr>
            <w:rStyle w:val="Siuktni"/>
            <w:rFonts w:cs="Tahoma"/>
            <w:noProof/>
          </w:rPr>
          <w:t>2.3.</w:t>
        </w:r>
        <w:r w:rsidR="00AB2031">
          <w:rPr>
            <w:rFonts w:asciiTheme="minorHAnsi" w:eastAsiaTheme="minorEastAsia" w:hAnsiTheme="minorHAnsi" w:cstheme="minorBidi"/>
            <w:noProof/>
            <w:sz w:val="22"/>
            <w:szCs w:val="22"/>
            <w:lang w:eastAsia="en-US" w:bidi="ar-SA"/>
          </w:rPr>
          <w:tab/>
        </w:r>
        <w:r w:rsidR="00AB2031" w:rsidRPr="00695964">
          <w:rPr>
            <w:rStyle w:val="Siuktni"/>
            <w:noProof/>
          </w:rPr>
          <w:t>Phân chia vai trò của thành viên dự án và khách hàng</w:t>
        </w:r>
        <w:r w:rsidR="00AB2031">
          <w:rPr>
            <w:noProof/>
            <w:webHidden/>
          </w:rPr>
          <w:tab/>
        </w:r>
        <w:r w:rsidR="00AB2031">
          <w:rPr>
            <w:noProof/>
            <w:webHidden/>
          </w:rPr>
          <w:fldChar w:fldCharType="begin"/>
        </w:r>
        <w:r w:rsidR="00AB2031">
          <w:rPr>
            <w:noProof/>
            <w:webHidden/>
          </w:rPr>
          <w:instrText xml:space="preserve"> PAGEREF _Toc527975129 \h </w:instrText>
        </w:r>
        <w:r w:rsidR="00AB2031">
          <w:rPr>
            <w:noProof/>
            <w:webHidden/>
          </w:rPr>
        </w:r>
        <w:r w:rsidR="00AB2031">
          <w:rPr>
            <w:noProof/>
            <w:webHidden/>
          </w:rPr>
          <w:fldChar w:fldCharType="separate"/>
        </w:r>
        <w:r w:rsidR="00AB2031">
          <w:rPr>
            <w:noProof/>
            <w:webHidden/>
          </w:rPr>
          <w:t>4</w:t>
        </w:r>
        <w:r w:rsidR="00AB2031">
          <w:rPr>
            <w:noProof/>
            <w:webHidden/>
          </w:rPr>
          <w:fldChar w:fldCharType="end"/>
        </w:r>
      </w:hyperlink>
    </w:p>
    <w:p w14:paraId="43A3C420" w14:textId="3AFABA60" w:rsidR="00AB2031" w:rsidRDefault="00FC7BEC">
      <w:pPr>
        <w:pStyle w:val="Mucluc1"/>
        <w:rPr>
          <w:rFonts w:asciiTheme="minorHAnsi" w:eastAsiaTheme="minorEastAsia" w:hAnsiTheme="minorHAnsi" w:cstheme="minorBidi"/>
          <w:b w:val="0"/>
          <w:bCs w:val="0"/>
          <w:caps w:val="0"/>
          <w:noProof/>
          <w:sz w:val="22"/>
          <w:szCs w:val="22"/>
          <w:lang w:eastAsia="en-US" w:bidi="ar-SA"/>
        </w:rPr>
      </w:pPr>
      <w:hyperlink w:anchor="_Toc527975130" w:history="1">
        <w:r w:rsidR="00AB2031" w:rsidRPr="00695964">
          <w:rPr>
            <w:rStyle w:val="Siuktni"/>
            <w:noProof/>
          </w:rPr>
          <w:t>3.</w:t>
        </w:r>
        <w:r w:rsidR="00AB2031">
          <w:rPr>
            <w:rFonts w:asciiTheme="minorHAnsi" w:eastAsiaTheme="minorEastAsia" w:hAnsiTheme="minorHAnsi" w:cstheme="minorBidi"/>
            <w:b w:val="0"/>
            <w:bCs w:val="0"/>
            <w:caps w:val="0"/>
            <w:noProof/>
            <w:sz w:val="22"/>
            <w:szCs w:val="22"/>
            <w:lang w:eastAsia="en-US" w:bidi="ar-SA"/>
          </w:rPr>
          <w:tab/>
        </w:r>
        <w:r w:rsidR="00AB2031" w:rsidRPr="00695964">
          <w:rPr>
            <w:rStyle w:val="Siuktni"/>
            <w:noProof/>
          </w:rPr>
          <w:t>Khảo sát dự án</w:t>
        </w:r>
        <w:r w:rsidR="00AB2031">
          <w:rPr>
            <w:noProof/>
            <w:webHidden/>
          </w:rPr>
          <w:tab/>
        </w:r>
        <w:r w:rsidR="00AB2031">
          <w:rPr>
            <w:noProof/>
            <w:webHidden/>
          </w:rPr>
          <w:fldChar w:fldCharType="begin"/>
        </w:r>
        <w:r w:rsidR="00AB2031">
          <w:rPr>
            <w:noProof/>
            <w:webHidden/>
          </w:rPr>
          <w:instrText xml:space="preserve"> PAGEREF _Toc527975130 \h </w:instrText>
        </w:r>
        <w:r w:rsidR="00AB2031">
          <w:rPr>
            <w:noProof/>
            <w:webHidden/>
          </w:rPr>
        </w:r>
        <w:r w:rsidR="00AB2031">
          <w:rPr>
            <w:noProof/>
            <w:webHidden/>
          </w:rPr>
          <w:fldChar w:fldCharType="separate"/>
        </w:r>
        <w:r w:rsidR="00AB2031">
          <w:rPr>
            <w:noProof/>
            <w:webHidden/>
          </w:rPr>
          <w:t>4</w:t>
        </w:r>
        <w:r w:rsidR="00AB2031">
          <w:rPr>
            <w:noProof/>
            <w:webHidden/>
          </w:rPr>
          <w:fldChar w:fldCharType="end"/>
        </w:r>
      </w:hyperlink>
    </w:p>
    <w:p w14:paraId="7CA7D364" w14:textId="7AE258DF" w:rsidR="00AB2031" w:rsidRDefault="00FC7BEC">
      <w:pPr>
        <w:pStyle w:val="Mucluc2"/>
        <w:rPr>
          <w:rFonts w:asciiTheme="minorHAnsi" w:eastAsiaTheme="minorEastAsia" w:hAnsiTheme="minorHAnsi" w:cstheme="minorBidi"/>
          <w:noProof/>
          <w:sz w:val="22"/>
          <w:szCs w:val="22"/>
          <w:lang w:eastAsia="en-US" w:bidi="ar-SA"/>
        </w:rPr>
      </w:pPr>
      <w:hyperlink w:anchor="_Toc527975131" w:history="1">
        <w:r w:rsidR="00AB2031" w:rsidRPr="00695964">
          <w:rPr>
            <w:rStyle w:val="Siuktni"/>
            <w:rFonts w:cs="Tahoma"/>
            <w:noProof/>
          </w:rPr>
          <w:t>3.1.</w:t>
        </w:r>
        <w:r w:rsidR="00AB2031">
          <w:rPr>
            <w:rFonts w:asciiTheme="minorHAnsi" w:eastAsiaTheme="minorEastAsia" w:hAnsiTheme="minorHAnsi" w:cstheme="minorBidi"/>
            <w:noProof/>
            <w:sz w:val="22"/>
            <w:szCs w:val="22"/>
            <w:lang w:eastAsia="en-US" w:bidi="ar-SA"/>
          </w:rPr>
          <w:tab/>
        </w:r>
        <w:r w:rsidR="00AB2031" w:rsidRPr="00695964">
          <w:rPr>
            <w:rStyle w:val="Siuktni"/>
            <w:noProof/>
          </w:rPr>
          <w:t>Yêu cầu khách hàng</w:t>
        </w:r>
        <w:r w:rsidR="00AB2031">
          <w:rPr>
            <w:noProof/>
            <w:webHidden/>
          </w:rPr>
          <w:tab/>
        </w:r>
        <w:r w:rsidR="00AB2031">
          <w:rPr>
            <w:noProof/>
            <w:webHidden/>
          </w:rPr>
          <w:fldChar w:fldCharType="begin"/>
        </w:r>
        <w:r w:rsidR="00AB2031">
          <w:rPr>
            <w:noProof/>
            <w:webHidden/>
          </w:rPr>
          <w:instrText xml:space="preserve"> PAGEREF _Toc527975131 \h </w:instrText>
        </w:r>
        <w:r w:rsidR="00AB2031">
          <w:rPr>
            <w:noProof/>
            <w:webHidden/>
          </w:rPr>
        </w:r>
        <w:r w:rsidR="00AB2031">
          <w:rPr>
            <w:noProof/>
            <w:webHidden/>
          </w:rPr>
          <w:fldChar w:fldCharType="separate"/>
        </w:r>
        <w:r w:rsidR="00AB2031">
          <w:rPr>
            <w:noProof/>
            <w:webHidden/>
          </w:rPr>
          <w:t>4</w:t>
        </w:r>
        <w:r w:rsidR="00AB2031">
          <w:rPr>
            <w:noProof/>
            <w:webHidden/>
          </w:rPr>
          <w:fldChar w:fldCharType="end"/>
        </w:r>
      </w:hyperlink>
    </w:p>
    <w:p w14:paraId="4D65A661" w14:textId="6E8C37A6" w:rsidR="00AB2031" w:rsidRDefault="00FC7BEC">
      <w:pPr>
        <w:pStyle w:val="Mucluc2"/>
        <w:rPr>
          <w:rFonts w:asciiTheme="minorHAnsi" w:eastAsiaTheme="minorEastAsia" w:hAnsiTheme="minorHAnsi" w:cstheme="minorBidi"/>
          <w:noProof/>
          <w:sz w:val="22"/>
          <w:szCs w:val="22"/>
          <w:lang w:eastAsia="en-US" w:bidi="ar-SA"/>
        </w:rPr>
      </w:pPr>
      <w:hyperlink w:anchor="_Toc527975132" w:history="1">
        <w:r w:rsidR="00AB2031" w:rsidRPr="00695964">
          <w:rPr>
            <w:rStyle w:val="Siuktni"/>
            <w:rFonts w:cs="Tahoma"/>
            <w:noProof/>
          </w:rPr>
          <w:t>3.2.</w:t>
        </w:r>
        <w:r w:rsidR="00AB2031">
          <w:rPr>
            <w:rFonts w:asciiTheme="minorHAnsi" w:eastAsiaTheme="minorEastAsia" w:hAnsiTheme="minorHAnsi" w:cstheme="minorBidi"/>
            <w:noProof/>
            <w:sz w:val="22"/>
            <w:szCs w:val="22"/>
            <w:lang w:eastAsia="en-US" w:bidi="ar-SA"/>
          </w:rPr>
          <w:tab/>
        </w:r>
        <w:r w:rsidR="00AB2031" w:rsidRPr="00695964">
          <w:rPr>
            <w:rStyle w:val="Siuktni"/>
            <w:noProof/>
          </w:rPr>
          <w:t>Mô hình hoạt động hiện thời – nghiệp vụ</w:t>
        </w:r>
        <w:r w:rsidR="00AB2031">
          <w:rPr>
            <w:noProof/>
            <w:webHidden/>
          </w:rPr>
          <w:tab/>
        </w:r>
        <w:r w:rsidR="00AB2031">
          <w:rPr>
            <w:noProof/>
            <w:webHidden/>
          </w:rPr>
          <w:fldChar w:fldCharType="begin"/>
        </w:r>
        <w:r w:rsidR="00AB2031">
          <w:rPr>
            <w:noProof/>
            <w:webHidden/>
          </w:rPr>
          <w:instrText xml:space="preserve"> PAGEREF _Toc527975132 \h </w:instrText>
        </w:r>
        <w:r w:rsidR="00AB2031">
          <w:rPr>
            <w:noProof/>
            <w:webHidden/>
          </w:rPr>
        </w:r>
        <w:r w:rsidR="00AB2031">
          <w:rPr>
            <w:noProof/>
            <w:webHidden/>
          </w:rPr>
          <w:fldChar w:fldCharType="separate"/>
        </w:r>
        <w:r w:rsidR="00AB2031">
          <w:rPr>
            <w:noProof/>
            <w:webHidden/>
          </w:rPr>
          <w:t>4</w:t>
        </w:r>
        <w:r w:rsidR="00AB2031">
          <w:rPr>
            <w:noProof/>
            <w:webHidden/>
          </w:rPr>
          <w:fldChar w:fldCharType="end"/>
        </w:r>
      </w:hyperlink>
    </w:p>
    <w:p w14:paraId="4FACA53D" w14:textId="0B3F35DF" w:rsidR="00AB2031" w:rsidRDefault="00FC7BEC">
      <w:pPr>
        <w:pStyle w:val="Mucluc2"/>
        <w:rPr>
          <w:rFonts w:asciiTheme="minorHAnsi" w:eastAsiaTheme="minorEastAsia" w:hAnsiTheme="minorHAnsi" w:cstheme="minorBidi"/>
          <w:noProof/>
          <w:sz w:val="22"/>
          <w:szCs w:val="22"/>
          <w:lang w:eastAsia="en-US" w:bidi="ar-SA"/>
        </w:rPr>
      </w:pPr>
      <w:hyperlink w:anchor="_Toc527975133" w:history="1">
        <w:r w:rsidR="00AB2031" w:rsidRPr="00695964">
          <w:rPr>
            <w:rStyle w:val="Siuktni"/>
            <w:rFonts w:cs="Tahoma"/>
            <w:noProof/>
          </w:rPr>
          <w:t>3.3.</w:t>
        </w:r>
        <w:r w:rsidR="00AB2031">
          <w:rPr>
            <w:rFonts w:asciiTheme="minorHAnsi" w:eastAsiaTheme="minorEastAsia" w:hAnsiTheme="minorHAnsi" w:cstheme="minorBidi"/>
            <w:noProof/>
            <w:sz w:val="22"/>
            <w:szCs w:val="22"/>
            <w:lang w:eastAsia="en-US" w:bidi="ar-SA"/>
          </w:rPr>
          <w:tab/>
        </w:r>
        <w:r w:rsidR="00AB2031" w:rsidRPr="00695964">
          <w:rPr>
            <w:rStyle w:val="Siuktni"/>
            <w:noProof/>
          </w:rPr>
          <w:t>Mô hình hoạt động dự kiến sau khi áp dụng sản phẩm mới</w:t>
        </w:r>
        <w:r w:rsidR="00AB2031">
          <w:rPr>
            <w:noProof/>
            <w:webHidden/>
          </w:rPr>
          <w:tab/>
        </w:r>
        <w:r w:rsidR="00AB2031">
          <w:rPr>
            <w:noProof/>
            <w:webHidden/>
          </w:rPr>
          <w:fldChar w:fldCharType="begin"/>
        </w:r>
        <w:r w:rsidR="00AB2031">
          <w:rPr>
            <w:noProof/>
            <w:webHidden/>
          </w:rPr>
          <w:instrText xml:space="preserve"> PAGEREF _Toc527975133 \h </w:instrText>
        </w:r>
        <w:r w:rsidR="00AB2031">
          <w:rPr>
            <w:noProof/>
            <w:webHidden/>
          </w:rPr>
        </w:r>
        <w:r w:rsidR="00AB2031">
          <w:rPr>
            <w:noProof/>
            <w:webHidden/>
          </w:rPr>
          <w:fldChar w:fldCharType="separate"/>
        </w:r>
        <w:r w:rsidR="00AB2031">
          <w:rPr>
            <w:noProof/>
            <w:webHidden/>
          </w:rPr>
          <w:t>4</w:t>
        </w:r>
        <w:r w:rsidR="00AB2031">
          <w:rPr>
            <w:noProof/>
            <w:webHidden/>
          </w:rPr>
          <w:fldChar w:fldCharType="end"/>
        </w:r>
      </w:hyperlink>
    </w:p>
    <w:p w14:paraId="2D4BF25F" w14:textId="4427FC6D" w:rsidR="00AB2031" w:rsidRDefault="00FC7BEC">
      <w:pPr>
        <w:pStyle w:val="Mucluc2"/>
        <w:rPr>
          <w:rFonts w:asciiTheme="minorHAnsi" w:eastAsiaTheme="minorEastAsia" w:hAnsiTheme="minorHAnsi" w:cstheme="minorBidi"/>
          <w:noProof/>
          <w:sz w:val="22"/>
          <w:szCs w:val="22"/>
          <w:lang w:eastAsia="en-US" w:bidi="ar-SA"/>
        </w:rPr>
      </w:pPr>
      <w:hyperlink w:anchor="_Toc527975134" w:history="1">
        <w:r w:rsidR="00AB2031" w:rsidRPr="00695964">
          <w:rPr>
            <w:rStyle w:val="Siuktni"/>
            <w:rFonts w:cs="Tahoma"/>
            <w:noProof/>
          </w:rPr>
          <w:t>3.4.</w:t>
        </w:r>
        <w:r w:rsidR="00AB2031">
          <w:rPr>
            <w:rFonts w:asciiTheme="minorHAnsi" w:eastAsiaTheme="minorEastAsia" w:hAnsiTheme="minorHAnsi" w:cstheme="minorBidi"/>
            <w:noProof/>
            <w:sz w:val="22"/>
            <w:szCs w:val="22"/>
            <w:lang w:eastAsia="en-US" w:bidi="ar-SA"/>
          </w:rPr>
          <w:tab/>
        </w:r>
        <w:r w:rsidR="00AB2031" w:rsidRPr="00695964">
          <w:rPr>
            <w:rStyle w:val="Siuktni"/>
            <w:noProof/>
          </w:rPr>
          <w:t>Phân tích ưu điểm/nhược điểm/lợi ích khách hàng</w:t>
        </w:r>
        <w:r w:rsidR="00AB2031">
          <w:rPr>
            <w:noProof/>
            <w:webHidden/>
          </w:rPr>
          <w:tab/>
        </w:r>
        <w:r w:rsidR="00AB2031">
          <w:rPr>
            <w:noProof/>
            <w:webHidden/>
          </w:rPr>
          <w:fldChar w:fldCharType="begin"/>
        </w:r>
        <w:r w:rsidR="00AB2031">
          <w:rPr>
            <w:noProof/>
            <w:webHidden/>
          </w:rPr>
          <w:instrText xml:space="preserve"> PAGEREF _Toc527975134 \h </w:instrText>
        </w:r>
        <w:r w:rsidR="00AB2031">
          <w:rPr>
            <w:noProof/>
            <w:webHidden/>
          </w:rPr>
        </w:r>
        <w:r w:rsidR="00AB2031">
          <w:rPr>
            <w:noProof/>
            <w:webHidden/>
          </w:rPr>
          <w:fldChar w:fldCharType="separate"/>
        </w:r>
        <w:r w:rsidR="00AB2031">
          <w:rPr>
            <w:noProof/>
            <w:webHidden/>
          </w:rPr>
          <w:t>4</w:t>
        </w:r>
        <w:r w:rsidR="00AB2031">
          <w:rPr>
            <w:noProof/>
            <w:webHidden/>
          </w:rPr>
          <w:fldChar w:fldCharType="end"/>
        </w:r>
      </w:hyperlink>
    </w:p>
    <w:p w14:paraId="559DFEDA" w14:textId="1DE22AAF" w:rsidR="00AB2031" w:rsidRDefault="00FC7BEC">
      <w:pPr>
        <w:pStyle w:val="Mucluc1"/>
        <w:rPr>
          <w:rFonts w:asciiTheme="minorHAnsi" w:eastAsiaTheme="minorEastAsia" w:hAnsiTheme="minorHAnsi" w:cstheme="minorBidi"/>
          <w:b w:val="0"/>
          <w:bCs w:val="0"/>
          <w:caps w:val="0"/>
          <w:noProof/>
          <w:sz w:val="22"/>
          <w:szCs w:val="22"/>
          <w:lang w:eastAsia="en-US" w:bidi="ar-SA"/>
        </w:rPr>
      </w:pPr>
      <w:hyperlink w:anchor="_Toc527975135" w:history="1">
        <w:r w:rsidR="00AB2031" w:rsidRPr="00695964">
          <w:rPr>
            <w:rStyle w:val="Siuktni"/>
            <w:noProof/>
          </w:rPr>
          <w:t>4.</w:t>
        </w:r>
        <w:r w:rsidR="00AB2031">
          <w:rPr>
            <w:rFonts w:asciiTheme="minorHAnsi" w:eastAsiaTheme="minorEastAsia" w:hAnsiTheme="minorHAnsi" w:cstheme="minorBidi"/>
            <w:b w:val="0"/>
            <w:bCs w:val="0"/>
            <w:caps w:val="0"/>
            <w:noProof/>
            <w:sz w:val="22"/>
            <w:szCs w:val="22"/>
            <w:lang w:eastAsia="en-US" w:bidi="ar-SA"/>
          </w:rPr>
          <w:tab/>
        </w:r>
        <w:r w:rsidR="00AB2031" w:rsidRPr="00695964">
          <w:rPr>
            <w:rStyle w:val="Siuktni"/>
            <w:noProof/>
          </w:rPr>
          <w:t>Ước lượng</w:t>
        </w:r>
        <w:r w:rsidR="00AB2031">
          <w:rPr>
            <w:noProof/>
            <w:webHidden/>
          </w:rPr>
          <w:tab/>
        </w:r>
        <w:r w:rsidR="00AB2031">
          <w:rPr>
            <w:noProof/>
            <w:webHidden/>
          </w:rPr>
          <w:fldChar w:fldCharType="begin"/>
        </w:r>
        <w:r w:rsidR="00AB2031">
          <w:rPr>
            <w:noProof/>
            <w:webHidden/>
          </w:rPr>
          <w:instrText xml:space="preserve"> PAGEREF _Toc527975135 \h </w:instrText>
        </w:r>
        <w:r w:rsidR="00AB2031">
          <w:rPr>
            <w:noProof/>
            <w:webHidden/>
          </w:rPr>
        </w:r>
        <w:r w:rsidR="00AB2031">
          <w:rPr>
            <w:noProof/>
            <w:webHidden/>
          </w:rPr>
          <w:fldChar w:fldCharType="separate"/>
        </w:r>
        <w:r w:rsidR="00AB2031">
          <w:rPr>
            <w:noProof/>
            <w:webHidden/>
          </w:rPr>
          <w:t>4</w:t>
        </w:r>
        <w:r w:rsidR="00AB2031">
          <w:rPr>
            <w:noProof/>
            <w:webHidden/>
          </w:rPr>
          <w:fldChar w:fldCharType="end"/>
        </w:r>
      </w:hyperlink>
    </w:p>
    <w:p w14:paraId="2946D0F5" w14:textId="73223958" w:rsidR="00AB2031" w:rsidRDefault="00FC7BEC">
      <w:pPr>
        <w:pStyle w:val="Mucluc2"/>
        <w:rPr>
          <w:rFonts w:asciiTheme="minorHAnsi" w:eastAsiaTheme="minorEastAsia" w:hAnsiTheme="minorHAnsi" w:cstheme="minorBidi"/>
          <w:noProof/>
          <w:sz w:val="22"/>
          <w:szCs w:val="22"/>
          <w:lang w:eastAsia="en-US" w:bidi="ar-SA"/>
        </w:rPr>
      </w:pPr>
      <w:hyperlink w:anchor="_Toc527975136" w:history="1">
        <w:r w:rsidR="00AB2031" w:rsidRPr="00695964">
          <w:rPr>
            <w:rStyle w:val="Siuktni"/>
            <w:rFonts w:cs="Tahoma"/>
            <w:noProof/>
          </w:rPr>
          <w:t>4.1.</w:t>
        </w:r>
        <w:r w:rsidR="00AB2031">
          <w:rPr>
            <w:rFonts w:asciiTheme="minorHAnsi" w:eastAsiaTheme="minorEastAsia" w:hAnsiTheme="minorHAnsi" w:cstheme="minorBidi"/>
            <w:noProof/>
            <w:sz w:val="22"/>
            <w:szCs w:val="22"/>
            <w:lang w:eastAsia="en-US" w:bidi="ar-SA"/>
          </w:rPr>
          <w:tab/>
        </w:r>
        <w:r w:rsidR="00AB2031" w:rsidRPr="00695964">
          <w:rPr>
            <w:rStyle w:val="Siuktni"/>
            <w:noProof/>
          </w:rPr>
          <w:t>Ước lượng tính năng</w:t>
        </w:r>
        <w:r w:rsidR="00AB2031">
          <w:rPr>
            <w:noProof/>
            <w:webHidden/>
          </w:rPr>
          <w:tab/>
        </w:r>
        <w:r w:rsidR="00AB2031">
          <w:rPr>
            <w:noProof/>
            <w:webHidden/>
          </w:rPr>
          <w:fldChar w:fldCharType="begin"/>
        </w:r>
        <w:r w:rsidR="00AB2031">
          <w:rPr>
            <w:noProof/>
            <w:webHidden/>
          </w:rPr>
          <w:instrText xml:space="preserve"> PAGEREF _Toc527975136 \h </w:instrText>
        </w:r>
        <w:r w:rsidR="00AB2031">
          <w:rPr>
            <w:noProof/>
            <w:webHidden/>
          </w:rPr>
        </w:r>
        <w:r w:rsidR="00AB2031">
          <w:rPr>
            <w:noProof/>
            <w:webHidden/>
          </w:rPr>
          <w:fldChar w:fldCharType="separate"/>
        </w:r>
        <w:r w:rsidR="00AB2031">
          <w:rPr>
            <w:noProof/>
            <w:webHidden/>
          </w:rPr>
          <w:t>4</w:t>
        </w:r>
        <w:r w:rsidR="00AB2031">
          <w:rPr>
            <w:noProof/>
            <w:webHidden/>
          </w:rPr>
          <w:fldChar w:fldCharType="end"/>
        </w:r>
      </w:hyperlink>
    </w:p>
    <w:p w14:paraId="1CCAFFBA" w14:textId="36D85197" w:rsidR="00AB2031" w:rsidRDefault="00FC7BEC">
      <w:pPr>
        <w:pStyle w:val="Mucluc2"/>
        <w:rPr>
          <w:rFonts w:asciiTheme="minorHAnsi" w:eastAsiaTheme="minorEastAsia" w:hAnsiTheme="minorHAnsi" w:cstheme="minorBidi"/>
          <w:noProof/>
          <w:sz w:val="22"/>
          <w:szCs w:val="22"/>
          <w:lang w:eastAsia="en-US" w:bidi="ar-SA"/>
        </w:rPr>
      </w:pPr>
      <w:hyperlink w:anchor="_Toc527975137" w:history="1">
        <w:r w:rsidR="00AB2031" w:rsidRPr="00695964">
          <w:rPr>
            <w:rStyle w:val="Siuktni"/>
            <w:rFonts w:cs="Tahoma"/>
            <w:noProof/>
          </w:rPr>
          <w:t>4.2.</w:t>
        </w:r>
        <w:r w:rsidR="00AB2031">
          <w:rPr>
            <w:rFonts w:asciiTheme="minorHAnsi" w:eastAsiaTheme="minorEastAsia" w:hAnsiTheme="minorHAnsi" w:cstheme="minorBidi"/>
            <w:noProof/>
            <w:sz w:val="22"/>
            <w:szCs w:val="22"/>
            <w:lang w:eastAsia="en-US" w:bidi="ar-SA"/>
          </w:rPr>
          <w:tab/>
        </w:r>
        <w:r w:rsidR="00AB2031" w:rsidRPr="00695964">
          <w:rPr>
            <w:rStyle w:val="Siuktni"/>
            <w:noProof/>
          </w:rPr>
          <w:t>Ước lượng cách tích hợp hệ thống</w:t>
        </w:r>
        <w:r w:rsidR="00AB2031">
          <w:rPr>
            <w:noProof/>
            <w:webHidden/>
          </w:rPr>
          <w:tab/>
        </w:r>
        <w:r w:rsidR="00AB2031">
          <w:rPr>
            <w:noProof/>
            <w:webHidden/>
          </w:rPr>
          <w:fldChar w:fldCharType="begin"/>
        </w:r>
        <w:r w:rsidR="00AB2031">
          <w:rPr>
            <w:noProof/>
            <w:webHidden/>
          </w:rPr>
          <w:instrText xml:space="preserve"> PAGEREF _Toc527975137 \h </w:instrText>
        </w:r>
        <w:r w:rsidR="00AB2031">
          <w:rPr>
            <w:noProof/>
            <w:webHidden/>
          </w:rPr>
        </w:r>
        <w:r w:rsidR="00AB2031">
          <w:rPr>
            <w:noProof/>
            <w:webHidden/>
          </w:rPr>
          <w:fldChar w:fldCharType="separate"/>
        </w:r>
        <w:r w:rsidR="00AB2031">
          <w:rPr>
            <w:noProof/>
            <w:webHidden/>
          </w:rPr>
          <w:t>4</w:t>
        </w:r>
        <w:r w:rsidR="00AB2031">
          <w:rPr>
            <w:noProof/>
            <w:webHidden/>
          </w:rPr>
          <w:fldChar w:fldCharType="end"/>
        </w:r>
      </w:hyperlink>
    </w:p>
    <w:p w14:paraId="32C1494E" w14:textId="2E586F82" w:rsidR="00AB2031" w:rsidRDefault="00FC7BEC">
      <w:pPr>
        <w:pStyle w:val="Mucluc2"/>
        <w:rPr>
          <w:rFonts w:asciiTheme="minorHAnsi" w:eastAsiaTheme="minorEastAsia" w:hAnsiTheme="minorHAnsi" w:cstheme="minorBidi"/>
          <w:noProof/>
          <w:sz w:val="22"/>
          <w:szCs w:val="22"/>
          <w:lang w:eastAsia="en-US" w:bidi="ar-SA"/>
        </w:rPr>
      </w:pPr>
      <w:hyperlink w:anchor="_Toc527975138" w:history="1">
        <w:r w:rsidR="00AB2031" w:rsidRPr="00695964">
          <w:rPr>
            <w:rStyle w:val="Siuktni"/>
            <w:rFonts w:cs="Tahoma"/>
            <w:noProof/>
          </w:rPr>
          <w:t>4.3.</w:t>
        </w:r>
        <w:r w:rsidR="00AB2031">
          <w:rPr>
            <w:rFonts w:asciiTheme="minorHAnsi" w:eastAsiaTheme="minorEastAsia" w:hAnsiTheme="minorHAnsi" w:cstheme="minorBidi"/>
            <w:noProof/>
            <w:sz w:val="22"/>
            <w:szCs w:val="22"/>
            <w:lang w:eastAsia="en-US" w:bidi="ar-SA"/>
          </w:rPr>
          <w:tab/>
        </w:r>
        <w:r w:rsidR="00AB2031" w:rsidRPr="00695964">
          <w:rPr>
            <w:rStyle w:val="Siuktni"/>
            <w:noProof/>
          </w:rPr>
          <w:t>Ước lượng thời gian</w:t>
        </w:r>
        <w:r w:rsidR="00AB2031">
          <w:rPr>
            <w:noProof/>
            <w:webHidden/>
          </w:rPr>
          <w:tab/>
        </w:r>
        <w:r w:rsidR="00AB2031">
          <w:rPr>
            <w:noProof/>
            <w:webHidden/>
          </w:rPr>
          <w:fldChar w:fldCharType="begin"/>
        </w:r>
        <w:r w:rsidR="00AB2031">
          <w:rPr>
            <w:noProof/>
            <w:webHidden/>
          </w:rPr>
          <w:instrText xml:space="preserve"> PAGEREF _Toc527975138 \h </w:instrText>
        </w:r>
        <w:r w:rsidR="00AB2031">
          <w:rPr>
            <w:noProof/>
            <w:webHidden/>
          </w:rPr>
        </w:r>
        <w:r w:rsidR="00AB2031">
          <w:rPr>
            <w:noProof/>
            <w:webHidden/>
          </w:rPr>
          <w:fldChar w:fldCharType="separate"/>
        </w:r>
        <w:r w:rsidR="00AB2031">
          <w:rPr>
            <w:noProof/>
            <w:webHidden/>
          </w:rPr>
          <w:t>4</w:t>
        </w:r>
        <w:r w:rsidR="00AB2031">
          <w:rPr>
            <w:noProof/>
            <w:webHidden/>
          </w:rPr>
          <w:fldChar w:fldCharType="end"/>
        </w:r>
      </w:hyperlink>
    </w:p>
    <w:p w14:paraId="3C25FACC" w14:textId="09AAB454" w:rsidR="00AB2031" w:rsidRDefault="00FC7BEC">
      <w:pPr>
        <w:pStyle w:val="Mucluc2"/>
        <w:rPr>
          <w:rFonts w:asciiTheme="minorHAnsi" w:eastAsiaTheme="minorEastAsia" w:hAnsiTheme="minorHAnsi" w:cstheme="minorBidi"/>
          <w:noProof/>
          <w:sz w:val="22"/>
          <w:szCs w:val="22"/>
          <w:lang w:eastAsia="en-US" w:bidi="ar-SA"/>
        </w:rPr>
      </w:pPr>
      <w:hyperlink w:anchor="_Toc527975139" w:history="1">
        <w:r w:rsidR="00AB2031" w:rsidRPr="00695964">
          <w:rPr>
            <w:rStyle w:val="Siuktni"/>
            <w:rFonts w:cs="Tahoma"/>
            <w:noProof/>
          </w:rPr>
          <w:t>4.4.</w:t>
        </w:r>
        <w:r w:rsidR="00AB2031">
          <w:rPr>
            <w:rFonts w:asciiTheme="minorHAnsi" w:eastAsiaTheme="minorEastAsia" w:hAnsiTheme="minorHAnsi" w:cstheme="minorBidi"/>
            <w:noProof/>
            <w:sz w:val="22"/>
            <w:szCs w:val="22"/>
            <w:lang w:eastAsia="en-US" w:bidi="ar-SA"/>
          </w:rPr>
          <w:tab/>
        </w:r>
        <w:r w:rsidR="00AB2031" w:rsidRPr="00695964">
          <w:rPr>
            <w:rStyle w:val="Siuktni"/>
            <w:noProof/>
          </w:rPr>
          <w:t>Ước lượng rủi ro</w:t>
        </w:r>
        <w:r w:rsidR="00AB2031">
          <w:rPr>
            <w:noProof/>
            <w:webHidden/>
          </w:rPr>
          <w:tab/>
        </w:r>
        <w:r w:rsidR="00AB2031">
          <w:rPr>
            <w:noProof/>
            <w:webHidden/>
          </w:rPr>
          <w:fldChar w:fldCharType="begin"/>
        </w:r>
        <w:r w:rsidR="00AB2031">
          <w:rPr>
            <w:noProof/>
            <w:webHidden/>
          </w:rPr>
          <w:instrText xml:space="preserve"> PAGEREF _Toc527975139 \h </w:instrText>
        </w:r>
        <w:r w:rsidR="00AB2031">
          <w:rPr>
            <w:noProof/>
            <w:webHidden/>
          </w:rPr>
        </w:r>
        <w:r w:rsidR="00AB2031">
          <w:rPr>
            <w:noProof/>
            <w:webHidden/>
          </w:rPr>
          <w:fldChar w:fldCharType="separate"/>
        </w:r>
        <w:r w:rsidR="00AB2031">
          <w:rPr>
            <w:noProof/>
            <w:webHidden/>
          </w:rPr>
          <w:t>4</w:t>
        </w:r>
        <w:r w:rsidR="00AB2031">
          <w:rPr>
            <w:noProof/>
            <w:webHidden/>
          </w:rPr>
          <w:fldChar w:fldCharType="end"/>
        </w:r>
      </w:hyperlink>
    </w:p>
    <w:p w14:paraId="18132633" w14:textId="66475019" w:rsidR="00AB2031" w:rsidRDefault="00FC7BEC">
      <w:pPr>
        <w:pStyle w:val="Mucluc2"/>
        <w:rPr>
          <w:rFonts w:asciiTheme="minorHAnsi" w:eastAsiaTheme="minorEastAsia" w:hAnsiTheme="minorHAnsi" w:cstheme="minorBidi"/>
          <w:noProof/>
          <w:sz w:val="22"/>
          <w:szCs w:val="22"/>
          <w:lang w:eastAsia="en-US" w:bidi="ar-SA"/>
        </w:rPr>
      </w:pPr>
      <w:hyperlink w:anchor="_Toc527975140" w:history="1">
        <w:r w:rsidR="00AB2031" w:rsidRPr="00695964">
          <w:rPr>
            <w:rStyle w:val="Siuktni"/>
            <w:rFonts w:cs="Tahoma"/>
            <w:noProof/>
          </w:rPr>
          <w:t>4.5.</w:t>
        </w:r>
        <w:r w:rsidR="00AB2031">
          <w:rPr>
            <w:rFonts w:asciiTheme="minorHAnsi" w:eastAsiaTheme="minorEastAsia" w:hAnsiTheme="minorHAnsi" w:cstheme="minorBidi"/>
            <w:noProof/>
            <w:sz w:val="22"/>
            <w:szCs w:val="22"/>
            <w:lang w:eastAsia="en-US" w:bidi="ar-SA"/>
          </w:rPr>
          <w:tab/>
        </w:r>
        <w:r w:rsidR="00AB2031" w:rsidRPr="00695964">
          <w:rPr>
            <w:rStyle w:val="Siuktni"/>
            <w:noProof/>
          </w:rPr>
          <w:t>Xác định các hạng mục kiểm thử</w:t>
        </w:r>
        <w:r w:rsidR="00AB2031">
          <w:rPr>
            <w:noProof/>
            <w:webHidden/>
          </w:rPr>
          <w:tab/>
        </w:r>
        <w:r w:rsidR="00AB2031">
          <w:rPr>
            <w:noProof/>
            <w:webHidden/>
          </w:rPr>
          <w:fldChar w:fldCharType="begin"/>
        </w:r>
        <w:r w:rsidR="00AB2031">
          <w:rPr>
            <w:noProof/>
            <w:webHidden/>
          </w:rPr>
          <w:instrText xml:space="preserve"> PAGEREF _Toc527975140 \h </w:instrText>
        </w:r>
        <w:r w:rsidR="00AB2031">
          <w:rPr>
            <w:noProof/>
            <w:webHidden/>
          </w:rPr>
        </w:r>
        <w:r w:rsidR="00AB2031">
          <w:rPr>
            <w:noProof/>
            <w:webHidden/>
          </w:rPr>
          <w:fldChar w:fldCharType="separate"/>
        </w:r>
        <w:r w:rsidR="00AB2031">
          <w:rPr>
            <w:noProof/>
            <w:webHidden/>
          </w:rPr>
          <w:t>4</w:t>
        </w:r>
        <w:r w:rsidR="00AB2031">
          <w:rPr>
            <w:noProof/>
            <w:webHidden/>
          </w:rPr>
          <w:fldChar w:fldCharType="end"/>
        </w:r>
      </w:hyperlink>
    </w:p>
    <w:p w14:paraId="31AD2DF2" w14:textId="761D0777" w:rsidR="00AB2031" w:rsidRDefault="00FC7BEC">
      <w:pPr>
        <w:pStyle w:val="Mucluc2"/>
        <w:rPr>
          <w:rFonts w:asciiTheme="minorHAnsi" w:eastAsiaTheme="minorEastAsia" w:hAnsiTheme="minorHAnsi" w:cstheme="minorBidi"/>
          <w:noProof/>
          <w:sz w:val="22"/>
          <w:szCs w:val="22"/>
          <w:lang w:eastAsia="en-US" w:bidi="ar-SA"/>
        </w:rPr>
      </w:pPr>
      <w:hyperlink w:anchor="_Toc527975141" w:history="1">
        <w:r w:rsidR="00AB2031" w:rsidRPr="00695964">
          <w:rPr>
            <w:rStyle w:val="Siuktni"/>
            <w:rFonts w:cs="Tahoma"/>
            <w:noProof/>
          </w:rPr>
          <w:t>4.6.</w:t>
        </w:r>
        <w:r w:rsidR="00AB2031">
          <w:rPr>
            <w:rFonts w:asciiTheme="minorHAnsi" w:eastAsiaTheme="minorEastAsia" w:hAnsiTheme="minorHAnsi" w:cstheme="minorBidi"/>
            <w:noProof/>
            <w:sz w:val="22"/>
            <w:szCs w:val="22"/>
            <w:lang w:eastAsia="en-US" w:bidi="ar-SA"/>
          </w:rPr>
          <w:tab/>
        </w:r>
        <w:r w:rsidR="00AB2031" w:rsidRPr="00695964">
          <w:rPr>
            <w:rStyle w:val="Siuktni"/>
            <w:noProof/>
          </w:rPr>
          <w:t>Ước lượng cách thức triển khai/cài đặt</w:t>
        </w:r>
        <w:r w:rsidR="00AB2031">
          <w:rPr>
            <w:noProof/>
            <w:webHidden/>
          </w:rPr>
          <w:tab/>
        </w:r>
        <w:r w:rsidR="00AB2031">
          <w:rPr>
            <w:noProof/>
            <w:webHidden/>
          </w:rPr>
          <w:fldChar w:fldCharType="begin"/>
        </w:r>
        <w:r w:rsidR="00AB2031">
          <w:rPr>
            <w:noProof/>
            <w:webHidden/>
          </w:rPr>
          <w:instrText xml:space="preserve"> PAGEREF _Toc527975141 \h </w:instrText>
        </w:r>
        <w:r w:rsidR="00AB2031">
          <w:rPr>
            <w:noProof/>
            <w:webHidden/>
          </w:rPr>
        </w:r>
        <w:r w:rsidR="00AB2031">
          <w:rPr>
            <w:noProof/>
            <w:webHidden/>
          </w:rPr>
          <w:fldChar w:fldCharType="separate"/>
        </w:r>
        <w:r w:rsidR="00AB2031">
          <w:rPr>
            <w:noProof/>
            <w:webHidden/>
          </w:rPr>
          <w:t>4</w:t>
        </w:r>
        <w:r w:rsidR="00AB2031">
          <w:rPr>
            <w:noProof/>
            <w:webHidden/>
          </w:rPr>
          <w:fldChar w:fldCharType="end"/>
        </w:r>
      </w:hyperlink>
    </w:p>
    <w:p w14:paraId="5BC87853" w14:textId="2A76D569" w:rsidR="00AB2031" w:rsidRDefault="00FC7BEC">
      <w:pPr>
        <w:pStyle w:val="Mucluc1"/>
        <w:rPr>
          <w:rFonts w:asciiTheme="minorHAnsi" w:eastAsiaTheme="minorEastAsia" w:hAnsiTheme="minorHAnsi" w:cstheme="minorBidi"/>
          <w:b w:val="0"/>
          <w:bCs w:val="0"/>
          <w:caps w:val="0"/>
          <w:noProof/>
          <w:sz w:val="22"/>
          <w:szCs w:val="22"/>
          <w:lang w:eastAsia="en-US" w:bidi="ar-SA"/>
        </w:rPr>
      </w:pPr>
      <w:hyperlink w:anchor="_Toc527975142" w:history="1">
        <w:r w:rsidR="00AB2031" w:rsidRPr="00695964">
          <w:rPr>
            <w:rStyle w:val="Siuktni"/>
            <w:noProof/>
          </w:rPr>
          <w:t>5.</w:t>
        </w:r>
        <w:r w:rsidR="00AB2031">
          <w:rPr>
            <w:rFonts w:asciiTheme="minorHAnsi" w:eastAsiaTheme="minorEastAsia" w:hAnsiTheme="minorHAnsi" w:cstheme="minorBidi"/>
            <w:b w:val="0"/>
            <w:bCs w:val="0"/>
            <w:caps w:val="0"/>
            <w:noProof/>
            <w:sz w:val="22"/>
            <w:szCs w:val="22"/>
            <w:lang w:eastAsia="en-US" w:bidi="ar-SA"/>
          </w:rPr>
          <w:tab/>
        </w:r>
        <w:r w:rsidR="00AB2031" w:rsidRPr="00695964">
          <w:rPr>
            <w:rStyle w:val="Siuktni"/>
            <w:noProof/>
          </w:rPr>
          <w:t>Ước lượng giá thành</w:t>
        </w:r>
        <w:r w:rsidR="00AB2031">
          <w:rPr>
            <w:noProof/>
            <w:webHidden/>
          </w:rPr>
          <w:tab/>
        </w:r>
        <w:r w:rsidR="00AB2031">
          <w:rPr>
            <w:noProof/>
            <w:webHidden/>
          </w:rPr>
          <w:fldChar w:fldCharType="begin"/>
        </w:r>
        <w:r w:rsidR="00AB2031">
          <w:rPr>
            <w:noProof/>
            <w:webHidden/>
          </w:rPr>
          <w:instrText xml:space="preserve"> PAGEREF _Toc527975142 \h </w:instrText>
        </w:r>
        <w:r w:rsidR="00AB2031">
          <w:rPr>
            <w:noProof/>
            <w:webHidden/>
          </w:rPr>
        </w:r>
        <w:r w:rsidR="00AB2031">
          <w:rPr>
            <w:noProof/>
            <w:webHidden/>
          </w:rPr>
          <w:fldChar w:fldCharType="separate"/>
        </w:r>
        <w:r w:rsidR="00AB2031">
          <w:rPr>
            <w:noProof/>
            <w:webHidden/>
          </w:rPr>
          <w:t>4</w:t>
        </w:r>
        <w:r w:rsidR="00AB2031">
          <w:rPr>
            <w:noProof/>
            <w:webHidden/>
          </w:rPr>
          <w:fldChar w:fldCharType="end"/>
        </w:r>
      </w:hyperlink>
    </w:p>
    <w:p w14:paraId="34BCF912" w14:textId="17D28E48" w:rsidR="00AB2031" w:rsidRDefault="00FC7BEC">
      <w:pPr>
        <w:pStyle w:val="Mucluc1"/>
        <w:rPr>
          <w:rFonts w:asciiTheme="minorHAnsi" w:eastAsiaTheme="minorEastAsia" w:hAnsiTheme="minorHAnsi" w:cstheme="minorBidi"/>
          <w:b w:val="0"/>
          <w:bCs w:val="0"/>
          <w:caps w:val="0"/>
          <w:noProof/>
          <w:sz w:val="22"/>
          <w:szCs w:val="22"/>
          <w:lang w:eastAsia="en-US" w:bidi="ar-SA"/>
        </w:rPr>
      </w:pPr>
      <w:hyperlink w:anchor="_Toc527975143" w:history="1">
        <w:r w:rsidR="00AB2031" w:rsidRPr="00695964">
          <w:rPr>
            <w:rStyle w:val="Siuktni"/>
            <w:noProof/>
          </w:rPr>
          <w:t>6.</w:t>
        </w:r>
        <w:r w:rsidR="00AB2031">
          <w:rPr>
            <w:rFonts w:asciiTheme="minorHAnsi" w:eastAsiaTheme="minorEastAsia" w:hAnsiTheme="minorHAnsi" w:cstheme="minorBidi"/>
            <w:b w:val="0"/>
            <w:bCs w:val="0"/>
            <w:caps w:val="0"/>
            <w:noProof/>
            <w:sz w:val="22"/>
            <w:szCs w:val="22"/>
            <w:lang w:eastAsia="en-US" w:bidi="ar-SA"/>
          </w:rPr>
          <w:tab/>
        </w:r>
        <w:r w:rsidR="00AB2031" w:rsidRPr="00695964">
          <w:rPr>
            <w:rStyle w:val="Siuktni"/>
            <w:noProof/>
          </w:rPr>
          <w:t>Phân chia các giai đoạn chính</w:t>
        </w:r>
        <w:r w:rsidR="00AB2031">
          <w:rPr>
            <w:noProof/>
            <w:webHidden/>
          </w:rPr>
          <w:tab/>
        </w:r>
        <w:r w:rsidR="00AB2031">
          <w:rPr>
            <w:noProof/>
            <w:webHidden/>
          </w:rPr>
          <w:fldChar w:fldCharType="begin"/>
        </w:r>
        <w:r w:rsidR="00AB2031">
          <w:rPr>
            <w:noProof/>
            <w:webHidden/>
          </w:rPr>
          <w:instrText xml:space="preserve"> PAGEREF _Toc527975143 \h </w:instrText>
        </w:r>
        <w:r w:rsidR="00AB2031">
          <w:rPr>
            <w:noProof/>
            <w:webHidden/>
          </w:rPr>
        </w:r>
        <w:r w:rsidR="00AB2031">
          <w:rPr>
            <w:noProof/>
            <w:webHidden/>
          </w:rPr>
          <w:fldChar w:fldCharType="separate"/>
        </w:r>
        <w:r w:rsidR="00AB2031">
          <w:rPr>
            <w:noProof/>
            <w:webHidden/>
          </w:rPr>
          <w:t>5</w:t>
        </w:r>
        <w:r w:rsidR="00AB2031">
          <w:rPr>
            <w:noProof/>
            <w:webHidden/>
          </w:rPr>
          <w:fldChar w:fldCharType="end"/>
        </w:r>
      </w:hyperlink>
    </w:p>
    <w:p w14:paraId="50ABF71D" w14:textId="5B7F1743" w:rsidR="00AB2031" w:rsidRDefault="00FC7BEC">
      <w:pPr>
        <w:pStyle w:val="Mucluc1"/>
        <w:rPr>
          <w:rFonts w:asciiTheme="minorHAnsi" w:eastAsiaTheme="minorEastAsia" w:hAnsiTheme="minorHAnsi" w:cstheme="minorBidi"/>
          <w:b w:val="0"/>
          <w:bCs w:val="0"/>
          <w:caps w:val="0"/>
          <w:noProof/>
          <w:sz w:val="22"/>
          <w:szCs w:val="22"/>
          <w:lang w:eastAsia="en-US" w:bidi="ar-SA"/>
        </w:rPr>
      </w:pPr>
      <w:hyperlink w:anchor="_Toc527975144" w:history="1">
        <w:r w:rsidR="00AB2031" w:rsidRPr="00695964">
          <w:rPr>
            <w:rStyle w:val="Siuktni"/>
            <w:noProof/>
          </w:rPr>
          <w:t>7.</w:t>
        </w:r>
        <w:r w:rsidR="00AB2031">
          <w:rPr>
            <w:rFonts w:asciiTheme="minorHAnsi" w:eastAsiaTheme="minorEastAsia" w:hAnsiTheme="minorHAnsi" w:cstheme="minorBidi"/>
            <w:b w:val="0"/>
            <w:bCs w:val="0"/>
            <w:caps w:val="0"/>
            <w:noProof/>
            <w:sz w:val="22"/>
            <w:szCs w:val="22"/>
            <w:lang w:eastAsia="en-US" w:bidi="ar-SA"/>
          </w:rPr>
          <w:tab/>
        </w:r>
        <w:r w:rsidR="00AB2031" w:rsidRPr="00695964">
          <w:rPr>
            <w:rStyle w:val="Siuktni"/>
            <w:noProof/>
          </w:rPr>
          <w:t>Phân tích thiết kế</w:t>
        </w:r>
        <w:r w:rsidR="00AB2031">
          <w:rPr>
            <w:noProof/>
            <w:webHidden/>
          </w:rPr>
          <w:tab/>
        </w:r>
        <w:r w:rsidR="00AB2031">
          <w:rPr>
            <w:noProof/>
            <w:webHidden/>
          </w:rPr>
          <w:fldChar w:fldCharType="begin"/>
        </w:r>
        <w:r w:rsidR="00AB2031">
          <w:rPr>
            <w:noProof/>
            <w:webHidden/>
          </w:rPr>
          <w:instrText xml:space="preserve"> PAGEREF _Toc527975144 \h </w:instrText>
        </w:r>
        <w:r w:rsidR="00AB2031">
          <w:rPr>
            <w:noProof/>
            <w:webHidden/>
          </w:rPr>
        </w:r>
        <w:r w:rsidR="00AB2031">
          <w:rPr>
            <w:noProof/>
            <w:webHidden/>
          </w:rPr>
          <w:fldChar w:fldCharType="separate"/>
        </w:r>
        <w:r w:rsidR="00AB2031">
          <w:rPr>
            <w:noProof/>
            <w:webHidden/>
          </w:rPr>
          <w:t>5</w:t>
        </w:r>
        <w:r w:rsidR="00AB2031">
          <w:rPr>
            <w:noProof/>
            <w:webHidden/>
          </w:rPr>
          <w:fldChar w:fldCharType="end"/>
        </w:r>
      </w:hyperlink>
    </w:p>
    <w:p w14:paraId="7033E9A0" w14:textId="0DE292DD" w:rsidR="00AB2031" w:rsidRDefault="00FC7BEC">
      <w:pPr>
        <w:pStyle w:val="Mucluc2"/>
        <w:rPr>
          <w:rFonts w:asciiTheme="minorHAnsi" w:eastAsiaTheme="minorEastAsia" w:hAnsiTheme="minorHAnsi" w:cstheme="minorBidi"/>
          <w:noProof/>
          <w:sz w:val="22"/>
          <w:szCs w:val="22"/>
          <w:lang w:eastAsia="en-US" w:bidi="ar-SA"/>
        </w:rPr>
      </w:pPr>
      <w:hyperlink w:anchor="_Toc527975145" w:history="1">
        <w:r w:rsidR="00AB2031" w:rsidRPr="00695964">
          <w:rPr>
            <w:rStyle w:val="Siuktni"/>
            <w:rFonts w:cs="Tahoma"/>
            <w:noProof/>
            <w:lang w:eastAsia="en-US"/>
          </w:rPr>
          <w:t>7.1.</w:t>
        </w:r>
        <w:r w:rsidR="00AB2031">
          <w:rPr>
            <w:rFonts w:asciiTheme="minorHAnsi" w:eastAsiaTheme="minorEastAsia" w:hAnsiTheme="minorHAnsi" w:cstheme="minorBidi"/>
            <w:noProof/>
            <w:sz w:val="22"/>
            <w:szCs w:val="22"/>
            <w:lang w:eastAsia="en-US" w:bidi="ar-SA"/>
          </w:rPr>
          <w:tab/>
        </w:r>
        <w:r w:rsidR="00AB2031" w:rsidRPr="00695964">
          <w:rPr>
            <w:rStyle w:val="Siuktni"/>
            <w:noProof/>
            <w:lang w:eastAsia="en-US"/>
          </w:rPr>
          <w:t>Mô hình tích hợp phần cứng/phần mềm</w:t>
        </w:r>
        <w:r w:rsidR="00AB2031">
          <w:rPr>
            <w:noProof/>
            <w:webHidden/>
          </w:rPr>
          <w:tab/>
        </w:r>
        <w:r w:rsidR="00AB2031">
          <w:rPr>
            <w:noProof/>
            <w:webHidden/>
          </w:rPr>
          <w:fldChar w:fldCharType="begin"/>
        </w:r>
        <w:r w:rsidR="00AB2031">
          <w:rPr>
            <w:noProof/>
            <w:webHidden/>
          </w:rPr>
          <w:instrText xml:space="preserve"> PAGEREF _Toc527975145 \h </w:instrText>
        </w:r>
        <w:r w:rsidR="00AB2031">
          <w:rPr>
            <w:noProof/>
            <w:webHidden/>
          </w:rPr>
        </w:r>
        <w:r w:rsidR="00AB2031">
          <w:rPr>
            <w:noProof/>
            <w:webHidden/>
          </w:rPr>
          <w:fldChar w:fldCharType="separate"/>
        </w:r>
        <w:r w:rsidR="00AB2031">
          <w:rPr>
            <w:noProof/>
            <w:webHidden/>
          </w:rPr>
          <w:t>5</w:t>
        </w:r>
        <w:r w:rsidR="00AB2031">
          <w:rPr>
            <w:noProof/>
            <w:webHidden/>
          </w:rPr>
          <w:fldChar w:fldCharType="end"/>
        </w:r>
      </w:hyperlink>
    </w:p>
    <w:p w14:paraId="12969404" w14:textId="7F67CC6E" w:rsidR="00AB2031" w:rsidRDefault="00FC7BEC">
      <w:pPr>
        <w:pStyle w:val="Mucluc2"/>
        <w:rPr>
          <w:rFonts w:asciiTheme="minorHAnsi" w:eastAsiaTheme="minorEastAsia" w:hAnsiTheme="minorHAnsi" w:cstheme="minorBidi"/>
          <w:noProof/>
          <w:sz w:val="22"/>
          <w:szCs w:val="22"/>
          <w:lang w:eastAsia="en-US" w:bidi="ar-SA"/>
        </w:rPr>
      </w:pPr>
      <w:hyperlink w:anchor="_Toc527975146" w:history="1">
        <w:r w:rsidR="00AB2031" w:rsidRPr="00695964">
          <w:rPr>
            <w:rStyle w:val="Siuktni"/>
            <w:rFonts w:cs="Tahoma"/>
            <w:noProof/>
            <w:lang w:eastAsia="en-US"/>
          </w:rPr>
          <w:t>7.2.</w:t>
        </w:r>
        <w:r w:rsidR="00AB2031">
          <w:rPr>
            <w:rFonts w:asciiTheme="minorHAnsi" w:eastAsiaTheme="minorEastAsia" w:hAnsiTheme="minorHAnsi" w:cstheme="minorBidi"/>
            <w:noProof/>
            <w:sz w:val="22"/>
            <w:szCs w:val="22"/>
            <w:lang w:eastAsia="en-US" w:bidi="ar-SA"/>
          </w:rPr>
          <w:tab/>
        </w:r>
        <w:r w:rsidR="00AB2031" w:rsidRPr="00695964">
          <w:rPr>
            <w:rStyle w:val="Siuktni"/>
            <w:noProof/>
            <w:lang w:eastAsia="en-US"/>
          </w:rPr>
          <w:t>Giao diện</w:t>
        </w:r>
        <w:r w:rsidR="00AB2031">
          <w:rPr>
            <w:noProof/>
            <w:webHidden/>
          </w:rPr>
          <w:tab/>
        </w:r>
        <w:r w:rsidR="00AB2031">
          <w:rPr>
            <w:noProof/>
            <w:webHidden/>
          </w:rPr>
          <w:fldChar w:fldCharType="begin"/>
        </w:r>
        <w:r w:rsidR="00AB2031">
          <w:rPr>
            <w:noProof/>
            <w:webHidden/>
          </w:rPr>
          <w:instrText xml:space="preserve"> PAGEREF _Toc527975146 \h </w:instrText>
        </w:r>
        <w:r w:rsidR="00AB2031">
          <w:rPr>
            <w:noProof/>
            <w:webHidden/>
          </w:rPr>
        </w:r>
        <w:r w:rsidR="00AB2031">
          <w:rPr>
            <w:noProof/>
            <w:webHidden/>
          </w:rPr>
          <w:fldChar w:fldCharType="separate"/>
        </w:r>
        <w:r w:rsidR="00AB2031">
          <w:rPr>
            <w:noProof/>
            <w:webHidden/>
          </w:rPr>
          <w:t>5</w:t>
        </w:r>
        <w:r w:rsidR="00AB2031">
          <w:rPr>
            <w:noProof/>
            <w:webHidden/>
          </w:rPr>
          <w:fldChar w:fldCharType="end"/>
        </w:r>
      </w:hyperlink>
    </w:p>
    <w:p w14:paraId="35B91EB7" w14:textId="785BB639" w:rsidR="00AB2031" w:rsidRDefault="00FC7BEC">
      <w:pPr>
        <w:pStyle w:val="Mucluc2"/>
        <w:rPr>
          <w:rFonts w:asciiTheme="minorHAnsi" w:eastAsiaTheme="minorEastAsia" w:hAnsiTheme="minorHAnsi" w:cstheme="minorBidi"/>
          <w:noProof/>
          <w:sz w:val="22"/>
          <w:szCs w:val="22"/>
          <w:lang w:eastAsia="en-US" w:bidi="ar-SA"/>
        </w:rPr>
      </w:pPr>
      <w:hyperlink w:anchor="_Toc527975147" w:history="1">
        <w:r w:rsidR="00AB2031" w:rsidRPr="00695964">
          <w:rPr>
            <w:rStyle w:val="Siuktni"/>
            <w:rFonts w:cs="Tahoma"/>
            <w:noProof/>
            <w:lang w:eastAsia="en-US"/>
          </w:rPr>
          <w:t>7.3.</w:t>
        </w:r>
        <w:r w:rsidR="00AB2031">
          <w:rPr>
            <w:rFonts w:asciiTheme="minorHAnsi" w:eastAsiaTheme="minorEastAsia" w:hAnsiTheme="minorHAnsi" w:cstheme="minorBidi"/>
            <w:noProof/>
            <w:sz w:val="22"/>
            <w:szCs w:val="22"/>
            <w:lang w:eastAsia="en-US" w:bidi="ar-SA"/>
          </w:rPr>
          <w:tab/>
        </w:r>
        <w:r w:rsidR="00AB2031" w:rsidRPr="00695964">
          <w:rPr>
            <w:rStyle w:val="Siuktni"/>
            <w:noProof/>
            <w:lang w:eastAsia="en-US"/>
          </w:rPr>
          <w:t>Cơ sở dữ liệu</w:t>
        </w:r>
        <w:r w:rsidR="00AB2031">
          <w:rPr>
            <w:noProof/>
            <w:webHidden/>
          </w:rPr>
          <w:tab/>
        </w:r>
        <w:r w:rsidR="00AB2031">
          <w:rPr>
            <w:noProof/>
            <w:webHidden/>
          </w:rPr>
          <w:fldChar w:fldCharType="begin"/>
        </w:r>
        <w:r w:rsidR="00AB2031">
          <w:rPr>
            <w:noProof/>
            <w:webHidden/>
          </w:rPr>
          <w:instrText xml:space="preserve"> PAGEREF _Toc527975147 \h </w:instrText>
        </w:r>
        <w:r w:rsidR="00AB2031">
          <w:rPr>
            <w:noProof/>
            <w:webHidden/>
          </w:rPr>
        </w:r>
        <w:r w:rsidR="00AB2031">
          <w:rPr>
            <w:noProof/>
            <w:webHidden/>
          </w:rPr>
          <w:fldChar w:fldCharType="separate"/>
        </w:r>
        <w:r w:rsidR="00AB2031">
          <w:rPr>
            <w:noProof/>
            <w:webHidden/>
          </w:rPr>
          <w:t>5</w:t>
        </w:r>
        <w:r w:rsidR="00AB2031">
          <w:rPr>
            <w:noProof/>
            <w:webHidden/>
          </w:rPr>
          <w:fldChar w:fldCharType="end"/>
        </w:r>
      </w:hyperlink>
    </w:p>
    <w:p w14:paraId="19DC3457" w14:textId="34F44357" w:rsidR="00AB2031" w:rsidRDefault="00FC7BEC">
      <w:pPr>
        <w:pStyle w:val="Mucluc2"/>
        <w:rPr>
          <w:rFonts w:asciiTheme="minorHAnsi" w:eastAsiaTheme="minorEastAsia" w:hAnsiTheme="minorHAnsi" w:cstheme="minorBidi"/>
          <w:noProof/>
          <w:sz w:val="22"/>
          <w:szCs w:val="22"/>
          <w:lang w:eastAsia="en-US" w:bidi="ar-SA"/>
        </w:rPr>
      </w:pPr>
      <w:hyperlink w:anchor="_Toc527975148" w:history="1">
        <w:r w:rsidR="00AB2031" w:rsidRPr="00695964">
          <w:rPr>
            <w:rStyle w:val="Siuktni"/>
            <w:rFonts w:cs="Tahoma"/>
            <w:noProof/>
            <w:lang w:eastAsia="en-US"/>
          </w:rPr>
          <w:t>7.4.</w:t>
        </w:r>
        <w:r w:rsidR="00AB2031">
          <w:rPr>
            <w:rFonts w:asciiTheme="minorHAnsi" w:eastAsiaTheme="minorEastAsia" w:hAnsiTheme="minorHAnsi" w:cstheme="minorBidi"/>
            <w:noProof/>
            <w:sz w:val="22"/>
            <w:szCs w:val="22"/>
            <w:lang w:eastAsia="en-US" w:bidi="ar-SA"/>
          </w:rPr>
          <w:tab/>
        </w:r>
        <w:r w:rsidR="00AB2031" w:rsidRPr="00695964">
          <w:rPr>
            <w:rStyle w:val="Siuktni"/>
            <w:noProof/>
            <w:lang w:eastAsia="en-US"/>
          </w:rPr>
          <w:t>Mạng</w:t>
        </w:r>
        <w:r w:rsidR="00AB2031">
          <w:rPr>
            <w:noProof/>
            <w:webHidden/>
          </w:rPr>
          <w:tab/>
        </w:r>
        <w:r w:rsidR="00AB2031">
          <w:rPr>
            <w:noProof/>
            <w:webHidden/>
          </w:rPr>
          <w:fldChar w:fldCharType="begin"/>
        </w:r>
        <w:r w:rsidR="00AB2031">
          <w:rPr>
            <w:noProof/>
            <w:webHidden/>
          </w:rPr>
          <w:instrText xml:space="preserve"> PAGEREF _Toc527975148 \h </w:instrText>
        </w:r>
        <w:r w:rsidR="00AB2031">
          <w:rPr>
            <w:noProof/>
            <w:webHidden/>
          </w:rPr>
        </w:r>
        <w:r w:rsidR="00AB2031">
          <w:rPr>
            <w:noProof/>
            <w:webHidden/>
          </w:rPr>
          <w:fldChar w:fldCharType="separate"/>
        </w:r>
        <w:r w:rsidR="00AB2031">
          <w:rPr>
            <w:noProof/>
            <w:webHidden/>
          </w:rPr>
          <w:t>5</w:t>
        </w:r>
        <w:r w:rsidR="00AB2031">
          <w:rPr>
            <w:noProof/>
            <w:webHidden/>
          </w:rPr>
          <w:fldChar w:fldCharType="end"/>
        </w:r>
      </w:hyperlink>
    </w:p>
    <w:p w14:paraId="2FD0A9A0" w14:textId="65B9749B" w:rsidR="00AB2031" w:rsidRDefault="00FC7BEC">
      <w:pPr>
        <w:pStyle w:val="Mucluc2"/>
        <w:rPr>
          <w:rFonts w:asciiTheme="minorHAnsi" w:eastAsiaTheme="minorEastAsia" w:hAnsiTheme="minorHAnsi" w:cstheme="minorBidi"/>
          <w:noProof/>
          <w:sz w:val="22"/>
          <w:szCs w:val="22"/>
          <w:lang w:eastAsia="en-US" w:bidi="ar-SA"/>
        </w:rPr>
      </w:pPr>
      <w:hyperlink w:anchor="_Toc527975149" w:history="1">
        <w:r w:rsidR="00AB2031" w:rsidRPr="00695964">
          <w:rPr>
            <w:rStyle w:val="Siuktni"/>
            <w:rFonts w:cs="Tahoma"/>
            <w:noProof/>
            <w:lang w:eastAsia="en-US"/>
          </w:rPr>
          <w:t>7.5.</w:t>
        </w:r>
        <w:r w:rsidR="00AB2031">
          <w:rPr>
            <w:rFonts w:asciiTheme="minorHAnsi" w:eastAsiaTheme="minorEastAsia" w:hAnsiTheme="minorHAnsi" w:cstheme="minorBidi"/>
            <w:noProof/>
            <w:sz w:val="22"/>
            <w:szCs w:val="22"/>
            <w:lang w:eastAsia="en-US" w:bidi="ar-SA"/>
          </w:rPr>
          <w:tab/>
        </w:r>
        <w:r w:rsidR="00AB2031" w:rsidRPr="00695964">
          <w:rPr>
            <w:rStyle w:val="Siuktni"/>
            <w:noProof/>
            <w:lang w:eastAsia="en-US"/>
          </w:rPr>
          <w:t>Tương tác người dùng</w:t>
        </w:r>
        <w:r w:rsidR="00AB2031">
          <w:rPr>
            <w:noProof/>
            <w:webHidden/>
          </w:rPr>
          <w:tab/>
        </w:r>
        <w:r w:rsidR="00AB2031">
          <w:rPr>
            <w:noProof/>
            <w:webHidden/>
          </w:rPr>
          <w:fldChar w:fldCharType="begin"/>
        </w:r>
        <w:r w:rsidR="00AB2031">
          <w:rPr>
            <w:noProof/>
            <w:webHidden/>
          </w:rPr>
          <w:instrText xml:space="preserve"> PAGEREF _Toc527975149 \h </w:instrText>
        </w:r>
        <w:r w:rsidR="00AB2031">
          <w:rPr>
            <w:noProof/>
            <w:webHidden/>
          </w:rPr>
        </w:r>
        <w:r w:rsidR="00AB2031">
          <w:rPr>
            <w:noProof/>
            <w:webHidden/>
          </w:rPr>
          <w:fldChar w:fldCharType="separate"/>
        </w:r>
        <w:r w:rsidR="00AB2031">
          <w:rPr>
            <w:noProof/>
            <w:webHidden/>
          </w:rPr>
          <w:t>5</w:t>
        </w:r>
        <w:r w:rsidR="00AB2031">
          <w:rPr>
            <w:noProof/>
            <w:webHidden/>
          </w:rPr>
          <w:fldChar w:fldCharType="end"/>
        </w:r>
      </w:hyperlink>
    </w:p>
    <w:p w14:paraId="7308258E" w14:textId="322AD2EA" w:rsidR="00AB2031" w:rsidRDefault="00FC7BEC">
      <w:pPr>
        <w:pStyle w:val="Mucluc2"/>
        <w:rPr>
          <w:rFonts w:asciiTheme="minorHAnsi" w:eastAsiaTheme="minorEastAsia" w:hAnsiTheme="minorHAnsi" w:cstheme="minorBidi"/>
          <w:noProof/>
          <w:sz w:val="22"/>
          <w:szCs w:val="22"/>
          <w:lang w:eastAsia="en-US" w:bidi="ar-SA"/>
        </w:rPr>
      </w:pPr>
      <w:hyperlink w:anchor="_Toc527975150" w:history="1">
        <w:r w:rsidR="00AB2031" w:rsidRPr="00695964">
          <w:rPr>
            <w:rStyle w:val="Siuktni"/>
            <w:rFonts w:cs="Tahoma"/>
            <w:noProof/>
            <w:lang w:eastAsia="en-US"/>
          </w:rPr>
          <w:t>7.6.</w:t>
        </w:r>
        <w:r w:rsidR="00AB2031">
          <w:rPr>
            <w:rFonts w:asciiTheme="minorHAnsi" w:eastAsiaTheme="minorEastAsia" w:hAnsiTheme="minorHAnsi" w:cstheme="minorBidi"/>
            <w:noProof/>
            <w:sz w:val="22"/>
            <w:szCs w:val="22"/>
            <w:lang w:eastAsia="en-US" w:bidi="ar-SA"/>
          </w:rPr>
          <w:tab/>
        </w:r>
        <w:r w:rsidR="00AB2031" w:rsidRPr="00695964">
          <w:rPr>
            <w:rStyle w:val="Siuktni"/>
            <w:noProof/>
            <w:lang w:eastAsia="en-US"/>
          </w:rPr>
          <w:t>Đặc tả giao diện API (interface)</w:t>
        </w:r>
        <w:r w:rsidR="00AB2031">
          <w:rPr>
            <w:noProof/>
            <w:webHidden/>
          </w:rPr>
          <w:tab/>
        </w:r>
        <w:r w:rsidR="00AB2031">
          <w:rPr>
            <w:noProof/>
            <w:webHidden/>
          </w:rPr>
          <w:fldChar w:fldCharType="begin"/>
        </w:r>
        <w:r w:rsidR="00AB2031">
          <w:rPr>
            <w:noProof/>
            <w:webHidden/>
          </w:rPr>
          <w:instrText xml:space="preserve"> PAGEREF _Toc527975150 \h </w:instrText>
        </w:r>
        <w:r w:rsidR="00AB2031">
          <w:rPr>
            <w:noProof/>
            <w:webHidden/>
          </w:rPr>
        </w:r>
        <w:r w:rsidR="00AB2031">
          <w:rPr>
            <w:noProof/>
            <w:webHidden/>
          </w:rPr>
          <w:fldChar w:fldCharType="separate"/>
        </w:r>
        <w:r w:rsidR="00AB2031">
          <w:rPr>
            <w:noProof/>
            <w:webHidden/>
          </w:rPr>
          <w:t>5</w:t>
        </w:r>
        <w:r w:rsidR="00AB2031">
          <w:rPr>
            <w:noProof/>
            <w:webHidden/>
          </w:rPr>
          <w:fldChar w:fldCharType="end"/>
        </w:r>
      </w:hyperlink>
    </w:p>
    <w:p w14:paraId="1A95AEE6" w14:textId="18C391C2" w:rsidR="00AB2031" w:rsidRDefault="00FC7BEC">
      <w:pPr>
        <w:pStyle w:val="Mucluc2"/>
        <w:rPr>
          <w:rFonts w:asciiTheme="minorHAnsi" w:eastAsiaTheme="minorEastAsia" w:hAnsiTheme="minorHAnsi" w:cstheme="minorBidi"/>
          <w:noProof/>
          <w:sz w:val="22"/>
          <w:szCs w:val="22"/>
          <w:lang w:eastAsia="en-US" w:bidi="ar-SA"/>
        </w:rPr>
      </w:pPr>
      <w:hyperlink w:anchor="_Toc527975151" w:history="1">
        <w:r w:rsidR="00AB2031" w:rsidRPr="00695964">
          <w:rPr>
            <w:rStyle w:val="Siuktni"/>
            <w:rFonts w:cs="Tahoma"/>
            <w:noProof/>
            <w:lang w:eastAsia="en-US"/>
          </w:rPr>
          <w:t>7.7.</w:t>
        </w:r>
        <w:r w:rsidR="00AB2031">
          <w:rPr>
            <w:rFonts w:asciiTheme="minorHAnsi" w:eastAsiaTheme="minorEastAsia" w:hAnsiTheme="minorHAnsi" w:cstheme="minorBidi"/>
            <w:noProof/>
            <w:sz w:val="22"/>
            <w:szCs w:val="22"/>
            <w:lang w:eastAsia="en-US" w:bidi="ar-SA"/>
          </w:rPr>
          <w:tab/>
        </w:r>
        <w:r w:rsidR="00AB2031" w:rsidRPr="00695964">
          <w:rPr>
            <w:rStyle w:val="Siuktni"/>
            <w:noProof/>
            <w:lang w:eastAsia="en-US"/>
          </w:rPr>
          <w:t>Bảo mật</w:t>
        </w:r>
        <w:r w:rsidR="00AB2031">
          <w:rPr>
            <w:noProof/>
            <w:webHidden/>
          </w:rPr>
          <w:tab/>
        </w:r>
        <w:r w:rsidR="00AB2031">
          <w:rPr>
            <w:noProof/>
            <w:webHidden/>
          </w:rPr>
          <w:fldChar w:fldCharType="begin"/>
        </w:r>
        <w:r w:rsidR="00AB2031">
          <w:rPr>
            <w:noProof/>
            <w:webHidden/>
          </w:rPr>
          <w:instrText xml:space="preserve"> PAGEREF _Toc527975151 \h </w:instrText>
        </w:r>
        <w:r w:rsidR="00AB2031">
          <w:rPr>
            <w:noProof/>
            <w:webHidden/>
          </w:rPr>
        </w:r>
        <w:r w:rsidR="00AB2031">
          <w:rPr>
            <w:noProof/>
            <w:webHidden/>
          </w:rPr>
          <w:fldChar w:fldCharType="separate"/>
        </w:r>
        <w:r w:rsidR="00AB2031">
          <w:rPr>
            <w:noProof/>
            <w:webHidden/>
          </w:rPr>
          <w:t>5</w:t>
        </w:r>
        <w:r w:rsidR="00AB2031">
          <w:rPr>
            <w:noProof/>
            <w:webHidden/>
          </w:rPr>
          <w:fldChar w:fldCharType="end"/>
        </w:r>
      </w:hyperlink>
    </w:p>
    <w:p w14:paraId="7B638033" w14:textId="2C3B7D46" w:rsidR="00AB2031" w:rsidRDefault="00FC7BEC">
      <w:pPr>
        <w:pStyle w:val="Mucluc2"/>
        <w:rPr>
          <w:rFonts w:asciiTheme="minorHAnsi" w:eastAsiaTheme="minorEastAsia" w:hAnsiTheme="minorHAnsi" w:cstheme="minorBidi"/>
          <w:noProof/>
          <w:sz w:val="22"/>
          <w:szCs w:val="22"/>
          <w:lang w:eastAsia="en-US" w:bidi="ar-SA"/>
        </w:rPr>
      </w:pPr>
      <w:hyperlink w:anchor="_Toc527975152" w:history="1">
        <w:r w:rsidR="00AB2031" w:rsidRPr="00695964">
          <w:rPr>
            <w:rStyle w:val="Siuktni"/>
            <w:rFonts w:cs="Tahoma"/>
            <w:noProof/>
            <w:lang w:eastAsia="en-US"/>
          </w:rPr>
          <w:t>7.8.</w:t>
        </w:r>
        <w:r w:rsidR="00AB2031">
          <w:rPr>
            <w:rFonts w:asciiTheme="minorHAnsi" w:eastAsiaTheme="minorEastAsia" w:hAnsiTheme="minorHAnsi" w:cstheme="minorBidi"/>
            <w:noProof/>
            <w:sz w:val="22"/>
            <w:szCs w:val="22"/>
            <w:lang w:eastAsia="en-US" w:bidi="ar-SA"/>
          </w:rPr>
          <w:tab/>
        </w:r>
        <w:r w:rsidR="00AB2031" w:rsidRPr="00695964">
          <w:rPr>
            <w:rStyle w:val="Siuktni"/>
            <w:noProof/>
            <w:lang w:eastAsia="en-US"/>
          </w:rPr>
          <w:t>Sao lưu phục hồi</w:t>
        </w:r>
        <w:r w:rsidR="00AB2031">
          <w:rPr>
            <w:noProof/>
            <w:webHidden/>
          </w:rPr>
          <w:tab/>
        </w:r>
        <w:r w:rsidR="00AB2031">
          <w:rPr>
            <w:noProof/>
            <w:webHidden/>
          </w:rPr>
          <w:fldChar w:fldCharType="begin"/>
        </w:r>
        <w:r w:rsidR="00AB2031">
          <w:rPr>
            <w:noProof/>
            <w:webHidden/>
          </w:rPr>
          <w:instrText xml:space="preserve"> PAGEREF _Toc527975152 \h </w:instrText>
        </w:r>
        <w:r w:rsidR="00AB2031">
          <w:rPr>
            <w:noProof/>
            <w:webHidden/>
          </w:rPr>
        </w:r>
        <w:r w:rsidR="00AB2031">
          <w:rPr>
            <w:noProof/>
            <w:webHidden/>
          </w:rPr>
          <w:fldChar w:fldCharType="separate"/>
        </w:r>
        <w:r w:rsidR="00AB2031">
          <w:rPr>
            <w:noProof/>
            <w:webHidden/>
          </w:rPr>
          <w:t>5</w:t>
        </w:r>
        <w:r w:rsidR="00AB2031">
          <w:rPr>
            <w:noProof/>
            <w:webHidden/>
          </w:rPr>
          <w:fldChar w:fldCharType="end"/>
        </w:r>
      </w:hyperlink>
    </w:p>
    <w:p w14:paraId="333A0BC8" w14:textId="45844B68" w:rsidR="00AB2031" w:rsidRDefault="00FC7BEC">
      <w:pPr>
        <w:pStyle w:val="Mucluc2"/>
        <w:rPr>
          <w:rFonts w:asciiTheme="minorHAnsi" w:eastAsiaTheme="minorEastAsia" w:hAnsiTheme="minorHAnsi" w:cstheme="minorBidi"/>
          <w:noProof/>
          <w:sz w:val="22"/>
          <w:szCs w:val="22"/>
          <w:lang w:eastAsia="en-US" w:bidi="ar-SA"/>
        </w:rPr>
      </w:pPr>
      <w:hyperlink w:anchor="_Toc527975153" w:history="1">
        <w:r w:rsidR="00AB2031" w:rsidRPr="00695964">
          <w:rPr>
            <w:rStyle w:val="Siuktni"/>
            <w:rFonts w:cs="Tahoma"/>
            <w:noProof/>
            <w:lang w:eastAsia="en-US"/>
          </w:rPr>
          <w:t>7.9.</w:t>
        </w:r>
        <w:r w:rsidR="00AB2031">
          <w:rPr>
            <w:rFonts w:asciiTheme="minorHAnsi" w:eastAsiaTheme="minorEastAsia" w:hAnsiTheme="minorHAnsi" w:cstheme="minorBidi"/>
            <w:noProof/>
            <w:sz w:val="22"/>
            <w:szCs w:val="22"/>
            <w:lang w:eastAsia="en-US" w:bidi="ar-SA"/>
          </w:rPr>
          <w:tab/>
        </w:r>
        <w:r w:rsidR="00AB2031" w:rsidRPr="00695964">
          <w:rPr>
            <w:rStyle w:val="Siuktni"/>
            <w:noProof/>
            <w:lang w:eastAsia="en-US"/>
          </w:rPr>
          <w:t>Chuyển đổi dữ liệu</w:t>
        </w:r>
        <w:r w:rsidR="00AB2031">
          <w:rPr>
            <w:noProof/>
            <w:webHidden/>
          </w:rPr>
          <w:tab/>
        </w:r>
        <w:r w:rsidR="00AB2031">
          <w:rPr>
            <w:noProof/>
            <w:webHidden/>
          </w:rPr>
          <w:fldChar w:fldCharType="begin"/>
        </w:r>
        <w:r w:rsidR="00AB2031">
          <w:rPr>
            <w:noProof/>
            <w:webHidden/>
          </w:rPr>
          <w:instrText xml:space="preserve"> PAGEREF _Toc527975153 \h </w:instrText>
        </w:r>
        <w:r w:rsidR="00AB2031">
          <w:rPr>
            <w:noProof/>
            <w:webHidden/>
          </w:rPr>
        </w:r>
        <w:r w:rsidR="00AB2031">
          <w:rPr>
            <w:noProof/>
            <w:webHidden/>
          </w:rPr>
          <w:fldChar w:fldCharType="separate"/>
        </w:r>
        <w:r w:rsidR="00AB2031">
          <w:rPr>
            <w:noProof/>
            <w:webHidden/>
          </w:rPr>
          <w:t>5</w:t>
        </w:r>
        <w:r w:rsidR="00AB2031">
          <w:rPr>
            <w:noProof/>
            <w:webHidden/>
          </w:rPr>
          <w:fldChar w:fldCharType="end"/>
        </w:r>
      </w:hyperlink>
    </w:p>
    <w:p w14:paraId="54E2B6D2" w14:textId="6B3D41A4" w:rsidR="00AB2031" w:rsidRDefault="00FC7BEC">
      <w:pPr>
        <w:pStyle w:val="Mucluc1"/>
        <w:rPr>
          <w:rFonts w:asciiTheme="minorHAnsi" w:eastAsiaTheme="minorEastAsia" w:hAnsiTheme="minorHAnsi" w:cstheme="minorBidi"/>
          <w:b w:val="0"/>
          <w:bCs w:val="0"/>
          <w:caps w:val="0"/>
          <w:noProof/>
          <w:sz w:val="22"/>
          <w:szCs w:val="22"/>
          <w:lang w:eastAsia="en-US" w:bidi="ar-SA"/>
        </w:rPr>
      </w:pPr>
      <w:hyperlink w:anchor="_Toc527975154" w:history="1">
        <w:r w:rsidR="00AB2031" w:rsidRPr="00695964">
          <w:rPr>
            <w:rStyle w:val="Siuktni"/>
            <w:noProof/>
            <w:lang w:eastAsia="en-US"/>
          </w:rPr>
          <w:t>8.</w:t>
        </w:r>
        <w:r w:rsidR="00AB2031">
          <w:rPr>
            <w:rFonts w:asciiTheme="minorHAnsi" w:eastAsiaTheme="minorEastAsia" w:hAnsiTheme="minorHAnsi" w:cstheme="minorBidi"/>
            <w:b w:val="0"/>
            <w:bCs w:val="0"/>
            <w:caps w:val="0"/>
            <w:noProof/>
            <w:sz w:val="22"/>
            <w:szCs w:val="22"/>
            <w:lang w:eastAsia="en-US" w:bidi="ar-SA"/>
          </w:rPr>
          <w:tab/>
        </w:r>
        <w:r w:rsidR="00AB2031" w:rsidRPr="00695964">
          <w:rPr>
            <w:rStyle w:val="Siuktni"/>
            <w:noProof/>
            <w:lang w:eastAsia="en-US"/>
          </w:rPr>
          <w:t>Danh mục tài liệu liên quan</w:t>
        </w:r>
        <w:r w:rsidR="00AB2031">
          <w:rPr>
            <w:noProof/>
            <w:webHidden/>
          </w:rPr>
          <w:tab/>
        </w:r>
        <w:r w:rsidR="00AB2031">
          <w:rPr>
            <w:noProof/>
            <w:webHidden/>
          </w:rPr>
          <w:fldChar w:fldCharType="begin"/>
        </w:r>
        <w:r w:rsidR="00AB2031">
          <w:rPr>
            <w:noProof/>
            <w:webHidden/>
          </w:rPr>
          <w:instrText xml:space="preserve"> PAGEREF _Toc527975154 \h </w:instrText>
        </w:r>
        <w:r w:rsidR="00AB2031">
          <w:rPr>
            <w:noProof/>
            <w:webHidden/>
          </w:rPr>
        </w:r>
        <w:r w:rsidR="00AB2031">
          <w:rPr>
            <w:noProof/>
            <w:webHidden/>
          </w:rPr>
          <w:fldChar w:fldCharType="separate"/>
        </w:r>
        <w:r w:rsidR="00AB2031">
          <w:rPr>
            <w:noProof/>
            <w:webHidden/>
          </w:rPr>
          <w:t>5</w:t>
        </w:r>
        <w:r w:rsidR="00AB2031">
          <w:rPr>
            <w:noProof/>
            <w:webHidden/>
          </w:rPr>
          <w:fldChar w:fldCharType="end"/>
        </w:r>
      </w:hyperlink>
    </w:p>
    <w:p w14:paraId="4BA721B3" w14:textId="26B42C4C" w:rsidR="00727431" w:rsidRDefault="00030EB1" w:rsidP="005F37E7">
      <w:pPr>
        <w:pStyle w:val="Mucluc3"/>
      </w:pPr>
      <w:r>
        <w:rPr>
          <w:rFonts w:eastAsia="Tahoma" w:cs="Tahoma"/>
          <w:u w:val="single"/>
        </w:rPr>
        <w:fldChar w:fldCharType="end"/>
      </w:r>
      <w:r w:rsidR="00F34A9B">
        <w:t xml:space="preserve"> </w:t>
      </w:r>
      <w:r w:rsidR="00727431">
        <w:br w:type="page"/>
      </w:r>
    </w:p>
    <w:p w14:paraId="53F40F1B" w14:textId="104FEFFC" w:rsidR="00727431" w:rsidRPr="009A4C41" w:rsidRDefault="009A4C41" w:rsidP="009A4C41">
      <w:pPr>
        <w:pStyle w:val="NormalH"/>
        <w:rPr>
          <w:color w:val="951B13"/>
        </w:rPr>
      </w:pPr>
      <w:r w:rsidRPr="009A4C41">
        <w:rPr>
          <w:color w:val="951B13"/>
        </w:rPr>
        <w:lastRenderedPageBreak/>
        <w:t>Phiên bản tài liệu</w:t>
      </w:r>
    </w:p>
    <w:tbl>
      <w:tblPr>
        <w:tblStyle w:val="BangLi1Nhat-Nhnmanh2"/>
        <w:tblW w:w="8730" w:type="dxa"/>
        <w:tblLayout w:type="fixed"/>
        <w:tblLook w:val="00A0" w:firstRow="1" w:lastRow="0" w:firstColumn="1" w:lastColumn="0" w:noHBand="0" w:noVBand="0"/>
      </w:tblPr>
      <w:tblGrid>
        <w:gridCol w:w="1495"/>
        <w:gridCol w:w="3095"/>
        <w:gridCol w:w="1148"/>
        <w:gridCol w:w="1552"/>
        <w:gridCol w:w="1440"/>
      </w:tblGrid>
      <w:tr w:rsidR="009A4C41" w:rsidRPr="009A4C41" w14:paraId="7CC174B3" w14:textId="77777777" w:rsidTr="009A4C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5" w:type="dxa"/>
          </w:tcPr>
          <w:p w14:paraId="3207FA84" w14:textId="77777777" w:rsidR="00727431" w:rsidRPr="009A4C41" w:rsidRDefault="00727431" w:rsidP="00FC7BEC">
            <w:r w:rsidRPr="009A4C41">
              <w:t>Ngày lập</w:t>
            </w:r>
          </w:p>
        </w:tc>
        <w:tc>
          <w:tcPr>
            <w:tcW w:w="3095" w:type="dxa"/>
          </w:tcPr>
          <w:p w14:paraId="77227211" w14:textId="77777777" w:rsidR="00727431" w:rsidRPr="009A4C41" w:rsidRDefault="00727431" w:rsidP="00FC7BEC">
            <w:pPr>
              <w:cnfStyle w:val="100000000000" w:firstRow="1" w:lastRow="0" w:firstColumn="0" w:lastColumn="0" w:oddVBand="0" w:evenVBand="0" w:oddHBand="0" w:evenHBand="0" w:firstRowFirstColumn="0" w:firstRowLastColumn="0" w:lastRowFirstColumn="0" w:lastRowLastColumn="0"/>
              <w:rPr>
                <w:snapToGrid w:val="0"/>
              </w:rPr>
            </w:pPr>
            <w:r w:rsidRPr="009A4C41">
              <w:rPr>
                <w:snapToGrid w:val="0"/>
              </w:rPr>
              <w:t>Mô tả thay đổi</w:t>
            </w:r>
          </w:p>
        </w:tc>
        <w:tc>
          <w:tcPr>
            <w:tcW w:w="1148" w:type="dxa"/>
          </w:tcPr>
          <w:p w14:paraId="7F7EE764" w14:textId="77777777" w:rsidR="00727431" w:rsidRPr="009A4C41" w:rsidRDefault="00727431" w:rsidP="00FC7BEC">
            <w:pPr>
              <w:cnfStyle w:val="100000000000" w:firstRow="1" w:lastRow="0" w:firstColumn="0" w:lastColumn="0" w:oddVBand="0" w:evenVBand="0" w:oddHBand="0" w:evenHBand="0" w:firstRowFirstColumn="0" w:firstRowLastColumn="0" w:lastRowFirstColumn="0" w:lastRowLastColumn="0"/>
            </w:pPr>
            <w:r w:rsidRPr="009A4C41">
              <w:t>Phiên bản</w:t>
            </w:r>
          </w:p>
        </w:tc>
        <w:tc>
          <w:tcPr>
            <w:tcW w:w="1552" w:type="dxa"/>
          </w:tcPr>
          <w:p w14:paraId="427FD2DA" w14:textId="77777777" w:rsidR="00727431" w:rsidRPr="009A4C41" w:rsidRDefault="00727431" w:rsidP="00FC7BEC">
            <w:pPr>
              <w:cnfStyle w:val="100000000000" w:firstRow="1" w:lastRow="0" w:firstColumn="0" w:lastColumn="0" w:oddVBand="0" w:evenVBand="0" w:oddHBand="0" w:evenHBand="0" w:firstRowFirstColumn="0" w:firstRowLastColumn="0" w:lastRowFirstColumn="0" w:lastRowLastColumn="0"/>
            </w:pPr>
            <w:r w:rsidRPr="009A4C41">
              <w:t>Người lập</w:t>
            </w:r>
          </w:p>
        </w:tc>
        <w:tc>
          <w:tcPr>
            <w:tcW w:w="1440" w:type="dxa"/>
          </w:tcPr>
          <w:p w14:paraId="3CC8C1D9" w14:textId="77777777" w:rsidR="00727431" w:rsidRPr="009A4C41" w:rsidRDefault="00727431" w:rsidP="00FC7BEC">
            <w:pPr>
              <w:cnfStyle w:val="100000000000" w:firstRow="1" w:lastRow="0" w:firstColumn="0" w:lastColumn="0" w:oddVBand="0" w:evenVBand="0" w:oddHBand="0" w:evenHBand="0" w:firstRowFirstColumn="0" w:firstRowLastColumn="0" w:lastRowFirstColumn="0" w:lastRowLastColumn="0"/>
            </w:pPr>
            <w:r w:rsidRPr="009A4C41">
              <w:t>Người duyệt</w:t>
            </w:r>
          </w:p>
        </w:tc>
      </w:tr>
      <w:tr w:rsidR="009A4C41" w:rsidRPr="009A4C41" w14:paraId="2FA6E50C" w14:textId="77777777" w:rsidTr="009A4C41">
        <w:trPr>
          <w:trHeight w:val="495"/>
        </w:trPr>
        <w:tc>
          <w:tcPr>
            <w:cnfStyle w:val="001000000000" w:firstRow="0" w:lastRow="0" w:firstColumn="1" w:lastColumn="0" w:oddVBand="0" w:evenVBand="0" w:oddHBand="0" w:evenHBand="0" w:firstRowFirstColumn="0" w:firstRowLastColumn="0" w:lastRowFirstColumn="0" w:lastRowLastColumn="0"/>
            <w:tcW w:w="1495" w:type="dxa"/>
          </w:tcPr>
          <w:p w14:paraId="24A6F32F" w14:textId="46168FF9" w:rsidR="00727431" w:rsidRPr="009A4C41" w:rsidRDefault="00C82C0E" w:rsidP="00FC7BEC">
            <w:r>
              <w:t>16</w:t>
            </w:r>
            <w:r w:rsidR="008E6325">
              <w:t>/12/2018</w:t>
            </w:r>
          </w:p>
        </w:tc>
        <w:tc>
          <w:tcPr>
            <w:tcW w:w="3095" w:type="dxa"/>
          </w:tcPr>
          <w:p w14:paraId="33CC2B2A" w14:textId="38DE7830" w:rsidR="00727431" w:rsidRPr="009A4C41" w:rsidRDefault="008E6325" w:rsidP="00FC7BEC">
            <w:pPr>
              <w:cnfStyle w:val="000000000000" w:firstRow="0" w:lastRow="0" w:firstColumn="0" w:lastColumn="0" w:oddVBand="0" w:evenVBand="0" w:oddHBand="0" w:evenHBand="0" w:firstRowFirstColumn="0" w:firstRowLastColumn="0" w:lastRowFirstColumn="0" w:lastRowLastColumn="0"/>
            </w:pPr>
            <w:r>
              <w:t>Bản demo</w:t>
            </w:r>
          </w:p>
        </w:tc>
        <w:tc>
          <w:tcPr>
            <w:tcW w:w="1148" w:type="dxa"/>
          </w:tcPr>
          <w:p w14:paraId="3AA0C2F9" w14:textId="4E0492E2" w:rsidR="00727431" w:rsidRPr="009A4C41" w:rsidRDefault="008E6325" w:rsidP="00FC7BEC">
            <w:pPr>
              <w:cnfStyle w:val="000000000000" w:firstRow="0" w:lastRow="0" w:firstColumn="0" w:lastColumn="0" w:oddVBand="0" w:evenVBand="0" w:oddHBand="0" w:evenHBand="0" w:firstRowFirstColumn="0" w:firstRowLastColumn="0" w:lastRowFirstColumn="0" w:lastRowLastColumn="0"/>
            </w:pPr>
            <w:r>
              <w:t>1</w:t>
            </w:r>
            <w:r w:rsidR="005F5B85">
              <w:t>.</w:t>
            </w:r>
            <w:r>
              <w:t>0</w:t>
            </w:r>
          </w:p>
        </w:tc>
        <w:tc>
          <w:tcPr>
            <w:tcW w:w="1552" w:type="dxa"/>
          </w:tcPr>
          <w:p w14:paraId="4464A6B2" w14:textId="68D6D4C3" w:rsidR="00727431" w:rsidRPr="009A4C41" w:rsidRDefault="008E6325" w:rsidP="00FC7BEC">
            <w:pPr>
              <w:cnfStyle w:val="000000000000" w:firstRow="0" w:lastRow="0" w:firstColumn="0" w:lastColumn="0" w:oddVBand="0" w:evenVBand="0" w:oddHBand="0" w:evenHBand="0" w:firstRowFirstColumn="0" w:firstRowLastColumn="0" w:lastRowFirstColumn="0" w:lastRowLastColumn="0"/>
            </w:pPr>
            <w:r>
              <w:t>Đỗ Thiện Quang</w:t>
            </w:r>
          </w:p>
        </w:tc>
        <w:tc>
          <w:tcPr>
            <w:tcW w:w="1440" w:type="dxa"/>
          </w:tcPr>
          <w:p w14:paraId="645BC524" w14:textId="53567A08" w:rsidR="00727431" w:rsidRPr="009A4C41" w:rsidRDefault="008E6325" w:rsidP="00FC7BEC">
            <w:pPr>
              <w:cnfStyle w:val="000000000000" w:firstRow="0" w:lastRow="0" w:firstColumn="0" w:lastColumn="0" w:oddVBand="0" w:evenVBand="0" w:oddHBand="0" w:evenHBand="0" w:firstRowFirstColumn="0" w:firstRowLastColumn="0" w:lastRowFirstColumn="0" w:lastRowLastColumn="0"/>
            </w:pPr>
            <w:r>
              <w:t>Nguyễn Tùng Lâm</w:t>
            </w:r>
          </w:p>
        </w:tc>
      </w:tr>
      <w:tr w:rsidR="009A4C41" w:rsidRPr="009A4C41" w14:paraId="39FEF1C1" w14:textId="77777777" w:rsidTr="009A4C41">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30ADD793" w14:textId="3F7F8880" w:rsidR="00727431" w:rsidRPr="009A4C41" w:rsidRDefault="00727431" w:rsidP="00FC7BEC"/>
        </w:tc>
        <w:tc>
          <w:tcPr>
            <w:tcW w:w="3095" w:type="dxa"/>
          </w:tcPr>
          <w:p w14:paraId="1833F08E" w14:textId="3CD12B86" w:rsidR="00727431" w:rsidRPr="009A4C41" w:rsidRDefault="00727431" w:rsidP="00FC7BEC">
            <w:pPr>
              <w:cnfStyle w:val="000000000000" w:firstRow="0" w:lastRow="0" w:firstColumn="0" w:lastColumn="0" w:oddVBand="0" w:evenVBand="0" w:oddHBand="0" w:evenHBand="0" w:firstRowFirstColumn="0" w:firstRowLastColumn="0" w:lastRowFirstColumn="0" w:lastRowLastColumn="0"/>
            </w:pPr>
          </w:p>
        </w:tc>
        <w:tc>
          <w:tcPr>
            <w:tcW w:w="1148" w:type="dxa"/>
          </w:tcPr>
          <w:p w14:paraId="1BA03C5F" w14:textId="4DEE9FF6" w:rsidR="00727431" w:rsidRPr="009A4C41" w:rsidRDefault="00727431" w:rsidP="00FC7BEC">
            <w:pPr>
              <w:cnfStyle w:val="000000000000" w:firstRow="0" w:lastRow="0" w:firstColumn="0" w:lastColumn="0" w:oddVBand="0" w:evenVBand="0" w:oddHBand="0" w:evenHBand="0" w:firstRowFirstColumn="0" w:firstRowLastColumn="0" w:lastRowFirstColumn="0" w:lastRowLastColumn="0"/>
            </w:pPr>
          </w:p>
        </w:tc>
        <w:tc>
          <w:tcPr>
            <w:tcW w:w="1552" w:type="dxa"/>
          </w:tcPr>
          <w:p w14:paraId="6D38D89C" w14:textId="77777777" w:rsidR="00727431" w:rsidRPr="009A4C41" w:rsidRDefault="00727431" w:rsidP="00FC7BEC">
            <w:pPr>
              <w:cnfStyle w:val="000000000000" w:firstRow="0" w:lastRow="0" w:firstColumn="0" w:lastColumn="0" w:oddVBand="0" w:evenVBand="0" w:oddHBand="0" w:evenHBand="0" w:firstRowFirstColumn="0" w:firstRowLastColumn="0" w:lastRowFirstColumn="0" w:lastRowLastColumn="0"/>
            </w:pPr>
          </w:p>
        </w:tc>
        <w:tc>
          <w:tcPr>
            <w:tcW w:w="1440" w:type="dxa"/>
          </w:tcPr>
          <w:p w14:paraId="38DAB92E" w14:textId="77777777" w:rsidR="00727431" w:rsidRPr="009A4C41" w:rsidRDefault="00727431" w:rsidP="00FC7BEC">
            <w:pPr>
              <w:cnfStyle w:val="000000000000" w:firstRow="0" w:lastRow="0" w:firstColumn="0" w:lastColumn="0" w:oddVBand="0" w:evenVBand="0" w:oddHBand="0" w:evenHBand="0" w:firstRowFirstColumn="0" w:firstRowLastColumn="0" w:lastRowFirstColumn="0" w:lastRowLastColumn="0"/>
            </w:pPr>
          </w:p>
        </w:tc>
      </w:tr>
      <w:tr w:rsidR="009A4C41" w:rsidRPr="009A4C41" w14:paraId="55EA5D4F" w14:textId="77777777" w:rsidTr="009A4C41">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048D3D01" w14:textId="1AA461A8" w:rsidR="00727431" w:rsidRPr="009A4C41" w:rsidRDefault="00727431" w:rsidP="00FC7BEC"/>
        </w:tc>
        <w:tc>
          <w:tcPr>
            <w:tcW w:w="3095" w:type="dxa"/>
          </w:tcPr>
          <w:p w14:paraId="3969F235" w14:textId="77777777" w:rsidR="00727431" w:rsidRPr="009A4C41" w:rsidRDefault="00727431" w:rsidP="00FC7BEC">
            <w:pPr>
              <w:cnfStyle w:val="000000000000" w:firstRow="0" w:lastRow="0" w:firstColumn="0" w:lastColumn="0" w:oddVBand="0" w:evenVBand="0" w:oddHBand="0" w:evenHBand="0" w:firstRowFirstColumn="0" w:firstRowLastColumn="0" w:lastRowFirstColumn="0" w:lastRowLastColumn="0"/>
            </w:pPr>
          </w:p>
        </w:tc>
        <w:tc>
          <w:tcPr>
            <w:tcW w:w="1148" w:type="dxa"/>
          </w:tcPr>
          <w:p w14:paraId="307DA07D" w14:textId="0A76113A" w:rsidR="00727431" w:rsidRPr="009A4C41" w:rsidRDefault="00727431" w:rsidP="00FC7BEC">
            <w:pPr>
              <w:cnfStyle w:val="000000000000" w:firstRow="0" w:lastRow="0" w:firstColumn="0" w:lastColumn="0" w:oddVBand="0" w:evenVBand="0" w:oddHBand="0" w:evenHBand="0" w:firstRowFirstColumn="0" w:firstRowLastColumn="0" w:lastRowFirstColumn="0" w:lastRowLastColumn="0"/>
            </w:pPr>
          </w:p>
        </w:tc>
        <w:tc>
          <w:tcPr>
            <w:tcW w:w="1552" w:type="dxa"/>
          </w:tcPr>
          <w:p w14:paraId="5E82AEF4" w14:textId="77777777" w:rsidR="00727431" w:rsidRPr="009A4C41" w:rsidRDefault="00727431" w:rsidP="00FC7BEC">
            <w:pPr>
              <w:cnfStyle w:val="000000000000" w:firstRow="0" w:lastRow="0" w:firstColumn="0" w:lastColumn="0" w:oddVBand="0" w:evenVBand="0" w:oddHBand="0" w:evenHBand="0" w:firstRowFirstColumn="0" w:firstRowLastColumn="0" w:lastRowFirstColumn="0" w:lastRowLastColumn="0"/>
            </w:pPr>
          </w:p>
        </w:tc>
        <w:tc>
          <w:tcPr>
            <w:tcW w:w="1440" w:type="dxa"/>
          </w:tcPr>
          <w:p w14:paraId="567EB4C9" w14:textId="77777777" w:rsidR="00727431" w:rsidRPr="009A4C41" w:rsidRDefault="00727431" w:rsidP="00FC7BEC">
            <w:pPr>
              <w:cnfStyle w:val="000000000000" w:firstRow="0" w:lastRow="0" w:firstColumn="0" w:lastColumn="0" w:oddVBand="0" w:evenVBand="0" w:oddHBand="0" w:evenHBand="0" w:firstRowFirstColumn="0" w:firstRowLastColumn="0" w:lastRowFirstColumn="0" w:lastRowLastColumn="0"/>
            </w:pPr>
          </w:p>
        </w:tc>
      </w:tr>
      <w:tr w:rsidR="009A4C41" w:rsidRPr="009A4C41" w14:paraId="487E2E70" w14:textId="77777777" w:rsidTr="009A4C41">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1B0A74D2" w14:textId="77777777" w:rsidR="00727431" w:rsidRPr="009A4C41" w:rsidRDefault="00727431" w:rsidP="00FC7BEC"/>
        </w:tc>
        <w:tc>
          <w:tcPr>
            <w:tcW w:w="3095" w:type="dxa"/>
          </w:tcPr>
          <w:p w14:paraId="7B305CF3" w14:textId="77777777" w:rsidR="00727431" w:rsidRPr="009A4C41" w:rsidRDefault="00727431" w:rsidP="00FC7BEC">
            <w:pPr>
              <w:cnfStyle w:val="000000000000" w:firstRow="0" w:lastRow="0" w:firstColumn="0" w:lastColumn="0" w:oddVBand="0" w:evenVBand="0" w:oddHBand="0" w:evenHBand="0" w:firstRowFirstColumn="0" w:firstRowLastColumn="0" w:lastRowFirstColumn="0" w:lastRowLastColumn="0"/>
            </w:pPr>
          </w:p>
        </w:tc>
        <w:tc>
          <w:tcPr>
            <w:tcW w:w="1148" w:type="dxa"/>
          </w:tcPr>
          <w:p w14:paraId="096ACD1E" w14:textId="77777777" w:rsidR="00727431" w:rsidRPr="009A4C41" w:rsidRDefault="00727431" w:rsidP="00FC7BEC">
            <w:pPr>
              <w:cnfStyle w:val="000000000000" w:firstRow="0" w:lastRow="0" w:firstColumn="0" w:lastColumn="0" w:oddVBand="0" w:evenVBand="0" w:oddHBand="0" w:evenHBand="0" w:firstRowFirstColumn="0" w:firstRowLastColumn="0" w:lastRowFirstColumn="0" w:lastRowLastColumn="0"/>
            </w:pPr>
          </w:p>
        </w:tc>
        <w:tc>
          <w:tcPr>
            <w:tcW w:w="1552" w:type="dxa"/>
          </w:tcPr>
          <w:p w14:paraId="614BAEAB" w14:textId="77777777" w:rsidR="00727431" w:rsidRPr="009A4C41" w:rsidRDefault="00727431" w:rsidP="00FC7BEC">
            <w:pPr>
              <w:cnfStyle w:val="000000000000" w:firstRow="0" w:lastRow="0" w:firstColumn="0" w:lastColumn="0" w:oddVBand="0" w:evenVBand="0" w:oddHBand="0" w:evenHBand="0" w:firstRowFirstColumn="0" w:firstRowLastColumn="0" w:lastRowFirstColumn="0" w:lastRowLastColumn="0"/>
            </w:pPr>
          </w:p>
        </w:tc>
        <w:tc>
          <w:tcPr>
            <w:tcW w:w="1440" w:type="dxa"/>
          </w:tcPr>
          <w:p w14:paraId="2F78CDDC" w14:textId="77777777" w:rsidR="00727431" w:rsidRPr="009A4C41" w:rsidRDefault="00727431" w:rsidP="00FC7BEC">
            <w:pPr>
              <w:cnfStyle w:val="000000000000" w:firstRow="0" w:lastRow="0" w:firstColumn="0" w:lastColumn="0" w:oddVBand="0" w:evenVBand="0" w:oddHBand="0" w:evenHBand="0" w:firstRowFirstColumn="0" w:firstRowLastColumn="0" w:lastRowFirstColumn="0" w:lastRowLastColumn="0"/>
            </w:pPr>
          </w:p>
        </w:tc>
      </w:tr>
      <w:tr w:rsidR="009A4C41" w:rsidRPr="009A4C41" w14:paraId="5B920AE7" w14:textId="77777777" w:rsidTr="009A4C41">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2BC85D66" w14:textId="77777777" w:rsidR="00727431" w:rsidRPr="009A4C41" w:rsidRDefault="00727431" w:rsidP="00FC7BEC"/>
        </w:tc>
        <w:tc>
          <w:tcPr>
            <w:tcW w:w="3095" w:type="dxa"/>
          </w:tcPr>
          <w:p w14:paraId="40B3DC4F" w14:textId="77777777" w:rsidR="00727431" w:rsidRPr="009A4C41" w:rsidRDefault="00727431" w:rsidP="00FC7BEC">
            <w:pPr>
              <w:cnfStyle w:val="000000000000" w:firstRow="0" w:lastRow="0" w:firstColumn="0" w:lastColumn="0" w:oddVBand="0" w:evenVBand="0" w:oddHBand="0" w:evenHBand="0" w:firstRowFirstColumn="0" w:firstRowLastColumn="0" w:lastRowFirstColumn="0" w:lastRowLastColumn="0"/>
            </w:pPr>
          </w:p>
        </w:tc>
        <w:tc>
          <w:tcPr>
            <w:tcW w:w="1148" w:type="dxa"/>
          </w:tcPr>
          <w:p w14:paraId="4F179CC3" w14:textId="77777777" w:rsidR="00727431" w:rsidRPr="009A4C41" w:rsidRDefault="00727431" w:rsidP="00FC7BEC">
            <w:pPr>
              <w:cnfStyle w:val="000000000000" w:firstRow="0" w:lastRow="0" w:firstColumn="0" w:lastColumn="0" w:oddVBand="0" w:evenVBand="0" w:oddHBand="0" w:evenHBand="0" w:firstRowFirstColumn="0" w:firstRowLastColumn="0" w:lastRowFirstColumn="0" w:lastRowLastColumn="0"/>
            </w:pPr>
          </w:p>
        </w:tc>
        <w:tc>
          <w:tcPr>
            <w:tcW w:w="1552" w:type="dxa"/>
          </w:tcPr>
          <w:p w14:paraId="57E5CB6A" w14:textId="77777777" w:rsidR="00727431" w:rsidRPr="009A4C41" w:rsidRDefault="00727431" w:rsidP="00FC7BEC">
            <w:pPr>
              <w:cnfStyle w:val="000000000000" w:firstRow="0" w:lastRow="0" w:firstColumn="0" w:lastColumn="0" w:oddVBand="0" w:evenVBand="0" w:oddHBand="0" w:evenHBand="0" w:firstRowFirstColumn="0" w:firstRowLastColumn="0" w:lastRowFirstColumn="0" w:lastRowLastColumn="0"/>
            </w:pPr>
          </w:p>
        </w:tc>
        <w:tc>
          <w:tcPr>
            <w:tcW w:w="1440" w:type="dxa"/>
          </w:tcPr>
          <w:p w14:paraId="25B994E6" w14:textId="77777777" w:rsidR="00727431" w:rsidRPr="009A4C41" w:rsidRDefault="00727431" w:rsidP="00FC7BEC">
            <w:pPr>
              <w:cnfStyle w:val="000000000000" w:firstRow="0" w:lastRow="0" w:firstColumn="0" w:lastColumn="0" w:oddVBand="0" w:evenVBand="0" w:oddHBand="0" w:evenHBand="0" w:firstRowFirstColumn="0" w:firstRowLastColumn="0" w:lastRowFirstColumn="0" w:lastRowLastColumn="0"/>
            </w:pPr>
          </w:p>
        </w:tc>
      </w:tr>
      <w:tr w:rsidR="009A4C41" w:rsidRPr="009A4C41" w14:paraId="1899197D" w14:textId="77777777" w:rsidTr="009A4C41">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0CB92779" w14:textId="77777777" w:rsidR="00727431" w:rsidRPr="009A4C41" w:rsidRDefault="00727431" w:rsidP="00FC7BEC"/>
        </w:tc>
        <w:tc>
          <w:tcPr>
            <w:tcW w:w="3095" w:type="dxa"/>
          </w:tcPr>
          <w:p w14:paraId="362C017C" w14:textId="77777777" w:rsidR="00727431" w:rsidRPr="009A4C41" w:rsidRDefault="00727431" w:rsidP="00FC7BEC">
            <w:pPr>
              <w:cnfStyle w:val="000000000000" w:firstRow="0" w:lastRow="0" w:firstColumn="0" w:lastColumn="0" w:oddVBand="0" w:evenVBand="0" w:oddHBand="0" w:evenHBand="0" w:firstRowFirstColumn="0" w:firstRowLastColumn="0" w:lastRowFirstColumn="0" w:lastRowLastColumn="0"/>
            </w:pPr>
          </w:p>
        </w:tc>
        <w:tc>
          <w:tcPr>
            <w:tcW w:w="1148" w:type="dxa"/>
          </w:tcPr>
          <w:p w14:paraId="5141B22F" w14:textId="77777777" w:rsidR="00727431" w:rsidRPr="009A4C41" w:rsidRDefault="00727431" w:rsidP="00FC7BEC">
            <w:pPr>
              <w:cnfStyle w:val="000000000000" w:firstRow="0" w:lastRow="0" w:firstColumn="0" w:lastColumn="0" w:oddVBand="0" w:evenVBand="0" w:oddHBand="0" w:evenHBand="0" w:firstRowFirstColumn="0" w:firstRowLastColumn="0" w:lastRowFirstColumn="0" w:lastRowLastColumn="0"/>
            </w:pPr>
          </w:p>
        </w:tc>
        <w:tc>
          <w:tcPr>
            <w:tcW w:w="1552" w:type="dxa"/>
          </w:tcPr>
          <w:p w14:paraId="605DA17E" w14:textId="77777777" w:rsidR="00727431" w:rsidRPr="009A4C41" w:rsidRDefault="00727431" w:rsidP="00FC7BEC">
            <w:pPr>
              <w:cnfStyle w:val="000000000000" w:firstRow="0" w:lastRow="0" w:firstColumn="0" w:lastColumn="0" w:oddVBand="0" w:evenVBand="0" w:oddHBand="0" w:evenHBand="0" w:firstRowFirstColumn="0" w:firstRowLastColumn="0" w:lastRowFirstColumn="0" w:lastRowLastColumn="0"/>
            </w:pPr>
          </w:p>
        </w:tc>
        <w:tc>
          <w:tcPr>
            <w:tcW w:w="1440" w:type="dxa"/>
          </w:tcPr>
          <w:p w14:paraId="0309589C" w14:textId="77777777" w:rsidR="00727431" w:rsidRPr="009A4C41" w:rsidRDefault="00727431" w:rsidP="00FC7BEC">
            <w:pPr>
              <w:cnfStyle w:val="000000000000" w:firstRow="0" w:lastRow="0" w:firstColumn="0" w:lastColumn="0" w:oddVBand="0" w:evenVBand="0" w:oddHBand="0" w:evenHBand="0" w:firstRowFirstColumn="0" w:firstRowLastColumn="0" w:lastRowFirstColumn="0" w:lastRowLastColumn="0"/>
            </w:pPr>
          </w:p>
        </w:tc>
      </w:tr>
      <w:tr w:rsidR="009A4C41" w:rsidRPr="009A4C41" w14:paraId="0BB1F9BC" w14:textId="77777777" w:rsidTr="009A4C41">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44738875" w14:textId="77777777" w:rsidR="00727431" w:rsidRPr="009A4C41" w:rsidRDefault="00727431" w:rsidP="00FC7BEC"/>
        </w:tc>
        <w:tc>
          <w:tcPr>
            <w:tcW w:w="3095" w:type="dxa"/>
          </w:tcPr>
          <w:p w14:paraId="1F46DC41" w14:textId="77777777" w:rsidR="00727431" w:rsidRPr="009A4C41" w:rsidRDefault="00727431" w:rsidP="00FC7BEC">
            <w:pPr>
              <w:cnfStyle w:val="000000000000" w:firstRow="0" w:lastRow="0" w:firstColumn="0" w:lastColumn="0" w:oddVBand="0" w:evenVBand="0" w:oddHBand="0" w:evenHBand="0" w:firstRowFirstColumn="0" w:firstRowLastColumn="0" w:lastRowFirstColumn="0" w:lastRowLastColumn="0"/>
            </w:pPr>
          </w:p>
        </w:tc>
        <w:tc>
          <w:tcPr>
            <w:tcW w:w="1148" w:type="dxa"/>
          </w:tcPr>
          <w:p w14:paraId="7C7C64BA" w14:textId="77777777" w:rsidR="00727431" w:rsidRPr="009A4C41" w:rsidRDefault="00727431" w:rsidP="00FC7BEC">
            <w:pPr>
              <w:cnfStyle w:val="000000000000" w:firstRow="0" w:lastRow="0" w:firstColumn="0" w:lastColumn="0" w:oddVBand="0" w:evenVBand="0" w:oddHBand="0" w:evenHBand="0" w:firstRowFirstColumn="0" w:firstRowLastColumn="0" w:lastRowFirstColumn="0" w:lastRowLastColumn="0"/>
            </w:pPr>
          </w:p>
        </w:tc>
        <w:tc>
          <w:tcPr>
            <w:tcW w:w="1552" w:type="dxa"/>
          </w:tcPr>
          <w:p w14:paraId="4B313FD6" w14:textId="77777777" w:rsidR="00727431" w:rsidRPr="009A4C41" w:rsidRDefault="00727431" w:rsidP="00FC7BEC">
            <w:pPr>
              <w:cnfStyle w:val="000000000000" w:firstRow="0" w:lastRow="0" w:firstColumn="0" w:lastColumn="0" w:oddVBand="0" w:evenVBand="0" w:oddHBand="0" w:evenHBand="0" w:firstRowFirstColumn="0" w:firstRowLastColumn="0" w:lastRowFirstColumn="0" w:lastRowLastColumn="0"/>
            </w:pPr>
          </w:p>
        </w:tc>
        <w:tc>
          <w:tcPr>
            <w:tcW w:w="1440" w:type="dxa"/>
          </w:tcPr>
          <w:p w14:paraId="3B6ACFC8" w14:textId="77777777" w:rsidR="00727431" w:rsidRPr="009A4C41" w:rsidRDefault="00727431" w:rsidP="00FC7BEC">
            <w:pPr>
              <w:cnfStyle w:val="000000000000" w:firstRow="0" w:lastRow="0" w:firstColumn="0" w:lastColumn="0" w:oddVBand="0" w:evenVBand="0" w:oddHBand="0" w:evenHBand="0" w:firstRowFirstColumn="0" w:firstRowLastColumn="0" w:lastRowFirstColumn="0" w:lastRowLastColumn="0"/>
            </w:pPr>
          </w:p>
        </w:tc>
      </w:tr>
      <w:tr w:rsidR="009A4C41" w:rsidRPr="009A4C41" w14:paraId="07EDE967" w14:textId="77777777" w:rsidTr="009A4C41">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45C65F1D" w14:textId="77777777" w:rsidR="00727431" w:rsidRPr="009A4C41" w:rsidRDefault="00727431" w:rsidP="00FC7BEC"/>
        </w:tc>
        <w:tc>
          <w:tcPr>
            <w:tcW w:w="3095" w:type="dxa"/>
          </w:tcPr>
          <w:p w14:paraId="663BAFC1" w14:textId="77777777" w:rsidR="00727431" w:rsidRPr="009A4C41" w:rsidRDefault="00727431" w:rsidP="00FC7BEC">
            <w:pPr>
              <w:cnfStyle w:val="000000000000" w:firstRow="0" w:lastRow="0" w:firstColumn="0" w:lastColumn="0" w:oddVBand="0" w:evenVBand="0" w:oddHBand="0" w:evenHBand="0" w:firstRowFirstColumn="0" w:firstRowLastColumn="0" w:lastRowFirstColumn="0" w:lastRowLastColumn="0"/>
            </w:pPr>
          </w:p>
        </w:tc>
        <w:tc>
          <w:tcPr>
            <w:tcW w:w="1148" w:type="dxa"/>
          </w:tcPr>
          <w:p w14:paraId="1AD25F40" w14:textId="77777777" w:rsidR="00727431" w:rsidRPr="009A4C41" w:rsidRDefault="00727431" w:rsidP="00FC7BEC">
            <w:pPr>
              <w:cnfStyle w:val="000000000000" w:firstRow="0" w:lastRow="0" w:firstColumn="0" w:lastColumn="0" w:oddVBand="0" w:evenVBand="0" w:oddHBand="0" w:evenHBand="0" w:firstRowFirstColumn="0" w:firstRowLastColumn="0" w:lastRowFirstColumn="0" w:lastRowLastColumn="0"/>
            </w:pPr>
          </w:p>
        </w:tc>
        <w:tc>
          <w:tcPr>
            <w:tcW w:w="1552" w:type="dxa"/>
          </w:tcPr>
          <w:p w14:paraId="139CCF74" w14:textId="77777777" w:rsidR="00727431" w:rsidRPr="009A4C41" w:rsidRDefault="00727431" w:rsidP="00FC7BEC">
            <w:pPr>
              <w:cnfStyle w:val="000000000000" w:firstRow="0" w:lastRow="0" w:firstColumn="0" w:lastColumn="0" w:oddVBand="0" w:evenVBand="0" w:oddHBand="0" w:evenHBand="0" w:firstRowFirstColumn="0" w:firstRowLastColumn="0" w:lastRowFirstColumn="0" w:lastRowLastColumn="0"/>
            </w:pPr>
          </w:p>
        </w:tc>
        <w:tc>
          <w:tcPr>
            <w:tcW w:w="1440" w:type="dxa"/>
          </w:tcPr>
          <w:p w14:paraId="01CF4746" w14:textId="77777777" w:rsidR="00727431" w:rsidRPr="009A4C41" w:rsidRDefault="00727431" w:rsidP="00FC7BEC">
            <w:pPr>
              <w:cnfStyle w:val="000000000000" w:firstRow="0" w:lastRow="0" w:firstColumn="0" w:lastColumn="0" w:oddVBand="0" w:evenVBand="0" w:oddHBand="0" w:evenHBand="0" w:firstRowFirstColumn="0" w:firstRowLastColumn="0" w:lastRowFirstColumn="0" w:lastRowLastColumn="0"/>
            </w:pPr>
          </w:p>
        </w:tc>
      </w:tr>
      <w:tr w:rsidR="009A4C41" w:rsidRPr="009A4C41" w14:paraId="6E114908" w14:textId="77777777" w:rsidTr="009A4C41">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4D1FC4E6" w14:textId="77777777" w:rsidR="00727431" w:rsidRPr="009A4C41" w:rsidRDefault="00727431" w:rsidP="00FC7BEC"/>
        </w:tc>
        <w:tc>
          <w:tcPr>
            <w:tcW w:w="3095" w:type="dxa"/>
          </w:tcPr>
          <w:p w14:paraId="56D18A07" w14:textId="77777777" w:rsidR="00727431" w:rsidRPr="009A4C41" w:rsidRDefault="00727431" w:rsidP="00FC7BEC">
            <w:pPr>
              <w:cnfStyle w:val="000000000000" w:firstRow="0" w:lastRow="0" w:firstColumn="0" w:lastColumn="0" w:oddVBand="0" w:evenVBand="0" w:oddHBand="0" w:evenHBand="0" w:firstRowFirstColumn="0" w:firstRowLastColumn="0" w:lastRowFirstColumn="0" w:lastRowLastColumn="0"/>
            </w:pPr>
          </w:p>
        </w:tc>
        <w:tc>
          <w:tcPr>
            <w:tcW w:w="1148" w:type="dxa"/>
          </w:tcPr>
          <w:p w14:paraId="3FA92155" w14:textId="77777777" w:rsidR="00727431" w:rsidRPr="009A4C41" w:rsidRDefault="00727431" w:rsidP="00FC7BEC">
            <w:pPr>
              <w:cnfStyle w:val="000000000000" w:firstRow="0" w:lastRow="0" w:firstColumn="0" w:lastColumn="0" w:oddVBand="0" w:evenVBand="0" w:oddHBand="0" w:evenHBand="0" w:firstRowFirstColumn="0" w:firstRowLastColumn="0" w:lastRowFirstColumn="0" w:lastRowLastColumn="0"/>
            </w:pPr>
          </w:p>
        </w:tc>
        <w:tc>
          <w:tcPr>
            <w:tcW w:w="1552" w:type="dxa"/>
          </w:tcPr>
          <w:p w14:paraId="56709E35" w14:textId="77777777" w:rsidR="00727431" w:rsidRPr="009A4C41" w:rsidRDefault="00727431" w:rsidP="00FC7BEC">
            <w:pPr>
              <w:cnfStyle w:val="000000000000" w:firstRow="0" w:lastRow="0" w:firstColumn="0" w:lastColumn="0" w:oddVBand="0" w:evenVBand="0" w:oddHBand="0" w:evenHBand="0" w:firstRowFirstColumn="0" w:firstRowLastColumn="0" w:lastRowFirstColumn="0" w:lastRowLastColumn="0"/>
            </w:pPr>
          </w:p>
        </w:tc>
        <w:tc>
          <w:tcPr>
            <w:tcW w:w="1440" w:type="dxa"/>
          </w:tcPr>
          <w:p w14:paraId="39723969" w14:textId="77777777" w:rsidR="00727431" w:rsidRPr="009A4C41" w:rsidRDefault="00727431" w:rsidP="00FC7BEC">
            <w:pPr>
              <w:cnfStyle w:val="000000000000" w:firstRow="0" w:lastRow="0" w:firstColumn="0" w:lastColumn="0" w:oddVBand="0" w:evenVBand="0" w:oddHBand="0" w:evenHBand="0" w:firstRowFirstColumn="0" w:firstRowLastColumn="0" w:lastRowFirstColumn="0" w:lastRowLastColumn="0"/>
            </w:pPr>
          </w:p>
        </w:tc>
      </w:tr>
      <w:tr w:rsidR="009A4C41" w:rsidRPr="009A4C41" w14:paraId="3D4096D7" w14:textId="77777777" w:rsidTr="009A4C41">
        <w:tc>
          <w:tcPr>
            <w:cnfStyle w:val="001000000000" w:firstRow="0" w:lastRow="0" w:firstColumn="1" w:lastColumn="0" w:oddVBand="0" w:evenVBand="0" w:oddHBand="0" w:evenHBand="0" w:firstRowFirstColumn="0" w:firstRowLastColumn="0" w:lastRowFirstColumn="0" w:lastRowLastColumn="0"/>
            <w:tcW w:w="1495" w:type="dxa"/>
          </w:tcPr>
          <w:p w14:paraId="282BBA95" w14:textId="77777777" w:rsidR="00727431" w:rsidRPr="009A4C41" w:rsidRDefault="00727431" w:rsidP="00FC7BEC"/>
        </w:tc>
        <w:tc>
          <w:tcPr>
            <w:tcW w:w="3095" w:type="dxa"/>
          </w:tcPr>
          <w:p w14:paraId="30A1B794" w14:textId="77777777" w:rsidR="00727431" w:rsidRPr="009A4C41" w:rsidRDefault="00727431" w:rsidP="00FC7BEC">
            <w:pPr>
              <w:cnfStyle w:val="000000000000" w:firstRow="0" w:lastRow="0" w:firstColumn="0" w:lastColumn="0" w:oddVBand="0" w:evenVBand="0" w:oddHBand="0" w:evenHBand="0" w:firstRowFirstColumn="0" w:firstRowLastColumn="0" w:lastRowFirstColumn="0" w:lastRowLastColumn="0"/>
            </w:pPr>
          </w:p>
        </w:tc>
        <w:tc>
          <w:tcPr>
            <w:tcW w:w="1148" w:type="dxa"/>
          </w:tcPr>
          <w:p w14:paraId="470C6D40" w14:textId="77777777" w:rsidR="00727431" w:rsidRPr="009A4C41" w:rsidRDefault="00727431" w:rsidP="00FC7BEC">
            <w:pPr>
              <w:cnfStyle w:val="000000000000" w:firstRow="0" w:lastRow="0" w:firstColumn="0" w:lastColumn="0" w:oddVBand="0" w:evenVBand="0" w:oddHBand="0" w:evenHBand="0" w:firstRowFirstColumn="0" w:firstRowLastColumn="0" w:lastRowFirstColumn="0" w:lastRowLastColumn="0"/>
            </w:pPr>
          </w:p>
        </w:tc>
        <w:tc>
          <w:tcPr>
            <w:tcW w:w="1552" w:type="dxa"/>
          </w:tcPr>
          <w:p w14:paraId="42C80AD7" w14:textId="77777777" w:rsidR="00727431" w:rsidRPr="009A4C41" w:rsidRDefault="00727431" w:rsidP="00FC7BEC">
            <w:pPr>
              <w:cnfStyle w:val="000000000000" w:firstRow="0" w:lastRow="0" w:firstColumn="0" w:lastColumn="0" w:oddVBand="0" w:evenVBand="0" w:oddHBand="0" w:evenHBand="0" w:firstRowFirstColumn="0" w:firstRowLastColumn="0" w:lastRowFirstColumn="0" w:lastRowLastColumn="0"/>
            </w:pPr>
          </w:p>
        </w:tc>
        <w:tc>
          <w:tcPr>
            <w:tcW w:w="1440" w:type="dxa"/>
          </w:tcPr>
          <w:p w14:paraId="0F54A4BD" w14:textId="77777777" w:rsidR="00727431" w:rsidRPr="009A4C41" w:rsidRDefault="00727431" w:rsidP="00FC7BEC">
            <w:pPr>
              <w:cnfStyle w:val="000000000000" w:firstRow="0" w:lastRow="0" w:firstColumn="0" w:lastColumn="0" w:oddVBand="0" w:evenVBand="0" w:oddHBand="0" w:evenHBand="0" w:firstRowFirstColumn="0" w:firstRowLastColumn="0" w:lastRowFirstColumn="0" w:lastRowLastColumn="0"/>
            </w:pPr>
          </w:p>
        </w:tc>
      </w:tr>
    </w:tbl>
    <w:p w14:paraId="68AF8ED9" w14:textId="77777777" w:rsidR="00F34A9B" w:rsidRDefault="00F34A9B" w:rsidP="005F37E7">
      <w:pPr>
        <w:pStyle w:val="Mucluc3"/>
        <w:sectPr w:rsidR="00F34A9B" w:rsidSect="00DB0353">
          <w:headerReference w:type="default" r:id="rId9"/>
          <w:footerReference w:type="default" r:id="rId10"/>
          <w:footerReference w:type="first" r:id="rId11"/>
          <w:footnotePr>
            <w:pos w:val="beneathText"/>
          </w:footnotePr>
          <w:pgSz w:w="11905" w:h="16837"/>
          <w:pgMar w:top="1138" w:right="1138" w:bottom="1138" w:left="1987" w:header="720" w:footer="720" w:gutter="0"/>
          <w:pgNumType w:fmt="lowerRoman"/>
          <w:cols w:space="720"/>
          <w:titlePg/>
          <w:docGrid w:linePitch="360"/>
        </w:sectPr>
      </w:pPr>
    </w:p>
    <w:p w14:paraId="65C4AB10" w14:textId="600AE55C" w:rsidR="008410A0" w:rsidRDefault="00A62F4F" w:rsidP="008410A0">
      <w:pPr>
        <w:pStyle w:val="u1"/>
      </w:pPr>
      <w:bookmarkStart w:id="0" w:name="_Toc527975125"/>
      <w:r>
        <w:lastRenderedPageBreak/>
        <w:t>Giới thiệu dự án</w:t>
      </w:r>
      <w:bookmarkEnd w:id="0"/>
    </w:p>
    <w:p w14:paraId="1D0DE2F3" w14:textId="384790D8" w:rsidR="00587AEE" w:rsidRDefault="004B2711" w:rsidP="00587AEE">
      <w:pPr>
        <w:rPr>
          <w:sz w:val="24"/>
          <w:szCs w:val="24"/>
        </w:rPr>
      </w:pPr>
      <w:r>
        <w:rPr>
          <w:sz w:val="24"/>
          <w:szCs w:val="24"/>
        </w:rPr>
        <w:t>Đỗ xe trong vòng “1 nốt nhạc”.</w:t>
      </w:r>
    </w:p>
    <w:p w14:paraId="0E2FB5D3" w14:textId="4F179DDD" w:rsidR="004B2711" w:rsidRDefault="004B2711" w:rsidP="00587AEE">
      <w:pPr>
        <w:rPr>
          <w:sz w:val="24"/>
          <w:szCs w:val="24"/>
        </w:rPr>
      </w:pPr>
      <w:r>
        <w:rPr>
          <w:sz w:val="24"/>
          <w:szCs w:val="24"/>
        </w:rPr>
        <w:t>Bạn không còn phải lo chạy loanh quanh thành phố để tìm bãi đỗ xe còn chỗ trống, không phải lo lắng vì đỗ xe sai quy định, không lo sợ chi phí cao, không phải dùng “chiêu” mở đèn khẩn cấp hay mở cốp xe khi đậu nơi trái quy định.</w:t>
      </w:r>
      <w:r w:rsidR="00F261E7">
        <w:rPr>
          <w:sz w:val="24"/>
          <w:szCs w:val="24"/>
        </w:rPr>
        <w:t xml:space="preserve"> Với PakM</w:t>
      </w:r>
      <w:r>
        <w:rPr>
          <w:sz w:val="24"/>
          <w:szCs w:val="24"/>
        </w:rPr>
        <w:t>e</w:t>
      </w:r>
      <w:r w:rsidR="00F261E7">
        <w:rPr>
          <w:sz w:val="24"/>
          <w:szCs w:val="24"/>
        </w:rPr>
        <w:t xml:space="preserve"> bạn chỉ cần nhập điểm đến, PakMe sẽ cung cấp chi tiết về nơi đậu xe gần nhất</w:t>
      </w:r>
      <w:r>
        <w:rPr>
          <w:sz w:val="24"/>
          <w:szCs w:val="24"/>
        </w:rPr>
        <w:t>.</w:t>
      </w:r>
    </w:p>
    <w:p w14:paraId="28B31580" w14:textId="4EA804C5" w:rsidR="004B2711" w:rsidRDefault="004B2711" w:rsidP="00587AEE">
      <w:pPr>
        <w:rPr>
          <w:sz w:val="24"/>
          <w:szCs w:val="24"/>
        </w:rPr>
      </w:pPr>
      <w:r>
        <w:rPr>
          <w:sz w:val="24"/>
          <w:szCs w:val="24"/>
        </w:rPr>
        <w:t>Nhữ</w:t>
      </w:r>
      <w:r w:rsidR="00F261E7">
        <w:rPr>
          <w:sz w:val="24"/>
          <w:szCs w:val="24"/>
        </w:rPr>
        <w:t>ng tính năng mà PakM</w:t>
      </w:r>
      <w:r>
        <w:rPr>
          <w:sz w:val="24"/>
          <w:szCs w:val="24"/>
        </w:rPr>
        <w:t>e mang lại như :</w:t>
      </w:r>
    </w:p>
    <w:p w14:paraId="10EBA8F8" w14:textId="5D7BBBE6" w:rsidR="004B2711" w:rsidRDefault="004B2711" w:rsidP="004B2711">
      <w:pPr>
        <w:pStyle w:val="oancuaDanhsach"/>
        <w:numPr>
          <w:ilvl w:val="0"/>
          <w:numId w:val="33"/>
        </w:numPr>
        <w:rPr>
          <w:sz w:val="24"/>
          <w:szCs w:val="24"/>
        </w:rPr>
      </w:pPr>
      <w:r>
        <w:rPr>
          <w:sz w:val="24"/>
          <w:szCs w:val="24"/>
        </w:rPr>
        <w:t>Tìm kiếm bãi đỗ xe</w:t>
      </w:r>
    </w:p>
    <w:p w14:paraId="6EE44722" w14:textId="63498DA0" w:rsidR="004B2711" w:rsidRDefault="004B2711" w:rsidP="004B2711">
      <w:pPr>
        <w:pStyle w:val="oancuaDanhsach"/>
        <w:numPr>
          <w:ilvl w:val="0"/>
          <w:numId w:val="33"/>
        </w:numPr>
        <w:rPr>
          <w:sz w:val="24"/>
          <w:szCs w:val="24"/>
        </w:rPr>
      </w:pPr>
      <w:r>
        <w:rPr>
          <w:sz w:val="24"/>
          <w:szCs w:val="24"/>
        </w:rPr>
        <w:t>Hiển thị thông tin bãi đỗ xe</w:t>
      </w:r>
    </w:p>
    <w:p w14:paraId="17CB2013" w14:textId="39824866" w:rsidR="004B2711" w:rsidRDefault="004B2711" w:rsidP="004B2711">
      <w:pPr>
        <w:pStyle w:val="oancuaDanhsach"/>
        <w:numPr>
          <w:ilvl w:val="0"/>
          <w:numId w:val="33"/>
        </w:numPr>
        <w:rPr>
          <w:sz w:val="24"/>
          <w:szCs w:val="24"/>
        </w:rPr>
      </w:pPr>
      <w:r>
        <w:rPr>
          <w:sz w:val="24"/>
          <w:szCs w:val="24"/>
        </w:rPr>
        <w:t>Chỉ đường tới bãi đỗ xe</w:t>
      </w:r>
    </w:p>
    <w:p w14:paraId="56203098" w14:textId="6A905C82" w:rsidR="006051DC" w:rsidRDefault="006051DC" w:rsidP="004B2711">
      <w:pPr>
        <w:pStyle w:val="oancuaDanhsach"/>
        <w:numPr>
          <w:ilvl w:val="0"/>
          <w:numId w:val="33"/>
        </w:numPr>
        <w:rPr>
          <w:sz w:val="24"/>
          <w:szCs w:val="24"/>
        </w:rPr>
      </w:pPr>
      <w:r>
        <w:rPr>
          <w:sz w:val="24"/>
          <w:szCs w:val="24"/>
        </w:rPr>
        <w:t>Tích hợp cộng đồng: user có thể thêm địa điểm, phản hồi về các địa điểm</w:t>
      </w:r>
    </w:p>
    <w:p w14:paraId="13331FA2" w14:textId="671450AE" w:rsidR="006051DC" w:rsidRDefault="006051DC" w:rsidP="006051DC">
      <w:pPr>
        <w:pStyle w:val="oancuaDanhsach"/>
        <w:numPr>
          <w:ilvl w:val="0"/>
          <w:numId w:val="33"/>
        </w:numPr>
        <w:rPr>
          <w:sz w:val="24"/>
          <w:szCs w:val="24"/>
        </w:rPr>
      </w:pPr>
      <w:r>
        <w:rPr>
          <w:sz w:val="24"/>
          <w:szCs w:val="24"/>
        </w:rPr>
        <w:t>Hỗ trợ đặt trước chỗ khi thanh toán bằng ví điện tử LaqPay</w:t>
      </w:r>
    </w:p>
    <w:p w14:paraId="11681674" w14:textId="0CF91F3E" w:rsidR="006051DC" w:rsidRPr="006051DC" w:rsidRDefault="006051DC" w:rsidP="006051DC">
      <w:pPr>
        <w:pStyle w:val="oancuaDanhsach"/>
        <w:numPr>
          <w:ilvl w:val="0"/>
          <w:numId w:val="33"/>
        </w:numPr>
        <w:rPr>
          <w:sz w:val="24"/>
          <w:szCs w:val="24"/>
        </w:rPr>
      </w:pPr>
      <w:r>
        <w:rPr>
          <w:sz w:val="24"/>
          <w:szCs w:val="24"/>
        </w:rPr>
        <w:t>Nhường lại chỗ cho người khác</w:t>
      </w:r>
    </w:p>
    <w:p w14:paraId="159015B0" w14:textId="15246E77" w:rsidR="004B2711" w:rsidRPr="004B2711" w:rsidRDefault="00F261E7" w:rsidP="004B2711">
      <w:pPr>
        <w:rPr>
          <w:sz w:val="24"/>
          <w:szCs w:val="24"/>
        </w:rPr>
      </w:pPr>
      <w:r>
        <w:rPr>
          <w:sz w:val="24"/>
          <w:szCs w:val="24"/>
        </w:rPr>
        <w:t>PakM</w:t>
      </w:r>
      <w:r w:rsidR="004B2711">
        <w:rPr>
          <w:sz w:val="24"/>
          <w:szCs w:val="24"/>
        </w:rPr>
        <w:t>e-</w:t>
      </w:r>
      <w:r w:rsidR="00555609">
        <w:rPr>
          <w:sz w:val="24"/>
          <w:szCs w:val="24"/>
        </w:rPr>
        <w:t xml:space="preserve"> app của tương lai.</w:t>
      </w:r>
    </w:p>
    <w:p w14:paraId="5E1510E8" w14:textId="23360A6C" w:rsidR="00A62F4F" w:rsidRDefault="00A62F4F" w:rsidP="00A62F4F">
      <w:pPr>
        <w:pStyle w:val="u1"/>
      </w:pPr>
      <w:bookmarkStart w:id="1" w:name="_Toc527975126"/>
      <w:r>
        <w:t>Các nhân sự tham gia dự án</w:t>
      </w:r>
      <w:bookmarkEnd w:id="1"/>
    </w:p>
    <w:p w14:paraId="416F62C7" w14:textId="068E44CF" w:rsidR="00587AEE" w:rsidRDefault="00587AEE" w:rsidP="00587AEE">
      <w:pPr>
        <w:pStyle w:val="u2"/>
      </w:pPr>
      <w:bookmarkStart w:id="2" w:name="_Toc527975127"/>
      <w:r>
        <w:t>Thông tin liên hệ phía khách hàng</w:t>
      </w:r>
      <w:bookmarkEnd w:id="2"/>
    </w:p>
    <w:p w14:paraId="1AF25E24" w14:textId="720FF1AA" w:rsidR="0058075C" w:rsidRDefault="00481AF0" w:rsidP="00481AF0">
      <w:pPr>
        <w:pStyle w:val="oancuaDanhsach"/>
        <w:numPr>
          <w:ilvl w:val="0"/>
          <w:numId w:val="34"/>
        </w:numPr>
        <w:rPr>
          <w:sz w:val="24"/>
          <w:szCs w:val="24"/>
        </w:rPr>
      </w:pPr>
      <w:r>
        <w:rPr>
          <w:sz w:val="24"/>
          <w:szCs w:val="24"/>
        </w:rPr>
        <w:t xml:space="preserve">Ông: </w:t>
      </w:r>
      <w:r w:rsidR="00943C23">
        <w:rPr>
          <w:sz w:val="24"/>
          <w:szCs w:val="24"/>
        </w:rPr>
        <w:t>Trần Cảnh Tuấn</w:t>
      </w:r>
    </w:p>
    <w:p w14:paraId="68B706A9" w14:textId="0B794431" w:rsidR="00943C23" w:rsidRDefault="00943C23" w:rsidP="00943C23">
      <w:pPr>
        <w:pStyle w:val="oancuaDanhsach"/>
        <w:ind w:left="720"/>
        <w:rPr>
          <w:sz w:val="24"/>
          <w:szCs w:val="24"/>
        </w:rPr>
      </w:pPr>
      <w:r>
        <w:rPr>
          <w:sz w:val="24"/>
          <w:szCs w:val="24"/>
        </w:rPr>
        <w:t>Số điện thoại : 0362894567</w:t>
      </w:r>
    </w:p>
    <w:p w14:paraId="4639D53B" w14:textId="6D07D0A6" w:rsidR="00943C23" w:rsidRDefault="00943C23" w:rsidP="00943C23">
      <w:pPr>
        <w:pStyle w:val="oancuaDanhsach"/>
        <w:ind w:left="720"/>
        <w:rPr>
          <w:sz w:val="24"/>
          <w:szCs w:val="24"/>
        </w:rPr>
      </w:pPr>
      <w:r>
        <w:rPr>
          <w:sz w:val="24"/>
          <w:szCs w:val="24"/>
        </w:rPr>
        <w:t>Email: tuantc@gmail.com</w:t>
      </w:r>
    </w:p>
    <w:p w14:paraId="64F217B5" w14:textId="61ECA585" w:rsidR="00481AF0" w:rsidRDefault="00481AF0" w:rsidP="00481AF0">
      <w:pPr>
        <w:pStyle w:val="oancuaDanhsach"/>
        <w:numPr>
          <w:ilvl w:val="0"/>
          <w:numId w:val="34"/>
        </w:numPr>
        <w:rPr>
          <w:sz w:val="24"/>
          <w:szCs w:val="24"/>
        </w:rPr>
      </w:pPr>
      <w:r>
        <w:rPr>
          <w:sz w:val="24"/>
          <w:szCs w:val="24"/>
        </w:rPr>
        <w:t>Ông:</w:t>
      </w:r>
      <w:r w:rsidR="00943C23">
        <w:rPr>
          <w:sz w:val="24"/>
          <w:szCs w:val="24"/>
        </w:rPr>
        <w:t xml:space="preserve"> Phí Đức Hoàng</w:t>
      </w:r>
    </w:p>
    <w:p w14:paraId="546FA4BC" w14:textId="77777777" w:rsidR="00CA4C77" w:rsidRDefault="00CA4C77" w:rsidP="00CA4C77">
      <w:pPr>
        <w:pStyle w:val="oancuaDanhsach"/>
        <w:ind w:left="720"/>
        <w:rPr>
          <w:sz w:val="24"/>
          <w:szCs w:val="24"/>
        </w:rPr>
      </w:pPr>
      <w:r>
        <w:rPr>
          <w:sz w:val="24"/>
          <w:szCs w:val="24"/>
        </w:rPr>
        <w:t>Số điện thoại : 0810081008</w:t>
      </w:r>
    </w:p>
    <w:p w14:paraId="4E96BD5A" w14:textId="61696711" w:rsidR="00CA4C77" w:rsidRPr="00CA4C77" w:rsidRDefault="00CA4C77" w:rsidP="00CA4C77">
      <w:pPr>
        <w:pStyle w:val="oancuaDanhsach"/>
        <w:ind w:left="720"/>
        <w:rPr>
          <w:sz w:val="24"/>
          <w:szCs w:val="24"/>
        </w:rPr>
      </w:pPr>
      <w:r>
        <w:rPr>
          <w:sz w:val="24"/>
          <w:szCs w:val="24"/>
        </w:rPr>
        <w:t>Email:hoangpd_0810@gmail.com</w:t>
      </w:r>
    </w:p>
    <w:p w14:paraId="550214F8" w14:textId="423F67F2" w:rsidR="00CA4C77" w:rsidRDefault="00CA4C77" w:rsidP="00481AF0">
      <w:pPr>
        <w:pStyle w:val="oancuaDanhsach"/>
        <w:numPr>
          <w:ilvl w:val="0"/>
          <w:numId w:val="34"/>
        </w:numPr>
        <w:rPr>
          <w:sz w:val="24"/>
          <w:szCs w:val="24"/>
        </w:rPr>
      </w:pPr>
      <w:r>
        <w:rPr>
          <w:sz w:val="24"/>
          <w:szCs w:val="24"/>
        </w:rPr>
        <w:t>Bà: Lại Thị Hương</w:t>
      </w:r>
    </w:p>
    <w:p w14:paraId="158379EC" w14:textId="0A3EB27C" w:rsidR="00CA4C77" w:rsidRDefault="00CA4C77" w:rsidP="00CA4C77">
      <w:pPr>
        <w:pStyle w:val="oancuaDanhsach"/>
        <w:ind w:left="720"/>
        <w:rPr>
          <w:sz w:val="24"/>
          <w:szCs w:val="24"/>
        </w:rPr>
      </w:pPr>
      <w:r>
        <w:rPr>
          <w:sz w:val="24"/>
          <w:szCs w:val="24"/>
        </w:rPr>
        <w:t>Số điện thoại : 0388888888</w:t>
      </w:r>
    </w:p>
    <w:p w14:paraId="2251F2E6" w14:textId="053034C0" w:rsidR="00CA4C77" w:rsidRDefault="00CA4C77" w:rsidP="00CA4C77">
      <w:pPr>
        <w:pStyle w:val="oancuaDanhsach"/>
        <w:ind w:left="720"/>
        <w:rPr>
          <w:sz w:val="24"/>
          <w:szCs w:val="24"/>
        </w:rPr>
      </w:pPr>
      <w:r>
        <w:rPr>
          <w:sz w:val="24"/>
          <w:szCs w:val="24"/>
        </w:rPr>
        <w:t>Email: huonglt@gmail.com</w:t>
      </w:r>
    </w:p>
    <w:p w14:paraId="325B59B4" w14:textId="709834A7" w:rsidR="0058075C" w:rsidRDefault="00587AEE" w:rsidP="0058075C">
      <w:pPr>
        <w:pStyle w:val="u2"/>
      </w:pPr>
      <w:bookmarkStart w:id="3" w:name="_Toc527975128"/>
      <w:r>
        <w:t>Thông tin liên hệ phía công ty</w:t>
      </w:r>
      <w:bookmarkEnd w:id="3"/>
    </w:p>
    <w:p w14:paraId="1A28E148" w14:textId="08F46C46" w:rsidR="005C283D" w:rsidRDefault="005C283D" w:rsidP="005C283D">
      <w:pPr>
        <w:pStyle w:val="oancuaDanhsach"/>
        <w:numPr>
          <w:ilvl w:val="0"/>
          <w:numId w:val="34"/>
        </w:numPr>
        <w:rPr>
          <w:sz w:val="24"/>
          <w:szCs w:val="24"/>
        </w:rPr>
      </w:pPr>
      <w:r>
        <w:rPr>
          <w:sz w:val="24"/>
          <w:szCs w:val="24"/>
        </w:rPr>
        <w:t>Ông: Nguyễn Tùng Lâm</w:t>
      </w:r>
    </w:p>
    <w:p w14:paraId="23EA7AB2" w14:textId="5833C17A" w:rsidR="005C283D" w:rsidRDefault="005C283D" w:rsidP="005C283D">
      <w:pPr>
        <w:pStyle w:val="oancuaDanhsach"/>
        <w:ind w:left="720"/>
        <w:rPr>
          <w:sz w:val="24"/>
          <w:szCs w:val="24"/>
        </w:rPr>
      </w:pPr>
      <w:r>
        <w:rPr>
          <w:sz w:val="24"/>
          <w:szCs w:val="24"/>
        </w:rPr>
        <w:t>Số điện thoại: 0369696969</w:t>
      </w:r>
    </w:p>
    <w:p w14:paraId="54925962" w14:textId="0AB3A590" w:rsidR="005C283D" w:rsidRPr="005C283D" w:rsidRDefault="005C283D" w:rsidP="005C283D">
      <w:pPr>
        <w:rPr>
          <w:sz w:val="24"/>
          <w:szCs w:val="24"/>
        </w:rPr>
      </w:pPr>
      <w:r>
        <w:rPr>
          <w:sz w:val="24"/>
          <w:szCs w:val="24"/>
        </w:rPr>
        <w:tab/>
        <w:t>Email: lamnt@laq.com</w:t>
      </w:r>
    </w:p>
    <w:p w14:paraId="2E62F560" w14:textId="28E32BC1" w:rsidR="005C283D" w:rsidRDefault="005C283D" w:rsidP="005C283D">
      <w:pPr>
        <w:pStyle w:val="oancuaDanhsach"/>
        <w:numPr>
          <w:ilvl w:val="0"/>
          <w:numId w:val="34"/>
        </w:numPr>
        <w:rPr>
          <w:sz w:val="24"/>
          <w:szCs w:val="24"/>
        </w:rPr>
      </w:pPr>
      <w:r>
        <w:rPr>
          <w:sz w:val="24"/>
          <w:szCs w:val="24"/>
        </w:rPr>
        <w:t>Ông: Trần Văn An</w:t>
      </w:r>
    </w:p>
    <w:p w14:paraId="2E12458F" w14:textId="6C318D72" w:rsidR="005C283D" w:rsidRDefault="005C283D" w:rsidP="005C283D">
      <w:pPr>
        <w:pStyle w:val="oancuaDanhsach"/>
        <w:ind w:left="720"/>
        <w:rPr>
          <w:sz w:val="24"/>
          <w:szCs w:val="24"/>
        </w:rPr>
      </w:pPr>
      <w:r>
        <w:rPr>
          <w:sz w:val="24"/>
          <w:szCs w:val="24"/>
        </w:rPr>
        <w:lastRenderedPageBreak/>
        <w:t>Số điện thoại: 0312344321</w:t>
      </w:r>
    </w:p>
    <w:p w14:paraId="440C2E79" w14:textId="2535E607" w:rsidR="005C283D" w:rsidRDefault="005C283D" w:rsidP="005C283D">
      <w:pPr>
        <w:pStyle w:val="oancuaDanhsach"/>
        <w:ind w:left="720"/>
        <w:rPr>
          <w:sz w:val="24"/>
          <w:szCs w:val="24"/>
        </w:rPr>
      </w:pPr>
      <w:r>
        <w:rPr>
          <w:sz w:val="24"/>
          <w:szCs w:val="24"/>
        </w:rPr>
        <w:t>Email: antv@laq.com</w:t>
      </w:r>
    </w:p>
    <w:p w14:paraId="12EBEB06" w14:textId="1FC65DAE" w:rsidR="005C283D" w:rsidRDefault="005C283D" w:rsidP="005C283D">
      <w:pPr>
        <w:pStyle w:val="oancuaDanhsach"/>
        <w:numPr>
          <w:ilvl w:val="0"/>
          <w:numId w:val="34"/>
        </w:numPr>
        <w:rPr>
          <w:sz w:val="24"/>
          <w:szCs w:val="24"/>
        </w:rPr>
      </w:pPr>
      <w:r>
        <w:rPr>
          <w:sz w:val="24"/>
          <w:szCs w:val="24"/>
        </w:rPr>
        <w:t>Ông: Đỗ Thiện Quang</w:t>
      </w:r>
    </w:p>
    <w:p w14:paraId="1804AC76" w14:textId="28A07E5A" w:rsidR="005C283D" w:rsidRDefault="005C283D" w:rsidP="005C283D">
      <w:pPr>
        <w:pStyle w:val="oancuaDanhsach"/>
        <w:ind w:left="720"/>
        <w:rPr>
          <w:sz w:val="24"/>
          <w:szCs w:val="24"/>
        </w:rPr>
      </w:pPr>
      <w:r>
        <w:rPr>
          <w:sz w:val="24"/>
          <w:szCs w:val="24"/>
        </w:rPr>
        <w:t>Số điện thoại: 0368226868</w:t>
      </w:r>
    </w:p>
    <w:p w14:paraId="025AC51D" w14:textId="0C2668A9" w:rsidR="0058075C" w:rsidRPr="005C283D" w:rsidRDefault="005C283D" w:rsidP="005C283D">
      <w:pPr>
        <w:pStyle w:val="oancuaDanhsach"/>
        <w:ind w:left="720"/>
        <w:rPr>
          <w:sz w:val="24"/>
          <w:szCs w:val="24"/>
        </w:rPr>
      </w:pPr>
      <w:r>
        <w:rPr>
          <w:sz w:val="24"/>
          <w:szCs w:val="24"/>
        </w:rPr>
        <w:t>Email: quangdt@laq.com</w:t>
      </w:r>
    </w:p>
    <w:p w14:paraId="1E7F1130" w14:textId="28ABA053" w:rsidR="00587AEE" w:rsidRDefault="00587AEE" w:rsidP="00587AEE">
      <w:pPr>
        <w:pStyle w:val="u2"/>
      </w:pPr>
      <w:bookmarkStart w:id="4" w:name="_Toc527975129"/>
      <w:r>
        <w:t xml:space="preserve">Phân chia vai trò của thành viên dự án và khách </w:t>
      </w:r>
      <w:r w:rsidR="00057376">
        <w:t>hà</w:t>
      </w:r>
      <w:r w:rsidR="002B3B01">
        <w:t>ng</w:t>
      </w:r>
      <w:bookmarkEnd w:id="4"/>
    </w:p>
    <w:p w14:paraId="6CDF1CF5" w14:textId="57CDAAE8" w:rsidR="002B3B01" w:rsidRPr="005A1EE6" w:rsidRDefault="005A1EE6" w:rsidP="005A1EE6">
      <w:pPr>
        <w:pStyle w:val="oancuaDanhsach"/>
        <w:numPr>
          <w:ilvl w:val="0"/>
          <w:numId w:val="36"/>
        </w:numPr>
        <w:rPr>
          <w:sz w:val="24"/>
          <w:szCs w:val="24"/>
        </w:rPr>
      </w:pPr>
      <w:r w:rsidRPr="005A1EE6">
        <w:rPr>
          <w:sz w:val="24"/>
          <w:szCs w:val="24"/>
        </w:rPr>
        <w:t xml:space="preserve">Khách </w:t>
      </w:r>
      <w:r>
        <w:rPr>
          <w:sz w:val="24"/>
          <w:szCs w:val="24"/>
        </w:rPr>
        <w:t>hà</w:t>
      </w:r>
      <w:r w:rsidRPr="005A1EE6">
        <w:rPr>
          <w:sz w:val="24"/>
          <w:szCs w:val="24"/>
        </w:rPr>
        <w:t>ng :</w:t>
      </w:r>
    </w:p>
    <w:p w14:paraId="16B8BE09" w14:textId="08226299" w:rsidR="005A1EE6" w:rsidRDefault="005A1EE6" w:rsidP="005A1EE6">
      <w:pPr>
        <w:pStyle w:val="oancuaDanhsach"/>
        <w:numPr>
          <w:ilvl w:val="0"/>
          <w:numId w:val="35"/>
        </w:numPr>
        <w:ind w:left="1080"/>
        <w:rPr>
          <w:sz w:val="24"/>
          <w:szCs w:val="24"/>
        </w:rPr>
      </w:pPr>
      <w:r>
        <w:rPr>
          <w:sz w:val="24"/>
          <w:szCs w:val="24"/>
        </w:rPr>
        <w:t>Ông: Trần Cảnh Tuấn</w:t>
      </w:r>
    </w:p>
    <w:p w14:paraId="2A2D32AB" w14:textId="0190D963" w:rsidR="005A1EE6" w:rsidRDefault="005A1EE6" w:rsidP="005A1EE6">
      <w:pPr>
        <w:pStyle w:val="oancuaDanhsach"/>
        <w:ind w:left="1080"/>
        <w:rPr>
          <w:sz w:val="24"/>
          <w:szCs w:val="24"/>
        </w:rPr>
      </w:pPr>
      <w:r>
        <w:rPr>
          <w:sz w:val="24"/>
          <w:szCs w:val="24"/>
        </w:rPr>
        <w:t>Vai trò : Phê duyệt dự án</w:t>
      </w:r>
    </w:p>
    <w:p w14:paraId="4FDED5CE" w14:textId="77777777" w:rsidR="005A1EE6" w:rsidRDefault="005A1EE6" w:rsidP="005A1EE6">
      <w:pPr>
        <w:pStyle w:val="oancuaDanhsach"/>
        <w:numPr>
          <w:ilvl w:val="0"/>
          <w:numId w:val="35"/>
        </w:numPr>
        <w:ind w:left="1080"/>
        <w:rPr>
          <w:sz w:val="24"/>
          <w:szCs w:val="24"/>
        </w:rPr>
      </w:pPr>
      <w:r>
        <w:rPr>
          <w:sz w:val="24"/>
          <w:szCs w:val="24"/>
        </w:rPr>
        <w:t>Ông: Phí Đức Hoàng</w:t>
      </w:r>
    </w:p>
    <w:p w14:paraId="1E8E67FF" w14:textId="30ADDCD1" w:rsidR="005A1EE6" w:rsidRPr="00CA4C77" w:rsidRDefault="005A1EE6" w:rsidP="005A1EE6">
      <w:pPr>
        <w:pStyle w:val="oancuaDanhsach"/>
        <w:ind w:left="1080"/>
        <w:rPr>
          <w:sz w:val="24"/>
          <w:szCs w:val="24"/>
        </w:rPr>
      </w:pPr>
      <w:r>
        <w:rPr>
          <w:sz w:val="24"/>
          <w:szCs w:val="24"/>
        </w:rPr>
        <w:t>Vai trò : Quản lý tiến độ</w:t>
      </w:r>
    </w:p>
    <w:p w14:paraId="583857CF" w14:textId="77777777" w:rsidR="005A1EE6" w:rsidRDefault="005A1EE6" w:rsidP="005A1EE6">
      <w:pPr>
        <w:pStyle w:val="oancuaDanhsach"/>
        <w:numPr>
          <w:ilvl w:val="0"/>
          <w:numId w:val="35"/>
        </w:numPr>
        <w:ind w:left="1080"/>
        <w:rPr>
          <w:sz w:val="24"/>
          <w:szCs w:val="24"/>
        </w:rPr>
      </w:pPr>
      <w:r>
        <w:rPr>
          <w:sz w:val="24"/>
          <w:szCs w:val="24"/>
        </w:rPr>
        <w:t>Bà: Lại Thị Hương</w:t>
      </w:r>
    </w:p>
    <w:p w14:paraId="3EBAAAD6" w14:textId="77777777" w:rsidR="005A1EE6" w:rsidRDefault="005A1EE6" w:rsidP="005A1EE6">
      <w:pPr>
        <w:pStyle w:val="oancuaDanhsach"/>
        <w:ind w:left="1080"/>
        <w:rPr>
          <w:sz w:val="24"/>
          <w:szCs w:val="24"/>
        </w:rPr>
      </w:pPr>
      <w:r>
        <w:rPr>
          <w:sz w:val="24"/>
          <w:szCs w:val="24"/>
        </w:rPr>
        <w:t>Vai trò : Quản lý ngân sách cho dự án</w:t>
      </w:r>
    </w:p>
    <w:p w14:paraId="45A3806E" w14:textId="37B4CDE4" w:rsidR="005A1EE6" w:rsidRPr="005A1EE6" w:rsidRDefault="005A1EE6" w:rsidP="005A1EE6">
      <w:pPr>
        <w:pStyle w:val="oancuaDanhsach"/>
        <w:numPr>
          <w:ilvl w:val="0"/>
          <w:numId w:val="37"/>
        </w:numPr>
      </w:pPr>
      <w:r w:rsidRPr="005A1EE6">
        <w:rPr>
          <w:sz w:val="24"/>
          <w:szCs w:val="24"/>
        </w:rPr>
        <w:t>Công ty :</w:t>
      </w:r>
    </w:p>
    <w:p w14:paraId="1F0A32DA" w14:textId="1FE07276" w:rsidR="005A1EE6" w:rsidRDefault="005A1EE6" w:rsidP="005A1EE6">
      <w:pPr>
        <w:pStyle w:val="oancuaDanhsach"/>
        <w:numPr>
          <w:ilvl w:val="0"/>
          <w:numId w:val="36"/>
        </w:numPr>
        <w:ind w:left="1080"/>
        <w:rPr>
          <w:sz w:val="24"/>
          <w:szCs w:val="24"/>
        </w:rPr>
      </w:pPr>
      <w:r>
        <w:rPr>
          <w:sz w:val="24"/>
          <w:szCs w:val="24"/>
        </w:rPr>
        <w:t>Ông: Nguyễn Tùng Lâm</w:t>
      </w:r>
    </w:p>
    <w:p w14:paraId="0093EDD7" w14:textId="4F64302E" w:rsidR="005A1EE6" w:rsidRDefault="005A1EE6" w:rsidP="005A1EE6">
      <w:pPr>
        <w:pStyle w:val="oancuaDanhsach"/>
        <w:ind w:left="1080"/>
        <w:rPr>
          <w:sz w:val="24"/>
          <w:szCs w:val="24"/>
        </w:rPr>
      </w:pPr>
      <w:r>
        <w:rPr>
          <w:sz w:val="24"/>
          <w:szCs w:val="24"/>
        </w:rPr>
        <w:t>Vai trò : Quản lý dự án, lập trình viên</w:t>
      </w:r>
    </w:p>
    <w:p w14:paraId="0D8939AC" w14:textId="77777777" w:rsidR="005A1EE6" w:rsidRDefault="005A1EE6" w:rsidP="005A1EE6">
      <w:pPr>
        <w:pStyle w:val="oancuaDanhsach"/>
        <w:numPr>
          <w:ilvl w:val="0"/>
          <w:numId w:val="36"/>
        </w:numPr>
        <w:ind w:left="1080"/>
        <w:rPr>
          <w:sz w:val="24"/>
          <w:szCs w:val="24"/>
        </w:rPr>
      </w:pPr>
      <w:r>
        <w:rPr>
          <w:sz w:val="24"/>
          <w:szCs w:val="24"/>
        </w:rPr>
        <w:t>Ông: Trần Văn An</w:t>
      </w:r>
    </w:p>
    <w:p w14:paraId="2810A138" w14:textId="54A735BE" w:rsidR="005A1EE6" w:rsidRDefault="005A1EE6" w:rsidP="005A1EE6">
      <w:pPr>
        <w:pStyle w:val="oancuaDanhsach"/>
        <w:ind w:left="1080"/>
        <w:rPr>
          <w:sz w:val="24"/>
          <w:szCs w:val="24"/>
        </w:rPr>
      </w:pPr>
      <w:r>
        <w:rPr>
          <w:sz w:val="24"/>
          <w:szCs w:val="24"/>
        </w:rPr>
        <w:t>Vai trò : Sale, lập trình viên</w:t>
      </w:r>
    </w:p>
    <w:p w14:paraId="21059DBD" w14:textId="77777777" w:rsidR="005A1EE6" w:rsidRDefault="005A1EE6" w:rsidP="005A1EE6">
      <w:pPr>
        <w:pStyle w:val="oancuaDanhsach"/>
        <w:numPr>
          <w:ilvl w:val="0"/>
          <w:numId w:val="36"/>
        </w:numPr>
        <w:ind w:left="1080"/>
        <w:rPr>
          <w:sz w:val="24"/>
          <w:szCs w:val="24"/>
        </w:rPr>
      </w:pPr>
      <w:r>
        <w:rPr>
          <w:sz w:val="24"/>
          <w:szCs w:val="24"/>
        </w:rPr>
        <w:t>Ông: Đỗ Thiện Quang</w:t>
      </w:r>
    </w:p>
    <w:p w14:paraId="0C81500B" w14:textId="0553B66D" w:rsidR="005325D6" w:rsidRPr="005325D6" w:rsidRDefault="005A1EE6" w:rsidP="005A1EE6">
      <w:pPr>
        <w:pStyle w:val="oancuaDanhsach"/>
        <w:ind w:left="1080"/>
      </w:pPr>
      <w:r>
        <w:rPr>
          <w:sz w:val="24"/>
          <w:szCs w:val="24"/>
        </w:rPr>
        <w:t>Vai trò : Tester</w:t>
      </w:r>
    </w:p>
    <w:p w14:paraId="19223475" w14:textId="1F7601BD" w:rsidR="00F16A81" w:rsidRDefault="00F16A81" w:rsidP="00F16A81">
      <w:pPr>
        <w:pStyle w:val="u1"/>
      </w:pPr>
      <w:bookmarkStart w:id="5" w:name="_Toc527975130"/>
      <w:r>
        <w:t>Khảo sát dự án</w:t>
      </w:r>
      <w:bookmarkEnd w:id="5"/>
    </w:p>
    <w:p w14:paraId="4EFA2D31" w14:textId="03C3408A" w:rsidR="00344D7B" w:rsidRDefault="00344D7B" w:rsidP="00A9178E">
      <w:pPr>
        <w:pStyle w:val="u2"/>
      </w:pPr>
      <w:bookmarkStart w:id="6" w:name="_Toc527975131"/>
      <w:r>
        <w:t xml:space="preserve">Yêu cầu khách </w:t>
      </w:r>
      <w:r w:rsidR="00057376">
        <w:t>hàng</w:t>
      </w:r>
      <w:bookmarkEnd w:id="6"/>
    </w:p>
    <w:p w14:paraId="334ABE4C" w14:textId="7D18AE2A" w:rsidR="00057376" w:rsidRDefault="00057376" w:rsidP="00057376">
      <w:pPr>
        <w:pStyle w:val="oancuaDanhsach"/>
        <w:numPr>
          <w:ilvl w:val="0"/>
          <w:numId w:val="36"/>
        </w:numPr>
        <w:rPr>
          <w:sz w:val="24"/>
          <w:szCs w:val="24"/>
        </w:rPr>
      </w:pPr>
      <w:r>
        <w:rPr>
          <w:sz w:val="24"/>
          <w:szCs w:val="24"/>
        </w:rPr>
        <w:t>Ứng dụng có thể chạy được trên android và ios</w:t>
      </w:r>
    </w:p>
    <w:p w14:paraId="36DE7D57" w14:textId="3D0C2650" w:rsidR="00057376" w:rsidRDefault="00057376" w:rsidP="00057376">
      <w:pPr>
        <w:pStyle w:val="oancuaDanhsach"/>
        <w:numPr>
          <w:ilvl w:val="0"/>
          <w:numId w:val="36"/>
        </w:numPr>
        <w:rPr>
          <w:sz w:val="24"/>
          <w:szCs w:val="24"/>
        </w:rPr>
      </w:pPr>
      <w:r>
        <w:rPr>
          <w:sz w:val="24"/>
          <w:szCs w:val="24"/>
        </w:rPr>
        <w:t xml:space="preserve">Tìm vị trí </w:t>
      </w:r>
      <w:r w:rsidR="009E1436">
        <w:rPr>
          <w:sz w:val="24"/>
          <w:szCs w:val="24"/>
        </w:rPr>
        <w:t>các bãi đỗ xe ở gần</w:t>
      </w:r>
    </w:p>
    <w:p w14:paraId="3A99BFFB" w14:textId="3A74E8DD" w:rsidR="009E1436" w:rsidRPr="004B6957" w:rsidRDefault="009E1436" w:rsidP="004B6957">
      <w:pPr>
        <w:pStyle w:val="oancuaDanhsach"/>
        <w:numPr>
          <w:ilvl w:val="0"/>
          <w:numId w:val="36"/>
        </w:numPr>
        <w:rPr>
          <w:sz w:val="24"/>
          <w:szCs w:val="24"/>
        </w:rPr>
      </w:pPr>
      <w:r>
        <w:rPr>
          <w:sz w:val="24"/>
          <w:szCs w:val="24"/>
        </w:rPr>
        <w:t>Thông tin của bãi đỗ xe</w:t>
      </w:r>
    </w:p>
    <w:p w14:paraId="702A8DB8" w14:textId="102DDBA3" w:rsidR="00693FC8" w:rsidRPr="00693FC8" w:rsidRDefault="00947316" w:rsidP="00693FC8">
      <w:pPr>
        <w:pStyle w:val="u2"/>
      </w:pPr>
      <w:bookmarkStart w:id="7" w:name="_Toc527975132"/>
      <w:r>
        <w:t xml:space="preserve">Mô hình </w:t>
      </w:r>
      <w:r w:rsidR="005E6C88">
        <w:t>hoạt động</w:t>
      </w:r>
      <w:r>
        <w:t xml:space="preserve"> hiện thời</w:t>
      </w:r>
      <w:r w:rsidR="005E6C88">
        <w:t xml:space="preserve"> – nghiệp v</w:t>
      </w:r>
      <w:bookmarkEnd w:id="7"/>
      <w:r w:rsidR="00500EB3">
        <w:t>ụ</w:t>
      </w:r>
    </w:p>
    <w:p w14:paraId="325DBDCA" w14:textId="0E10FD14" w:rsidR="00693FC8" w:rsidRDefault="00693FC8" w:rsidP="00693FC8">
      <w:pPr>
        <w:rPr>
          <w:sz w:val="24"/>
          <w:szCs w:val="24"/>
        </w:rPr>
      </w:pPr>
    </w:p>
    <w:p w14:paraId="3CC9AE2D" w14:textId="78B8C830" w:rsidR="00693FC8" w:rsidRDefault="00693FC8" w:rsidP="00693FC8">
      <w:pPr>
        <w:rPr>
          <w:sz w:val="24"/>
          <w:szCs w:val="24"/>
        </w:rPr>
      </w:pPr>
    </w:p>
    <w:p w14:paraId="63E4DB96" w14:textId="5DC8F6F6" w:rsidR="00693FC8" w:rsidRDefault="00693FC8" w:rsidP="00693FC8">
      <w:pPr>
        <w:rPr>
          <w:sz w:val="24"/>
          <w:szCs w:val="24"/>
        </w:rPr>
      </w:pPr>
    </w:p>
    <w:p w14:paraId="01B723AC" w14:textId="69E02AF7" w:rsidR="00693FC8" w:rsidRDefault="00693FC8" w:rsidP="00693FC8">
      <w:pPr>
        <w:rPr>
          <w:sz w:val="24"/>
          <w:szCs w:val="24"/>
        </w:rPr>
      </w:pPr>
    </w:p>
    <w:p w14:paraId="57DD2963" w14:textId="5A899BC5" w:rsidR="00693FC8" w:rsidRDefault="00693FC8" w:rsidP="00693FC8">
      <w:pPr>
        <w:rPr>
          <w:sz w:val="24"/>
          <w:szCs w:val="24"/>
        </w:rPr>
      </w:pPr>
    </w:p>
    <w:p w14:paraId="6C29C87A" w14:textId="19FCF073" w:rsidR="00693FC8" w:rsidRDefault="00693FC8" w:rsidP="00693FC8">
      <w:pPr>
        <w:rPr>
          <w:sz w:val="24"/>
          <w:szCs w:val="24"/>
        </w:rPr>
      </w:pPr>
    </w:p>
    <w:p w14:paraId="17A136A2" w14:textId="1EB9A9F0" w:rsidR="00693FC8" w:rsidRDefault="00693FC8" w:rsidP="00693FC8">
      <w:pPr>
        <w:rPr>
          <w:sz w:val="24"/>
          <w:szCs w:val="24"/>
        </w:rPr>
      </w:pPr>
    </w:p>
    <w:p w14:paraId="53B921CC" w14:textId="229281B5" w:rsidR="00693FC8" w:rsidRDefault="00500EB3" w:rsidP="00693FC8">
      <w:pPr>
        <w:rPr>
          <w:sz w:val="24"/>
          <w:szCs w:val="24"/>
        </w:rPr>
      </w:pPr>
      <w:r>
        <w:rPr>
          <w:noProof/>
          <w:sz w:val="24"/>
          <w:szCs w:val="24"/>
        </w:rPr>
        <mc:AlternateContent>
          <mc:Choice Requires="wps">
            <w:drawing>
              <wp:anchor distT="0" distB="0" distL="114300" distR="114300" simplePos="0" relativeHeight="251671552" behindDoc="0" locked="0" layoutInCell="1" allowOverlap="1" wp14:anchorId="1DDD5306" wp14:editId="6CF3AE6C">
                <wp:simplePos x="0" y="0"/>
                <wp:positionH relativeFrom="column">
                  <wp:posOffset>899160</wp:posOffset>
                </wp:positionH>
                <wp:positionV relativeFrom="paragraph">
                  <wp:posOffset>-31115</wp:posOffset>
                </wp:positionV>
                <wp:extent cx="1104900" cy="3162300"/>
                <wp:effectExtent l="0" t="0" r="19050" b="19050"/>
                <wp:wrapNone/>
                <wp:docPr id="21" name="Mũi tên: Cong Trái 21"/>
                <wp:cNvGraphicFramePr/>
                <a:graphic xmlns:a="http://schemas.openxmlformats.org/drawingml/2006/main">
                  <a:graphicData uri="http://schemas.microsoft.com/office/word/2010/wordprocessingShape">
                    <wps:wsp>
                      <wps:cNvSpPr/>
                      <wps:spPr>
                        <a:xfrm rot="10800000">
                          <a:off x="0" y="0"/>
                          <a:ext cx="1104900" cy="3162300"/>
                        </a:xfrm>
                        <a:prstGeom prst="curvedLeft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CF4D812" id="_x0000_t103" coordsize="21600,21600" o:spt="103" adj="12960,19440,7200" path="wr@22,0@21@3,,0@21@4@22@14@21@1@21@7@2@12l@2@13,0@8@2@11at@22,0@21@3@2@10@24@16@22@14@21@1@24@16,0@14xear@22@14@21@1@21@7@24@16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0,@15;@2,@11;0,@8;@2,@13;@21,@16" o:connectangles="180,180,180,90,0" textboxrect="@43,@41,@44,@42"/>
                <v:handles>
                  <v:h position="topLeft,#0" yrange="@37,@27"/>
                  <v:h position="topLeft,#1" yrange="@25,@20"/>
                  <v:h position="#2,bottomRight" xrange="0,@40"/>
                </v:handles>
                <o:complex v:ext="view"/>
              </v:shapetype>
              <v:shape id="Mũi tên: Cong Trái 21" o:spid="_x0000_s1026" type="#_x0000_t103" style="position:absolute;margin-left:70.8pt;margin-top:-2.45pt;width:87pt;height:249pt;rotation:180;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" adj="17827,20657,5400" fillcolor="white [3201]" strokecolor="black [3200]" strokeweight="2pt"/>
            </w:pict>
          </mc:Fallback>
        </mc:AlternateContent>
      </w:r>
      <w:r>
        <w:rPr>
          <w:noProof/>
          <w:sz w:val="24"/>
          <w:szCs w:val="24"/>
        </w:rPr>
        <mc:AlternateContent>
          <mc:Choice Requires="wps">
            <w:drawing>
              <wp:anchor distT="0" distB="0" distL="114300" distR="114300" simplePos="0" relativeHeight="251666432" behindDoc="0" locked="0" layoutInCell="1" allowOverlap="1" wp14:anchorId="53D5A662" wp14:editId="4E898810">
                <wp:simplePos x="0" y="0"/>
                <wp:positionH relativeFrom="margin">
                  <wp:posOffset>3338830</wp:posOffset>
                </wp:positionH>
                <wp:positionV relativeFrom="paragraph">
                  <wp:posOffset>6350</wp:posOffset>
                </wp:positionV>
                <wp:extent cx="819150" cy="1819275"/>
                <wp:effectExtent l="0" t="0" r="19050" b="28575"/>
                <wp:wrapNone/>
                <wp:docPr id="16" name="Mũi tên: Cong Phải 16"/>
                <wp:cNvGraphicFramePr/>
                <a:graphic xmlns:a="http://schemas.openxmlformats.org/drawingml/2006/main">
                  <a:graphicData uri="http://schemas.microsoft.com/office/word/2010/wordprocessingShape">
                    <wps:wsp>
                      <wps:cNvSpPr/>
                      <wps:spPr>
                        <a:xfrm rot="10800000">
                          <a:off x="0" y="0"/>
                          <a:ext cx="819150" cy="1819275"/>
                        </a:xfrm>
                        <a:prstGeom prst="curvedRight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DA9BFB6" id="_x0000_t102" coordsize="21600,21600" o:spt="102" adj="12960,19440,14400" path="ar,0@23@3@22,,0@4,0@15@23@1,0@7@2@13l@2@14@22@8@2@12wa,0@23@3@2@11@26@17,0@15@23@1@26@17@22@15xear,0@23@3,0@4@26@17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0,@17;@2,@14;@22,@8;@2,@12;@22,@16" o:connectangles="180,90,0,0,0" textboxrect="@47,@45,@48,@46"/>
                <v:handles>
                  <v:h position="bottomRight,#0" yrange="@40,@29"/>
                  <v:h position="bottomRight,#1" yrange="@27,@21"/>
                  <v:h position="#2,bottomRight" xrange="@44,@22"/>
                </v:handles>
                <o:complex v:ext="view"/>
              </v:shapetype>
              <v:shape id="Mũi tên: Cong Phải 16" o:spid="_x0000_s1026" type="#_x0000_t102" style="position:absolute;margin-left:262.9pt;margin-top:.5pt;width:64.5pt;height:143.25pt;rotation:180;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" adj="16737,20384,16200" fillcolor="white [3201]" strokecolor="black [3200]" strokeweight="2pt">
                <w10:wrap anchorx="margin"/>
              </v:shape>
            </w:pict>
          </mc:Fallback>
        </mc:AlternateContent>
      </w:r>
      <w:r w:rsidR="00693FC8">
        <w:rPr>
          <w:noProof/>
          <w:sz w:val="24"/>
          <w:szCs w:val="24"/>
        </w:rPr>
        <mc:AlternateContent>
          <mc:Choice Requires="wps">
            <w:drawing>
              <wp:anchor distT="0" distB="0" distL="114300" distR="114300" simplePos="0" relativeHeight="251661312" behindDoc="0" locked="0" layoutInCell="1" allowOverlap="1" wp14:anchorId="039903BB" wp14:editId="7F14B968">
                <wp:simplePos x="0" y="0"/>
                <wp:positionH relativeFrom="column">
                  <wp:posOffset>2062480</wp:posOffset>
                </wp:positionH>
                <wp:positionV relativeFrom="paragraph">
                  <wp:posOffset>-31115</wp:posOffset>
                </wp:positionV>
                <wp:extent cx="1247775" cy="457200"/>
                <wp:effectExtent l="0" t="0" r="28575" b="19050"/>
                <wp:wrapNone/>
                <wp:docPr id="6" name="Lưu đồ: Tiến trình 6"/>
                <wp:cNvGraphicFramePr/>
                <a:graphic xmlns:a="http://schemas.openxmlformats.org/drawingml/2006/main">
                  <a:graphicData uri="http://schemas.microsoft.com/office/word/2010/wordprocessingShape">
                    <wps:wsp>
                      <wps:cNvSpPr/>
                      <wps:spPr>
                        <a:xfrm>
                          <a:off x="0" y="0"/>
                          <a:ext cx="1247775" cy="45720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04847E94" w14:textId="19913611" w:rsidR="00FC7BEC" w:rsidRDefault="00FC7BEC" w:rsidP="00693FC8">
                            <w:pPr>
                              <w:jc w:val="center"/>
                            </w:pPr>
                            <w:r>
                              <w:t>Lái xe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39903BB" id="_x0000_t109" coordsize="21600,21600" o:spt="109" path="m,l,21600r21600,l21600,xe">
                <v:stroke joinstyle="miter"/>
                <v:path gradientshapeok="t" o:connecttype="rect"/>
              </v:shapetype>
              <v:shape id="Lưu đồ: Tiến trình 6" o:spid="_x0000_s1027" type="#_x0000_t109" style="position:absolute;left:0;text-align:left;margin-left:162.4pt;margin-top:-2.45pt;width:98.25pt;height:36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" fillcolor="white [3201]" strokecolor="black [3200]" strokeweight="2pt">
                <v:textbox>
                  <w:txbxContent>
                    <w:p w14:paraId="04847E94" w14:textId="19913611" w:rsidR="00FC7BEC" w:rsidRDefault="00FC7BEC" w:rsidP="00693FC8">
                      <w:pPr>
                        <w:jc w:val="center"/>
                      </w:pPr>
                      <w:r>
                        <w:t>Lái xe</w:t>
                      </w:r>
                    </w:p>
                  </w:txbxContent>
                </v:textbox>
              </v:shape>
            </w:pict>
          </mc:Fallback>
        </mc:AlternateContent>
      </w:r>
    </w:p>
    <w:p w14:paraId="731874E3" w14:textId="53F96B34" w:rsidR="00693FC8" w:rsidRDefault="00500EB3" w:rsidP="00693FC8">
      <w:pPr>
        <w:rPr>
          <w:sz w:val="24"/>
          <w:szCs w:val="24"/>
        </w:rPr>
      </w:pPr>
      <w:r>
        <w:rPr>
          <w:noProof/>
          <w:sz w:val="24"/>
          <w:szCs w:val="24"/>
        </w:rPr>
        <mc:AlternateContent>
          <mc:Choice Requires="wps">
            <w:drawing>
              <wp:anchor distT="0" distB="0" distL="114300" distR="114300" simplePos="0" relativeHeight="251664384" behindDoc="0" locked="0" layoutInCell="1" allowOverlap="1" wp14:anchorId="2A14BC2E" wp14:editId="416D7015">
                <wp:simplePos x="0" y="0"/>
                <wp:positionH relativeFrom="column">
                  <wp:posOffset>2548255</wp:posOffset>
                </wp:positionH>
                <wp:positionV relativeFrom="paragraph">
                  <wp:posOffset>138430</wp:posOffset>
                </wp:positionV>
                <wp:extent cx="304800" cy="847725"/>
                <wp:effectExtent l="19050" t="0" r="19050" b="47625"/>
                <wp:wrapNone/>
                <wp:docPr id="10" name="Mũi tên: Xuống 10"/>
                <wp:cNvGraphicFramePr/>
                <a:graphic xmlns:a="http://schemas.openxmlformats.org/drawingml/2006/main">
                  <a:graphicData uri="http://schemas.microsoft.com/office/word/2010/wordprocessingShape">
                    <wps:wsp>
                      <wps:cNvSpPr/>
                      <wps:spPr>
                        <a:xfrm>
                          <a:off x="0" y="0"/>
                          <a:ext cx="304800" cy="847725"/>
                        </a:xfrm>
                        <a:prstGeom prst="down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12CC59B"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Mũi tên: Xuống 10" o:spid="_x0000_s1026" type="#_x0000_t67" style="position:absolute;margin-left:200.65pt;margin-top:10.9pt;width:24pt;height:66.7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" adj="17717" fillcolor="white [3201]" strokecolor="black [3200]" strokeweight="2pt"/>
            </w:pict>
          </mc:Fallback>
        </mc:AlternateContent>
      </w:r>
    </w:p>
    <w:p w14:paraId="5F5EC03B" w14:textId="22FD5F4D" w:rsidR="00693FC8" w:rsidRDefault="00500EB3" w:rsidP="00693FC8">
      <w:pPr>
        <w:rPr>
          <w:sz w:val="24"/>
          <w:szCs w:val="24"/>
        </w:rPr>
      </w:pPr>
      <w:r>
        <w:rPr>
          <w:noProof/>
          <w:sz w:val="24"/>
          <w:szCs w:val="24"/>
        </w:rPr>
        <mc:AlternateContent>
          <mc:Choice Requires="wps">
            <w:drawing>
              <wp:anchor distT="0" distB="0" distL="114300" distR="114300" simplePos="0" relativeHeight="251668480" behindDoc="0" locked="0" layoutInCell="1" allowOverlap="1" wp14:anchorId="6D3DDE58" wp14:editId="72B153B7">
                <wp:simplePos x="0" y="0"/>
                <wp:positionH relativeFrom="column">
                  <wp:posOffset>4205605</wp:posOffset>
                </wp:positionH>
                <wp:positionV relativeFrom="paragraph">
                  <wp:posOffset>155575</wp:posOffset>
                </wp:positionV>
                <wp:extent cx="1066800" cy="390525"/>
                <wp:effectExtent l="0" t="0" r="19050" b="28575"/>
                <wp:wrapNone/>
                <wp:docPr id="18" name="Hộp Văn bản 18"/>
                <wp:cNvGraphicFramePr/>
                <a:graphic xmlns:a="http://schemas.openxmlformats.org/drawingml/2006/main">
                  <a:graphicData uri="http://schemas.microsoft.com/office/word/2010/wordprocessingShape">
                    <wps:wsp>
                      <wps:cNvSpPr txBox="1"/>
                      <wps:spPr>
                        <a:xfrm>
                          <a:off x="0" y="0"/>
                          <a:ext cx="1066800" cy="390525"/>
                        </a:xfrm>
                        <a:prstGeom prst="rect">
                          <a:avLst/>
                        </a:prstGeom>
                        <a:solidFill>
                          <a:schemeClr val="lt1"/>
                        </a:solidFill>
                        <a:ln w="6350">
                          <a:solidFill>
                            <a:prstClr val="black"/>
                          </a:solidFill>
                        </a:ln>
                      </wps:spPr>
                      <wps:txbx>
                        <w:txbxContent>
                          <w:p w14:paraId="5D78B6B2" w14:textId="5F89C37C" w:rsidR="00FC7BEC" w:rsidRDefault="00FC7BEC">
                            <w:r>
                              <w:t>Không tìm thấy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D3DDE58" id="Hộp Văn bản 18" o:spid="_x0000_s1028" type="#_x0000_t202" style="position:absolute;left:0;text-align:left;margin-left:331.15pt;margin-top:12.25pt;width:84pt;height:30.75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" fillcolor="white [3201]" strokeweight=".5pt">
                <v:textbox>
                  <w:txbxContent>
                    <w:p w14:paraId="5D78B6B2" w14:textId="5F89C37C" w:rsidR="00FC7BEC" w:rsidRDefault="00FC7BEC">
                      <w:r>
                        <w:t>Không tìm thấy</w:t>
                      </w:r>
                    </w:p>
                  </w:txbxContent>
                </v:textbox>
              </v:shape>
            </w:pict>
          </mc:Fallback>
        </mc:AlternateContent>
      </w:r>
    </w:p>
    <w:p w14:paraId="4331D043" w14:textId="5112AFF4" w:rsidR="00693FC8" w:rsidRDefault="00693FC8" w:rsidP="00693FC8">
      <w:pPr>
        <w:rPr>
          <w:sz w:val="24"/>
          <w:szCs w:val="24"/>
        </w:rPr>
      </w:pPr>
    </w:p>
    <w:p w14:paraId="0E7356B5" w14:textId="1A794E10" w:rsidR="00693FC8" w:rsidRDefault="00500EB3" w:rsidP="00693FC8">
      <w:pPr>
        <w:rPr>
          <w:sz w:val="24"/>
          <w:szCs w:val="24"/>
        </w:rPr>
      </w:pPr>
      <w:r>
        <w:rPr>
          <w:noProof/>
          <w:sz w:val="24"/>
          <w:szCs w:val="24"/>
        </w:rPr>
        <mc:AlternateContent>
          <mc:Choice Requires="wps">
            <w:drawing>
              <wp:anchor distT="0" distB="0" distL="114300" distR="114300" simplePos="0" relativeHeight="251673600" behindDoc="0" locked="0" layoutInCell="1" allowOverlap="1" wp14:anchorId="3AB48013" wp14:editId="49E63E6D">
                <wp:simplePos x="0" y="0"/>
                <wp:positionH relativeFrom="column">
                  <wp:posOffset>-109220</wp:posOffset>
                </wp:positionH>
                <wp:positionV relativeFrom="paragraph">
                  <wp:posOffset>122555</wp:posOffset>
                </wp:positionV>
                <wp:extent cx="981075" cy="371475"/>
                <wp:effectExtent l="0" t="0" r="28575" b="28575"/>
                <wp:wrapNone/>
                <wp:docPr id="23" name="Hộp Văn bản 23"/>
                <wp:cNvGraphicFramePr/>
                <a:graphic xmlns:a="http://schemas.openxmlformats.org/drawingml/2006/main">
                  <a:graphicData uri="http://schemas.microsoft.com/office/word/2010/wordprocessingShape">
                    <wps:wsp>
                      <wps:cNvSpPr txBox="1"/>
                      <wps:spPr>
                        <a:xfrm>
                          <a:off x="0" y="0"/>
                          <a:ext cx="981075" cy="371475"/>
                        </a:xfrm>
                        <a:prstGeom prst="rect">
                          <a:avLst/>
                        </a:prstGeom>
                        <a:solidFill>
                          <a:schemeClr val="lt1"/>
                        </a:solidFill>
                        <a:ln w="6350">
                          <a:solidFill>
                            <a:prstClr val="black"/>
                          </a:solidFill>
                        </a:ln>
                      </wps:spPr>
                      <wps:txbx>
                        <w:txbxContent>
                          <w:p w14:paraId="07696578" w14:textId="702C78BD" w:rsidR="00FC7BEC" w:rsidRDefault="00FC7BEC">
                            <w:r>
                              <w:t>Hết chỗ trống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AB48013" id="Hộp Văn bản 23" o:spid="_x0000_s1029" type="#_x0000_t202" style="position:absolute;left:0;text-align:left;margin-left:-8.6pt;margin-top:9.65pt;width:77.25pt;height:29.25pt;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" fillcolor="white [3201]" strokeweight=".5pt">
                <v:textbox>
                  <w:txbxContent>
                    <w:p w14:paraId="07696578" w14:textId="702C78BD" w:rsidR="00FC7BEC" w:rsidRDefault="00FC7BEC">
                      <w:r>
                        <w:t>Hết chỗ trống</w:t>
                      </w:r>
                    </w:p>
                  </w:txbxContent>
                </v:textbox>
              </v:shape>
            </w:pict>
          </mc:Fallback>
        </mc:AlternateContent>
      </w:r>
      <w:r>
        <w:rPr>
          <w:noProof/>
          <w:sz w:val="24"/>
          <w:szCs w:val="24"/>
        </w:rPr>
        <mc:AlternateContent>
          <mc:Choice Requires="wps">
            <w:drawing>
              <wp:anchor distT="0" distB="0" distL="114300" distR="114300" simplePos="0" relativeHeight="251662336" behindDoc="0" locked="0" layoutInCell="1" allowOverlap="1" wp14:anchorId="0AC2F8F6" wp14:editId="1956AE0E">
                <wp:simplePos x="0" y="0"/>
                <wp:positionH relativeFrom="margin">
                  <wp:posOffset>1605280</wp:posOffset>
                </wp:positionH>
                <wp:positionV relativeFrom="paragraph">
                  <wp:posOffset>141605</wp:posOffset>
                </wp:positionV>
                <wp:extent cx="2028825" cy="809625"/>
                <wp:effectExtent l="0" t="0" r="28575" b="28575"/>
                <wp:wrapNone/>
                <wp:docPr id="7" name="Lưu Đồ: Quyết Định 7"/>
                <wp:cNvGraphicFramePr/>
                <a:graphic xmlns:a="http://schemas.openxmlformats.org/drawingml/2006/main">
                  <a:graphicData uri="http://schemas.microsoft.com/office/word/2010/wordprocessingShape">
                    <wps:wsp>
                      <wps:cNvSpPr/>
                      <wps:spPr>
                        <a:xfrm>
                          <a:off x="0" y="0"/>
                          <a:ext cx="2028825" cy="809625"/>
                        </a:xfrm>
                        <a:prstGeom prst="flowChartDecision">
                          <a:avLst/>
                        </a:prstGeom>
                      </wps:spPr>
                      <wps:style>
                        <a:lnRef idx="2">
                          <a:schemeClr val="dk1"/>
                        </a:lnRef>
                        <a:fillRef idx="1">
                          <a:schemeClr val="lt1"/>
                        </a:fillRef>
                        <a:effectRef idx="0">
                          <a:schemeClr val="dk1"/>
                        </a:effectRef>
                        <a:fontRef idx="minor">
                          <a:schemeClr val="dk1"/>
                        </a:fontRef>
                      </wps:style>
                      <wps:txbx>
                        <w:txbxContent>
                          <w:p w14:paraId="44194AC8" w14:textId="38A41FC6" w:rsidR="00FC7BEC" w:rsidRDefault="00FC7BEC" w:rsidP="00500EB3">
                            <w:pPr>
                              <w:jc w:val="center"/>
                            </w:pPr>
                            <w:r>
                              <w:t>Tìm kiếm bãi đỗ xe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AC2F8F6" id="_x0000_t110" coordsize="21600,21600" o:spt="110" path="m10800,l,10800,10800,21600,21600,10800xe">
                <v:stroke joinstyle="miter"/>
                <v:path gradientshapeok="t" o:connecttype="rect" textboxrect="5400,5400,16200,16200"/>
              </v:shapetype>
              <v:shape id="Lưu Đồ: Quyết Định 7" o:spid="_x0000_s1030" type="#_x0000_t110" style="position:absolute;left:0;text-align:left;margin-left:126.4pt;margin-top:11.15pt;width:159.75pt;height:63.7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" fillcolor="white [3201]" strokecolor="black [3200]" strokeweight="2pt">
                <v:textbox>
                  <w:txbxContent>
                    <w:p w14:paraId="44194AC8" w14:textId="38A41FC6" w:rsidR="00FC7BEC" w:rsidRDefault="00FC7BEC" w:rsidP="00500EB3">
                      <w:pPr>
                        <w:jc w:val="center"/>
                      </w:pPr>
                      <w:r>
                        <w:t>Tìm kiếm bãi đỗ xe</w:t>
                      </w:r>
                    </w:p>
                  </w:txbxContent>
                </v:textbox>
                <w10:wrap anchorx="margin"/>
              </v:shape>
            </w:pict>
          </mc:Fallback>
        </mc:AlternateContent>
      </w:r>
    </w:p>
    <w:p w14:paraId="0DDFD419" w14:textId="5C22605F" w:rsidR="00693FC8" w:rsidRDefault="00693FC8" w:rsidP="00693FC8">
      <w:pPr>
        <w:rPr>
          <w:sz w:val="24"/>
          <w:szCs w:val="24"/>
        </w:rPr>
      </w:pPr>
    </w:p>
    <w:p w14:paraId="2FC7EEF4" w14:textId="6A35F6D9" w:rsidR="00693FC8" w:rsidRDefault="00693FC8" w:rsidP="00693FC8">
      <w:pPr>
        <w:rPr>
          <w:sz w:val="24"/>
          <w:szCs w:val="24"/>
        </w:rPr>
      </w:pPr>
    </w:p>
    <w:p w14:paraId="7EF24938" w14:textId="3204D732" w:rsidR="00693FC8" w:rsidRDefault="00500EB3" w:rsidP="00693FC8">
      <w:pPr>
        <w:rPr>
          <w:sz w:val="24"/>
          <w:szCs w:val="24"/>
        </w:rPr>
      </w:pPr>
      <w:r>
        <w:rPr>
          <w:noProof/>
          <w:sz w:val="24"/>
          <w:szCs w:val="24"/>
        </w:rPr>
        <mc:AlternateContent>
          <mc:Choice Requires="wps">
            <w:drawing>
              <wp:anchor distT="0" distB="0" distL="114300" distR="114300" simplePos="0" relativeHeight="251667456" behindDoc="0" locked="0" layoutInCell="1" allowOverlap="1" wp14:anchorId="7EC072B3" wp14:editId="34AF26EB">
                <wp:simplePos x="0" y="0"/>
                <wp:positionH relativeFrom="column">
                  <wp:posOffset>1805305</wp:posOffset>
                </wp:positionH>
                <wp:positionV relativeFrom="paragraph">
                  <wp:posOffset>202565</wp:posOffset>
                </wp:positionV>
                <wp:extent cx="695325" cy="323850"/>
                <wp:effectExtent l="0" t="0" r="28575" b="19050"/>
                <wp:wrapNone/>
                <wp:docPr id="17" name="Hộp Văn bản 17"/>
                <wp:cNvGraphicFramePr/>
                <a:graphic xmlns:a="http://schemas.openxmlformats.org/drawingml/2006/main">
                  <a:graphicData uri="http://schemas.microsoft.com/office/word/2010/wordprocessingShape">
                    <wps:wsp>
                      <wps:cNvSpPr txBox="1"/>
                      <wps:spPr>
                        <a:xfrm>
                          <a:off x="0" y="0"/>
                          <a:ext cx="695325" cy="323850"/>
                        </a:xfrm>
                        <a:prstGeom prst="rect">
                          <a:avLst/>
                        </a:prstGeom>
                        <a:solidFill>
                          <a:schemeClr val="lt1"/>
                        </a:solidFill>
                        <a:ln w="6350">
                          <a:solidFill>
                            <a:prstClr val="black"/>
                          </a:solidFill>
                        </a:ln>
                      </wps:spPr>
                      <wps:txbx>
                        <w:txbxContent>
                          <w:p w14:paraId="097BEE40" w14:textId="7C799940" w:rsidR="00FC7BEC" w:rsidRDefault="00FC7BEC">
                            <w:r>
                              <w:t>Tìm thấy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EC072B3" id="Hộp Văn bản 17" o:spid="_x0000_s1031" type="#_x0000_t202" style="position:absolute;left:0;text-align:left;margin-left:142.15pt;margin-top:15.95pt;width:54.75pt;height:25.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" fillcolor="white [3201]" strokeweight=".5pt">
                <v:textbox>
                  <w:txbxContent>
                    <w:p w14:paraId="097BEE40" w14:textId="7C799940" w:rsidR="00FC7BEC" w:rsidRDefault="00FC7BEC">
                      <w:r>
                        <w:t>Tìm thấy</w:t>
                      </w:r>
                    </w:p>
                  </w:txbxContent>
                </v:textbox>
              </v:shape>
            </w:pict>
          </mc:Fallback>
        </mc:AlternateContent>
      </w:r>
      <w:r>
        <w:rPr>
          <w:noProof/>
          <w:sz w:val="24"/>
          <w:szCs w:val="24"/>
        </w:rPr>
        <mc:AlternateContent>
          <mc:Choice Requires="wps">
            <w:drawing>
              <wp:anchor distT="0" distB="0" distL="114300" distR="114300" simplePos="0" relativeHeight="251665408" behindDoc="0" locked="0" layoutInCell="1" allowOverlap="1" wp14:anchorId="74300AC1" wp14:editId="4463297F">
                <wp:simplePos x="0" y="0"/>
                <wp:positionH relativeFrom="column">
                  <wp:posOffset>2510155</wp:posOffset>
                </wp:positionH>
                <wp:positionV relativeFrom="paragraph">
                  <wp:posOffset>107315</wp:posOffset>
                </wp:positionV>
                <wp:extent cx="276225" cy="485775"/>
                <wp:effectExtent l="19050" t="0" r="28575" b="47625"/>
                <wp:wrapNone/>
                <wp:docPr id="12" name="Mũi tên: Xuống 12"/>
                <wp:cNvGraphicFramePr/>
                <a:graphic xmlns:a="http://schemas.openxmlformats.org/drawingml/2006/main">
                  <a:graphicData uri="http://schemas.microsoft.com/office/word/2010/wordprocessingShape">
                    <wps:wsp>
                      <wps:cNvSpPr/>
                      <wps:spPr>
                        <a:xfrm>
                          <a:off x="0" y="0"/>
                          <a:ext cx="276225" cy="485775"/>
                        </a:xfrm>
                        <a:prstGeom prst="down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7FB129E" id="Mũi tên: Xuống 12" o:spid="_x0000_s1026" type="#_x0000_t67" style="position:absolute;margin-left:197.65pt;margin-top:8.45pt;width:21.75pt;height:38.2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" adj="15459" fillcolor="white [3201]" strokecolor="black [3200]" strokeweight="2pt"/>
            </w:pict>
          </mc:Fallback>
        </mc:AlternateContent>
      </w:r>
    </w:p>
    <w:p w14:paraId="217DB601" w14:textId="5752B181" w:rsidR="00693FC8" w:rsidRDefault="00693FC8" w:rsidP="00693FC8">
      <w:pPr>
        <w:rPr>
          <w:sz w:val="24"/>
          <w:szCs w:val="24"/>
        </w:rPr>
      </w:pPr>
    </w:p>
    <w:p w14:paraId="65A24D13" w14:textId="5AE8A7ED" w:rsidR="00693FC8" w:rsidRDefault="00500EB3" w:rsidP="00693FC8">
      <w:pPr>
        <w:rPr>
          <w:sz w:val="24"/>
          <w:szCs w:val="24"/>
        </w:rPr>
      </w:pPr>
      <w:r>
        <w:rPr>
          <w:noProof/>
          <w:sz w:val="24"/>
          <w:szCs w:val="24"/>
        </w:rPr>
        <mc:AlternateContent>
          <mc:Choice Requires="wps">
            <w:drawing>
              <wp:anchor distT="0" distB="0" distL="114300" distR="114300" simplePos="0" relativeHeight="251663360" behindDoc="0" locked="0" layoutInCell="1" allowOverlap="1" wp14:anchorId="30848599" wp14:editId="27626941">
                <wp:simplePos x="0" y="0"/>
                <wp:positionH relativeFrom="margin">
                  <wp:posOffset>1729106</wp:posOffset>
                </wp:positionH>
                <wp:positionV relativeFrom="paragraph">
                  <wp:posOffset>8255</wp:posOffset>
                </wp:positionV>
                <wp:extent cx="1943100" cy="876300"/>
                <wp:effectExtent l="0" t="0" r="19050" b="19050"/>
                <wp:wrapNone/>
                <wp:docPr id="8" name="Lưu Đồ: Quyết Định 8"/>
                <wp:cNvGraphicFramePr/>
                <a:graphic xmlns:a="http://schemas.openxmlformats.org/drawingml/2006/main">
                  <a:graphicData uri="http://schemas.microsoft.com/office/word/2010/wordprocessingShape">
                    <wps:wsp>
                      <wps:cNvSpPr/>
                      <wps:spPr>
                        <a:xfrm>
                          <a:off x="0" y="0"/>
                          <a:ext cx="1943100" cy="876300"/>
                        </a:xfrm>
                        <a:prstGeom prst="flowChartDecision">
                          <a:avLst/>
                        </a:prstGeom>
                      </wps:spPr>
                      <wps:style>
                        <a:lnRef idx="2">
                          <a:schemeClr val="dk1"/>
                        </a:lnRef>
                        <a:fillRef idx="1">
                          <a:schemeClr val="lt1"/>
                        </a:fillRef>
                        <a:effectRef idx="0">
                          <a:schemeClr val="dk1"/>
                        </a:effectRef>
                        <a:fontRef idx="minor">
                          <a:schemeClr val="dk1"/>
                        </a:fontRef>
                      </wps:style>
                      <wps:txbx>
                        <w:txbxContent>
                          <w:p w14:paraId="6E9E0DD8" w14:textId="7C9966D3" w:rsidR="00FC7BEC" w:rsidRDefault="00FC7BEC" w:rsidP="00693FC8">
                            <w:r>
                              <w:t>Kiểm tra bãi đỗ xe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848599" id="Lưu Đồ: Quyết Định 8" o:spid="_x0000_s1032" type="#_x0000_t110" style="position:absolute;left:0;text-align:left;margin-left:136.15pt;margin-top:.65pt;width:153pt;height:69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" fillcolor="white [3201]" strokecolor="black [3200]" strokeweight="2pt">
                <v:textbox>
                  <w:txbxContent>
                    <w:p w14:paraId="6E9E0DD8" w14:textId="7C9966D3" w:rsidR="00FC7BEC" w:rsidRDefault="00FC7BEC" w:rsidP="00693FC8">
                      <w:r>
                        <w:t>Kiểm tra bãi đỗ xe</w:t>
                      </w:r>
                    </w:p>
                  </w:txbxContent>
                </v:textbox>
                <w10:wrap anchorx="margin"/>
              </v:shape>
            </w:pict>
          </mc:Fallback>
        </mc:AlternateContent>
      </w:r>
    </w:p>
    <w:p w14:paraId="22DC178B" w14:textId="7080074F" w:rsidR="00693FC8" w:rsidRDefault="00693FC8" w:rsidP="00693FC8">
      <w:pPr>
        <w:rPr>
          <w:sz w:val="24"/>
          <w:szCs w:val="24"/>
        </w:rPr>
      </w:pPr>
    </w:p>
    <w:p w14:paraId="7AA55D67" w14:textId="34FD346D" w:rsidR="00693FC8" w:rsidRDefault="00693FC8" w:rsidP="00693FC8">
      <w:pPr>
        <w:rPr>
          <w:sz w:val="24"/>
          <w:szCs w:val="24"/>
        </w:rPr>
      </w:pPr>
    </w:p>
    <w:p w14:paraId="70D104C0" w14:textId="660A4D4E" w:rsidR="00693FC8" w:rsidRDefault="00500EB3" w:rsidP="00693FC8">
      <w:pPr>
        <w:rPr>
          <w:sz w:val="24"/>
          <w:szCs w:val="24"/>
        </w:rPr>
      </w:pPr>
      <w:r>
        <w:rPr>
          <w:noProof/>
          <w:sz w:val="24"/>
          <w:szCs w:val="24"/>
        </w:rPr>
        <mc:AlternateContent>
          <mc:Choice Requires="wps">
            <w:drawing>
              <wp:anchor distT="0" distB="0" distL="114300" distR="114300" simplePos="0" relativeHeight="251672576" behindDoc="0" locked="0" layoutInCell="1" allowOverlap="1" wp14:anchorId="3444A8CA" wp14:editId="171F1143">
                <wp:simplePos x="0" y="0"/>
                <wp:positionH relativeFrom="column">
                  <wp:posOffset>2786379</wp:posOffset>
                </wp:positionH>
                <wp:positionV relativeFrom="paragraph">
                  <wp:posOffset>125730</wp:posOffset>
                </wp:positionV>
                <wp:extent cx="1057275" cy="333375"/>
                <wp:effectExtent l="0" t="0" r="28575" b="28575"/>
                <wp:wrapNone/>
                <wp:docPr id="22" name="Hộp Văn bản 22"/>
                <wp:cNvGraphicFramePr/>
                <a:graphic xmlns:a="http://schemas.openxmlformats.org/drawingml/2006/main">
                  <a:graphicData uri="http://schemas.microsoft.com/office/word/2010/wordprocessingShape">
                    <wps:wsp>
                      <wps:cNvSpPr txBox="1"/>
                      <wps:spPr>
                        <a:xfrm>
                          <a:off x="0" y="0"/>
                          <a:ext cx="1057275" cy="333375"/>
                        </a:xfrm>
                        <a:prstGeom prst="rect">
                          <a:avLst/>
                        </a:prstGeom>
                        <a:solidFill>
                          <a:schemeClr val="lt1"/>
                        </a:solidFill>
                        <a:ln w="6350">
                          <a:solidFill>
                            <a:prstClr val="black"/>
                          </a:solidFill>
                        </a:ln>
                      </wps:spPr>
                      <wps:txbx>
                        <w:txbxContent>
                          <w:p w14:paraId="13BB3945" w14:textId="6ABD1770" w:rsidR="00FC7BEC" w:rsidRDefault="00FC7BEC">
                            <w:r>
                              <w:t>Còn chỗ trống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444A8CA" id="Hộp Văn bản 22" o:spid="_x0000_s1033" type="#_x0000_t202" style="position:absolute;left:0;text-align:left;margin-left:219.4pt;margin-top:9.9pt;width:83.25pt;height:26.25pt;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" fillcolor="white [3201]" strokeweight=".5pt">
                <v:textbox>
                  <w:txbxContent>
                    <w:p w14:paraId="13BB3945" w14:textId="6ABD1770" w:rsidR="00FC7BEC" w:rsidRDefault="00FC7BEC">
                      <w:r>
                        <w:t>Còn chỗ trống</w:t>
                      </w:r>
                    </w:p>
                  </w:txbxContent>
                </v:textbox>
              </v:shape>
            </w:pict>
          </mc:Fallback>
        </mc:AlternateContent>
      </w:r>
      <w:r>
        <w:rPr>
          <w:noProof/>
          <w:sz w:val="24"/>
          <w:szCs w:val="24"/>
        </w:rPr>
        <mc:AlternateContent>
          <mc:Choice Requires="wps">
            <w:drawing>
              <wp:anchor distT="0" distB="0" distL="114300" distR="114300" simplePos="0" relativeHeight="251670528" behindDoc="0" locked="0" layoutInCell="1" allowOverlap="1" wp14:anchorId="5394553F" wp14:editId="2A8EB05E">
                <wp:simplePos x="0" y="0"/>
                <wp:positionH relativeFrom="column">
                  <wp:posOffset>2519680</wp:posOffset>
                </wp:positionH>
                <wp:positionV relativeFrom="paragraph">
                  <wp:posOffset>11430</wp:posOffset>
                </wp:positionV>
                <wp:extent cx="314325" cy="685800"/>
                <wp:effectExtent l="19050" t="0" r="28575" b="38100"/>
                <wp:wrapNone/>
                <wp:docPr id="20" name="Mũi tên: Xuống 20"/>
                <wp:cNvGraphicFramePr/>
                <a:graphic xmlns:a="http://schemas.openxmlformats.org/drawingml/2006/main">
                  <a:graphicData uri="http://schemas.microsoft.com/office/word/2010/wordprocessingShape">
                    <wps:wsp>
                      <wps:cNvSpPr/>
                      <wps:spPr>
                        <a:xfrm>
                          <a:off x="0" y="0"/>
                          <a:ext cx="314325" cy="685800"/>
                        </a:xfrm>
                        <a:prstGeom prst="down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5A46DE9" id="Mũi tên: Xuống 20" o:spid="_x0000_s1026" type="#_x0000_t67" style="position:absolute;margin-left:198.4pt;margin-top:.9pt;width:24.75pt;height:54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" adj="16650" fillcolor="white [3201]" strokecolor="black [3200]" strokeweight="2pt"/>
            </w:pict>
          </mc:Fallback>
        </mc:AlternateContent>
      </w:r>
    </w:p>
    <w:p w14:paraId="07FD6D65" w14:textId="205A74CA" w:rsidR="00693FC8" w:rsidRDefault="00693FC8" w:rsidP="00693FC8">
      <w:pPr>
        <w:rPr>
          <w:sz w:val="24"/>
          <w:szCs w:val="24"/>
        </w:rPr>
      </w:pPr>
    </w:p>
    <w:p w14:paraId="493F2C98" w14:textId="634DAACD" w:rsidR="00693FC8" w:rsidRDefault="00500EB3" w:rsidP="00693FC8">
      <w:pPr>
        <w:rPr>
          <w:sz w:val="24"/>
          <w:szCs w:val="24"/>
        </w:rPr>
      </w:pPr>
      <w:r>
        <w:rPr>
          <w:noProof/>
          <w:sz w:val="24"/>
          <w:szCs w:val="24"/>
        </w:rPr>
        <mc:AlternateContent>
          <mc:Choice Requires="wps">
            <w:drawing>
              <wp:anchor distT="0" distB="0" distL="114300" distR="114300" simplePos="0" relativeHeight="251669504" behindDoc="0" locked="0" layoutInCell="1" allowOverlap="1" wp14:anchorId="359E5E34" wp14:editId="4CF2A4ED">
                <wp:simplePos x="0" y="0"/>
                <wp:positionH relativeFrom="column">
                  <wp:posOffset>1786255</wp:posOffset>
                </wp:positionH>
                <wp:positionV relativeFrom="paragraph">
                  <wp:posOffset>102870</wp:posOffset>
                </wp:positionV>
                <wp:extent cx="1666875" cy="600075"/>
                <wp:effectExtent l="0" t="0" r="28575" b="28575"/>
                <wp:wrapNone/>
                <wp:docPr id="19" name="Hình chữ nhật 19"/>
                <wp:cNvGraphicFramePr/>
                <a:graphic xmlns:a="http://schemas.openxmlformats.org/drawingml/2006/main">
                  <a:graphicData uri="http://schemas.microsoft.com/office/word/2010/wordprocessingShape">
                    <wps:wsp>
                      <wps:cNvSpPr/>
                      <wps:spPr>
                        <a:xfrm>
                          <a:off x="0" y="0"/>
                          <a:ext cx="1666875" cy="600075"/>
                        </a:xfrm>
                        <a:prstGeom prst="rect">
                          <a:avLst/>
                        </a:prstGeom>
                      </wps:spPr>
                      <wps:style>
                        <a:lnRef idx="2">
                          <a:schemeClr val="dk1"/>
                        </a:lnRef>
                        <a:fillRef idx="1">
                          <a:schemeClr val="lt1"/>
                        </a:fillRef>
                        <a:effectRef idx="0">
                          <a:schemeClr val="dk1"/>
                        </a:effectRef>
                        <a:fontRef idx="minor">
                          <a:schemeClr val="dk1"/>
                        </a:fontRef>
                      </wps:style>
                      <wps:txbx>
                        <w:txbxContent>
                          <w:p w14:paraId="152A2264" w14:textId="6060628D" w:rsidR="00FC7BEC" w:rsidRDefault="00FC7BEC" w:rsidP="00500EB3">
                            <w:pPr>
                              <w:jc w:val="center"/>
                            </w:pPr>
                            <w:r>
                              <w:t>Đỗ Xe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59E5E34" id="Hình chữ nhật 19" o:spid="_x0000_s1034" style="position:absolute;left:0;text-align:left;margin-left:140.65pt;margin-top:8.1pt;width:131.25pt;height:47.2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" fillcolor="white [3201]" strokecolor="black [3200]" strokeweight="2pt">
                <v:textbox>
                  <w:txbxContent>
                    <w:p w14:paraId="152A2264" w14:textId="6060628D" w:rsidR="00FC7BEC" w:rsidRDefault="00FC7BEC" w:rsidP="00500EB3">
                      <w:pPr>
                        <w:jc w:val="center"/>
                      </w:pPr>
                      <w:r>
                        <w:t>Đỗ Xe</w:t>
                      </w:r>
                    </w:p>
                  </w:txbxContent>
                </v:textbox>
              </v:rect>
            </w:pict>
          </mc:Fallback>
        </mc:AlternateContent>
      </w:r>
    </w:p>
    <w:p w14:paraId="59829ECF" w14:textId="51B832D7" w:rsidR="00500EB3" w:rsidRDefault="00500EB3" w:rsidP="00693FC8">
      <w:pPr>
        <w:rPr>
          <w:sz w:val="24"/>
          <w:szCs w:val="24"/>
        </w:rPr>
      </w:pPr>
    </w:p>
    <w:p w14:paraId="22833893" w14:textId="4A4FBEC0" w:rsidR="00500EB3" w:rsidRDefault="00500EB3" w:rsidP="00693FC8">
      <w:pPr>
        <w:rPr>
          <w:sz w:val="24"/>
          <w:szCs w:val="24"/>
        </w:rPr>
      </w:pPr>
    </w:p>
    <w:p w14:paraId="7055B0FA" w14:textId="7ED129E5" w:rsidR="00500EB3" w:rsidRDefault="00500EB3" w:rsidP="00500EB3">
      <w:pPr>
        <w:pStyle w:val="oancuaDanhsach"/>
        <w:numPr>
          <w:ilvl w:val="0"/>
          <w:numId w:val="39"/>
        </w:numPr>
        <w:rPr>
          <w:sz w:val="24"/>
          <w:szCs w:val="24"/>
        </w:rPr>
      </w:pPr>
      <w:r>
        <w:rPr>
          <w:sz w:val="24"/>
          <w:szCs w:val="24"/>
        </w:rPr>
        <w:t>Người lái xe di chuyển để tìm kiếm bãi đỗ xe</w:t>
      </w:r>
    </w:p>
    <w:p w14:paraId="39412B01" w14:textId="29448FF7" w:rsidR="00500EB3" w:rsidRDefault="00500EB3" w:rsidP="00500EB3">
      <w:pPr>
        <w:pStyle w:val="oancuaDanhsach"/>
        <w:numPr>
          <w:ilvl w:val="0"/>
          <w:numId w:val="39"/>
        </w:numPr>
        <w:rPr>
          <w:sz w:val="24"/>
          <w:szCs w:val="24"/>
        </w:rPr>
      </w:pPr>
      <w:r>
        <w:rPr>
          <w:sz w:val="24"/>
          <w:szCs w:val="24"/>
        </w:rPr>
        <w:t>Nếu tìm thấy bãi đỗ xe, sẽ kiểm tra xem bãi còn chỗ để xe hay không, nếu có thì đõ xe, ngược lại nếu không có lại tiếp tục tìm kiếm bãi đỗ xe</w:t>
      </w:r>
    </w:p>
    <w:p w14:paraId="4653B465" w14:textId="1927CBED" w:rsidR="00500EB3" w:rsidRPr="00500EB3" w:rsidRDefault="00500EB3" w:rsidP="00500EB3">
      <w:pPr>
        <w:pStyle w:val="oancuaDanhsach"/>
        <w:numPr>
          <w:ilvl w:val="0"/>
          <w:numId w:val="39"/>
        </w:numPr>
        <w:rPr>
          <w:sz w:val="24"/>
          <w:szCs w:val="24"/>
        </w:rPr>
      </w:pPr>
      <w:r>
        <w:rPr>
          <w:sz w:val="24"/>
          <w:szCs w:val="24"/>
        </w:rPr>
        <w:t>Trung bình một người cần 30 phút để đỗ được xe của mình trong trung tâm thành phố lớn.</w:t>
      </w:r>
    </w:p>
    <w:p w14:paraId="483003B4" w14:textId="2282443F" w:rsidR="00652746" w:rsidRDefault="00947316" w:rsidP="00652746">
      <w:pPr>
        <w:pStyle w:val="u2"/>
      </w:pPr>
      <w:bookmarkStart w:id="8" w:name="_Toc527975133"/>
      <w:r>
        <w:t>Mô hình hoạt động dự kiến sau khi áp dụng sản phẩm mới</w:t>
      </w:r>
      <w:bookmarkEnd w:id="8"/>
    </w:p>
    <w:p w14:paraId="7F53EED5" w14:textId="15820028" w:rsidR="00652746" w:rsidRDefault="00652746" w:rsidP="00652746">
      <w:pPr>
        <w:pStyle w:val="oancuaDanhsach"/>
        <w:numPr>
          <w:ilvl w:val="0"/>
          <w:numId w:val="41"/>
        </w:numPr>
        <w:rPr>
          <w:sz w:val="24"/>
          <w:szCs w:val="24"/>
        </w:rPr>
      </w:pPr>
      <w:r>
        <w:rPr>
          <w:sz w:val="24"/>
          <w:szCs w:val="24"/>
        </w:rPr>
        <w:t>Người dùng tìm kiếm thông tin về bãi đỗ xe, gửi yêu cầu lên server, server trả về thông tin của bãi đỗ xe.</w:t>
      </w:r>
    </w:p>
    <w:p w14:paraId="799C30F9" w14:textId="249A9003" w:rsidR="00652746" w:rsidRPr="00652746" w:rsidRDefault="00652746" w:rsidP="00652746">
      <w:pPr>
        <w:pStyle w:val="oancuaDanhsach"/>
        <w:numPr>
          <w:ilvl w:val="0"/>
          <w:numId w:val="41"/>
        </w:numPr>
        <w:rPr>
          <w:sz w:val="24"/>
          <w:szCs w:val="24"/>
        </w:rPr>
      </w:pPr>
      <w:r>
        <w:rPr>
          <w:sz w:val="24"/>
          <w:szCs w:val="24"/>
        </w:rPr>
        <w:t>Người dùng đặt chỗ qua ứng dụng hoặc được ứng dụng chỉ đường đi đế</w:t>
      </w:r>
      <w:r w:rsidR="0076225E">
        <w:rPr>
          <w:sz w:val="24"/>
          <w:szCs w:val="24"/>
        </w:rPr>
        <w:t>n baĩ</w:t>
      </w:r>
      <w:r>
        <w:rPr>
          <w:sz w:val="24"/>
          <w:szCs w:val="24"/>
        </w:rPr>
        <w:t xml:space="preserve"> đỗ xe.</w:t>
      </w:r>
    </w:p>
    <w:p w14:paraId="12EA9393" w14:textId="77777777" w:rsidR="0076225E" w:rsidRDefault="0076225E" w:rsidP="00652746"/>
    <w:p w14:paraId="548CA15E" w14:textId="77777777" w:rsidR="0076225E" w:rsidRDefault="0076225E" w:rsidP="00652746"/>
    <w:p w14:paraId="4694E4E7" w14:textId="77777777" w:rsidR="0076225E" w:rsidRDefault="0076225E" w:rsidP="00652746"/>
    <w:p w14:paraId="7A9ABFA7" w14:textId="77777777" w:rsidR="0076225E" w:rsidRDefault="0076225E" w:rsidP="00652746"/>
    <w:p w14:paraId="20E6BBDE" w14:textId="77777777" w:rsidR="0076225E" w:rsidRDefault="0076225E" w:rsidP="00652746"/>
    <w:p w14:paraId="31BEAAB8" w14:textId="77777777" w:rsidR="0076225E" w:rsidRDefault="0076225E" w:rsidP="00652746"/>
    <w:p w14:paraId="21DCF832" w14:textId="77777777" w:rsidR="0076225E" w:rsidRDefault="0076225E" w:rsidP="00652746"/>
    <w:p w14:paraId="3509CB36" w14:textId="77777777" w:rsidR="0076225E" w:rsidRDefault="0076225E" w:rsidP="00652746"/>
    <w:p w14:paraId="633FFC77" w14:textId="77777777" w:rsidR="0076225E" w:rsidRDefault="0076225E" w:rsidP="00652746"/>
    <w:p w14:paraId="34ED4B61" w14:textId="77777777" w:rsidR="0076225E" w:rsidRDefault="0076225E" w:rsidP="00652746"/>
    <w:p w14:paraId="37D3F168" w14:textId="77777777" w:rsidR="0076225E" w:rsidRDefault="0076225E" w:rsidP="00652746"/>
    <w:p w14:paraId="46995BDA" w14:textId="61A4ED72" w:rsidR="0076225E" w:rsidRDefault="0076225E" w:rsidP="00652746">
      <w:r>
        <w:rPr>
          <w:noProof/>
        </w:rPr>
        <mc:AlternateContent>
          <mc:Choice Requires="wps">
            <w:drawing>
              <wp:anchor distT="0" distB="0" distL="114300" distR="114300" simplePos="0" relativeHeight="251675648" behindDoc="0" locked="0" layoutInCell="1" allowOverlap="1" wp14:anchorId="652FEA24" wp14:editId="3CE96FB4">
                <wp:simplePos x="0" y="0"/>
                <wp:positionH relativeFrom="margin">
                  <wp:posOffset>2168525</wp:posOffset>
                </wp:positionH>
                <wp:positionV relativeFrom="paragraph">
                  <wp:posOffset>10795</wp:posOffset>
                </wp:positionV>
                <wp:extent cx="1352550" cy="2028825"/>
                <wp:effectExtent l="0" t="0" r="19050" b="28575"/>
                <wp:wrapNone/>
                <wp:docPr id="25" name="Hình chữ nhật 25"/>
                <wp:cNvGraphicFramePr/>
                <a:graphic xmlns:a="http://schemas.openxmlformats.org/drawingml/2006/main">
                  <a:graphicData uri="http://schemas.microsoft.com/office/word/2010/wordprocessingShape">
                    <wps:wsp>
                      <wps:cNvSpPr/>
                      <wps:spPr>
                        <a:xfrm>
                          <a:off x="0" y="0"/>
                          <a:ext cx="1352550" cy="2028825"/>
                        </a:xfrm>
                        <a:prstGeom prst="rect">
                          <a:avLst/>
                        </a:prstGeom>
                      </wps:spPr>
                      <wps:style>
                        <a:lnRef idx="2">
                          <a:schemeClr val="dk1"/>
                        </a:lnRef>
                        <a:fillRef idx="1">
                          <a:schemeClr val="lt1"/>
                        </a:fillRef>
                        <a:effectRef idx="0">
                          <a:schemeClr val="dk1"/>
                        </a:effectRef>
                        <a:fontRef idx="minor">
                          <a:schemeClr val="dk1"/>
                        </a:fontRef>
                      </wps:style>
                      <wps:txbx>
                        <w:txbxContent>
                          <w:p w14:paraId="000CBEED" w14:textId="1CCF2E90" w:rsidR="00FC7BEC" w:rsidRDefault="00FC7BEC" w:rsidP="00652746">
                            <w:pPr>
                              <w:jc w:val="center"/>
                            </w:pPr>
                            <w:r>
                              <w:t>Máy chủ</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52FEA24" id="Hình chữ nhật 25" o:spid="_x0000_s1035" style="position:absolute;left:0;text-align:left;margin-left:170.75pt;margin-top:.85pt;width:106.5pt;height:159.75pt;z-index:25167564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" fillcolor="white [3201]" strokecolor="black [3200]" strokeweight="2pt">
                <v:textbox>
                  <w:txbxContent>
                    <w:p w14:paraId="000CBEED" w14:textId="1CCF2E90" w:rsidR="00FC7BEC" w:rsidRDefault="00FC7BEC" w:rsidP="00652746">
                      <w:pPr>
                        <w:jc w:val="center"/>
                      </w:pPr>
                      <w:r>
                        <w:t>Máy chủ</w:t>
                      </w:r>
                    </w:p>
                  </w:txbxContent>
                </v:textbox>
                <w10:wrap anchorx="margin"/>
              </v:rect>
            </w:pict>
          </mc:Fallback>
        </mc:AlternateContent>
      </w:r>
    </w:p>
    <w:p w14:paraId="4934A033" w14:textId="1673A7B2" w:rsidR="0076225E" w:rsidRDefault="0076225E" w:rsidP="00652746">
      <w:r>
        <w:rPr>
          <w:noProof/>
        </w:rPr>
        <mc:AlternateContent>
          <mc:Choice Requires="wps">
            <w:drawing>
              <wp:anchor distT="0" distB="0" distL="114300" distR="114300" simplePos="0" relativeHeight="251676672" behindDoc="0" locked="0" layoutInCell="1" allowOverlap="1" wp14:anchorId="68590721" wp14:editId="70C12752">
                <wp:simplePos x="0" y="0"/>
                <wp:positionH relativeFrom="column">
                  <wp:posOffset>4367530</wp:posOffset>
                </wp:positionH>
                <wp:positionV relativeFrom="paragraph">
                  <wp:posOffset>243840</wp:posOffset>
                </wp:positionV>
                <wp:extent cx="1562100" cy="542925"/>
                <wp:effectExtent l="0" t="0" r="19050" b="28575"/>
                <wp:wrapNone/>
                <wp:docPr id="26" name="Hình chữ nhật 26"/>
                <wp:cNvGraphicFramePr/>
                <a:graphic xmlns:a="http://schemas.openxmlformats.org/drawingml/2006/main">
                  <a:graphicData uri="http://schemas.microsoft.com/office/word/2010/wordprocessingShape">
                    <wps:wsp>
                      <wps:cNvSpPr/>
                      <wps:spPr>
                        <a:xfrm>
                          <a:off x="0" y="0"/>
                          <a:ext cx="1562100" cy="542925"/>
                        </a:xfrm>
                        <a:prstGeom prst="rect">
                          <a:avLst/>
                        </a:prstGeom>
                      </wps:spPr>
                      <wps:style>
                        <a:lnRef idx="2">
                          <a:schemeClr val="dk1"/>
                        </a:lnRef>
                        <a:fillRef idx="1">
                          <a:schemeClr val="lt1"/>
                        </a:fillRef>
                        <a:effectRef idx="0">
                          <a:schemeClr val="dk1"/>
                        </a:effectRef>
                        <a:fontRef idx="minor">
                          <a:schemeClr val="dk1"/>
                        </a:fontRef>
                      </wps:style>
                      <wps:txbx>
                        <w:txbxContent>
                          <w:p w14:paraId="1375A010" w14:textId="3A383D51" w:rsidR="00FC7BEC" w:rsidRDefault="00FC7BEC" w:rsidP="00652746">
                            <w:pPr>
                              <w:jc w:val="center"/>
                            </w:pPr>
                            <w:r>
                              <w:t>Bãi đỗ xe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8590721" id="Hình chữ nhật 26" o:spid="_x0000_s1036" style="position:absolute;left:0;text-align:left;margin-left:343.9pt;margin-top:19.2pt;width:123pt;height:42.75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" fillcolor="white [3201]" strokecolor="black [3200]" strokeweight="2pt">
                <v:textbox>
                  <w:txbxContent>
                    <w:p w14:paraId="1375A010" w14:textId="3A383D51" w:rsidR="00FC7BEC" w:rsidRDefault="00FC7BEC" w:rsidP="00652746">
                      <w:pPr>
                        <w:jc w:val="center"/>
                      </w:pPr>
                      <w:r>
                        <w:t>Bãi đỗ xe</w:t>
                      </w:r>
                    </w:p>
                  </w:txbxContent>
                </v:textbox>
              </v:rect>
            </w:pict>
          </mc:Fallback>
        </mc:AlternateContent>
      </w:r>
      <w:r>
        <w:rPr>
          <w:noProof/>
        </w:rPr>
        <mc:AlternateContent>
          <mc:Choice Requires="wps">
            <w:drawing>
              <wp:anchor distT="0" distB="0" distL="114300" distR="114300" simplePos="0" relativeHeight="251674624" behindDoc="0" locked="0" layoutInCell="1" allowOverlap="1" wp14:anchorId="7106898B" wp14:editId="3ED821CB">
                <wp:simplePos x="0" y="0"/>
                <wp:positionH relativeFrom="margin">
                  <wp:posOffset>-9525</wp:posOffset>
                </wp:positionH>
                <wp:positionV relativeFrom="paragraph">
                  <wp:posOffset>262890</wp:posOffset>
                </wp:positionV>
                <wp:extent cx="1513840" cy="466725"/>
                <wp:effectExtent l="0" t="0" r="10160" b="28575"/>
                <wp:wrapNone/>
                <wp:docPr id="24" name="Hình chữ nhật 24"/>
                <wp:cNvGraphicFramePr/>
                <a:graphic xmlns:a="http://schemas.openxmlformats.org/drawingml/2006/main">
                  <a:graphicData uri="http://schemas.microsoft.com/office/word/2010/wordprocessingShape">
                    <wps:wsp>
                      <wps:cNvSpPr/>
                      <wps:spPr>
                        <a:xfrm>
                          <a:off x="0" y="0"/>
                          <a:ext cx="1513840" cy="466725"/>
                        </a:xfrm>
                        <a:prstGeom prst="rect">
                          <a:avLst/>
                        </a:prstGeom>
                      </wps:spPr>
                      <wps:style>
                        <a:lnRef idx="2">
                          <a:schemeClr val="dk1"/>
                        </a:lnRef>
                        <a:fillRef idx="1">
                          <a:schemeClr val="lt1"/>
                        </a:fillRef>
                        <a:effectRef idx="0">
                          <a:schemeClr val="dk1"/>
                        </a:effectRef>
                        <a:fontRef idx="minor">
                          <a:schemeClr val="dk1"/>
                        </a:fontRef>
                      </wps:style>
                      <wps:txbx>
                        <w:txbxContent>
                          <w:p w14:paraId="1E2F4114" w14:textId="1DB1F9F2" w:rsidR="00FC7BEC" w:rsidRDefault="00FC7BEC" w:rsidP="00652746">
                            <w:pPr>
                              <w:jc w:val="center"/>
                            </w:pPr>
                            <w:r>
                              <w:t>Tìm kiếm chỗ đỗ xe qua ứng dụng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106898B" id="Hình chữ nhật 24" o:spid="_x0000_s1037" style="position:absolute;left:0;text-align:left;margin-left:-.75pt;margin-top:20.7pt;width:119.2pt;height:36.75pt;z-index:25167462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" fillcolor="white [3201]" strokecolor="black [3200]" strokeweight="2pt">
                <v:textbox>
                  <w:txbxContent>
                    <w:p w14:paraId="1E2F4114" w14:textId="1DB1F9F2" w:rsidR="00FC7BEC" w:rsidRDefault="00FC7BEC" w:rsidP="00652746">
                      <w:pPr>
                        <w:jc w:val="center"/>
                      </w:pPr>
                      <w:r>
                        <w:t>Tìm kiếm chỗ đỗ xe qua ứng dụng</w:t>
                      </w:r>
                    </w:p>
                  </w:txbxContent>
                </v:textbox>
                <w10:wrap anchorx="margin"/>
              </v:rect>
            </w:pict>
          </mc:Fallback>
        </mc:AlternateContent>
      </w:r>
    </w:p>
    <w:p w14:paraId="2F36DEE5" w14:textId="6611F49E" w:rsidR="0076225E" w:rsidRDefault="0076225E" w:rsidP="00652746">
      <w:r>
        <w:rPr>
          <w:noProof/>
        </w:rPr>
        <mc:AlternateContent>
          <mc:Choice Requires="wps">
            <w:drawing>
              <wp:anchor distT="0" distB="0" distL="114300" distR="114300" simplePos="0" relativeHeight="251679744" behindDoc="0" locked="0" layoutInCell="1" allowOverlap="1" wp14:anchorId="12B5C370" wp14:editId="22F5406B">
                <wp:simplePos x="0" y="0"/>
                <wp:positionH relativeFrom="column">
                  <wp:posOffset>3529330</wp:posOffset>
                </wp:positionH>
                <wp:positionV relativeFrom="paragraph">
                  <wp:posOffset>15875</wp:posOffset>
                </wp:positionV>
                <wp:extent cx="857250" cy="76200"/>
                <wp:effectExtent l="0" t="19050" r="38100" b="38100"/>
                <wp:wrapNone/>
                <wp:docPr id="29" name="Mũi tên: Phải 29"/>
                <wp:cNvGraphicFramePr/>
                <a:graphic xmlns:a="http://schemas.openxmlformats.org/drawingml/2006/main">
                  <a:graphicData uri="http://schemas.microsoft.com/office/word/2010/wordprocessingShape">
                    <wps:wsp>
                      <wps:cNvSpPr/>
                      <wps:spPr>
                        <a:xfrm>
                          <a:off x="0" y="0"/>
                          <a:ext cx="857250" cy="76200"/>
                        </a:xfrm>
                        <a:prstGeom prst="right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ECBA20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Mũi tên: Phải 29" o:spid="_x0000_s1026" type="#_x0000_t13" style="position:absolute;margin-left:277.9pt;margin-top:1.25pt;width:67.5pt;height:6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" adj="20640" fillcolor="white [3201]" strokecolor="#f79646 [3209]" strokeweight="2pt"/>
            </w:pict>
          </mc:Fallback>
        </mc:AlternateContent>
      </w:r>
      <w:r>
        <w:rPr>
          <w:noProof/>
        </w:rPr>
        <mc:AlternateContent>
          <mc:Choice Requires="wps">
            <w:drawing>
              <wp:anchor distT="0" distB="0" distL="114300" distR="114300" simplePos="0" relativeHeight="251677696" behindDoc="0" locked="0" layoutInCell="1" allowOverlap="1" wp14:anchorId="007652D0" wp14:editId="3CAD0C58">
                <wp:simplePos x="0" y="0"/>
                <wp:positionH relativeFrom="column">
                  <wp:posOffset>1548130</wp:posOffset>
                </wp:positionH>
                <wp:positionV relativeFrom="paragraph">
                  <wp:posOffset>29845</wp:posOffset>
                </wp:positionV>
                <wp:extent cx="561975" cy="142875"/>
                <wp:effectExtent l="0" t="19050" r="47625" b="47625"/>
                <wp:wrapNone/>
                <wp:docPr id="27" name="Mũi tên: Phải 27"/>
                <wp:cNvGraphicFramePr/>
                <a:graphic xmlns:a="http://schemas.openxmlformats.org/drawingml/2006/main">
                  <a:graphicData uri="http://schemas.microsoft.com/office/word/2010/wordprocessingShape">
                    <wps:wsp>
                      <wps:cNvSpPr/>
                      <wps:spPr>
                        <a:xfrm>
                          <a:off x="0" y="0"/>
                          <a:ext cx="561975" cy="142875"/>
                        </a:xfrm>
                        <a:prstGeom prst="right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E5B055F" id="Mũi tên: Phải 27" o:spid="_x0000_s1026" type="#_x0000_t13" style="position:absolute;margin-left:121.9pt;margin-top:2.35pt;width:44.25pt;height:11.25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" adj="18854" fillcolor="white [3201]" strokecolor="#f79646 [3209]" strokeweight="2pt"/>
            </w:pict>
          </mc:Fallback>
        </mc:AlternateContent>
      </w:r>
    </w:p>
    <w:p w14:paraId="2CC47FAD" w14:textId="40F9943A" w:rsidR="0076225E" w:rsidRDefault="0076225E" w:rsidP="00652746">
      <w:r>
        <w:rPr>
          <w:noProof/>
        </w:rPr>
        <mc:AlternateContent>
          <mc:Choice Requires="wps">
            <w:drawing>
              <wp:anchor distT="0" distB="0" distL="114300" distR="114300" simplePos="0" relativeHeight="251680768" behindDoc="0" locked="0" layoutInCell="1" allowOverlap="1" wp14:anchorId="62C7DAC6" wp14:editId="660F4124">
                <wp:simplePos x="0" y="0"/>
                <wp:positionH relativeFrom="column">
                  <wp:posOffset>3557905</wp:posOffset>
                </wp:positionH>
                <wp:positionV relativeFrom="paragraph">
                  <wp:posOffset>43815</wp:posOffset>
                </wp:positionV>
                <wp:extent cx="790575" cy="123825"/>
                <wp:effectExtent l="0" t="0" r="28575" b="28575"/>
                <wp:wrapNone/>
                <wp:docPr id="30" name="Mũi tên: Trái 30"/>
                <wp:cNvGraphicFramePr/>
                <a:graphic xmlns:a="http://schemas.openxmlformats.org/drawingml/2006/main">
                  <a:graphicData uri="http://schemas.microsoft.com/office/word/2010/wordprocessingShape">
                    <wps:wsp>
                      <wps:cNvSpPr/>
                      <wps:spPr>
                        <a:xfrm>
                          <a:off x="0" y="0"/>
                          <a:ext cx="790575" cy="123825"/>
                        </a:xfrm>
                        <a:prstGeom prst="left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1738F17"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Mũi tên: Trái 30" o:spid="_x0000_s1026" type="#_x0000_t66" style="position:absolute;margin-left:280.15pt;margin-top:3.45pt;width:62.25pt;height:9.75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" adj="1692" fillcolor="white [3201]" strokecolor="#f79646 [3209]" strokeweight="2pt"/>
            </w:pict>
          </mc:Fallback>
        </mc:AlternateContent>
      </w:r>
      <w:r>
        <w:rPr>
          <w:noProof/>
        </w:rPr>
        <mc:AlternateContent>
          <mc:Choice Requires="wps">
            <w:drawing>
              <wp:anchor distT="0" distB="0" distL="114300" distR="114300" simplePos="0" relativeHeight="251678720" behindDoc="0" locked="0" layoutInCell="1" allowOverlap="1" wp14:anchorId="02DCFEC9" wp14:editId="44E3B984">
                <wp:simplePos x="0" y="0"/>
                <wp:positionH relativeFrom="column">
                  <wp:posOffset>1538605</wp:posOffset>
                </wp:positionH>
                <wp:positionV relativeFrom="paragraph">
                  <wp:posOffset>5715</wp:posOffset>
                </wp:positionV>
                <wp:extent cx="542925" cy="133350"/>
                <wp:effectExtent l="0" t="0" r="28575" b="19050"/>
                <wp:wrapNone/>
                <wp:docPr id="28" name="Mũi tên: Trái 28"/>
                <wp:cNvGraphicFramePr/>
                <a:graphic xmlns:a="http://schemas.openxmlformats.org/drawingml/2006/main">
                  <a:graphicData uri="http://schemas.microsoft.com/office/word/2010/wordprocessingShape">
                    <wps:wsp>
                      <wps:cNvSpPr/>
                      <wps:spPr>
                        <a:xfrm>
                          <a:off x="0" y="0"/>
                          <a:ext cx="542925" cy="133350"/>
                        </a:xfrm>
                        <a:prstGeom prst="left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CE0BE30" id="Mũi tên: Trái 28" o:spid="_x0000_s1026" type="#_x0000_t66" style="position:absolute;margin-left:121.15pt;margin-top:.45pt;width:42.75pt;height:10.5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" adj="2653" fillcolor="white [3201]" strokecolor="#f79646 [3209]" strokeweight="2pt"/>
            </w:pict>
          </mc:Fallback>
        </mc:AlternateContent>
      </w:r>
    </w:p>
    <w:p w14:paraId="2FE016D0" w14:textId="21FCF195" w:rsidR="0076225E" w:rsidRDefault="0076225E" w:rsidP="00652746"/>
    <w:p w14:paraId="7283498C" w14:textId="047C7DC7" w:rsidR="0076225E" w:rsidRDefault="0076225E" w:rsidP="00652746"/>
    <w:p w14:paraId="7A80FA74" w14:textId="41B85162" w:rsidR="00652746" w:rsidRDefault="00652746" w:rsidP="00652746"/>
    <w:p w14:paraId="5FA9D22B" w14:textId="10F0B7DB" w:rsidR="0076225E" w:rsidRPr="00652746" w:rsidRDefault="0076225E" w:rsidP="00652746"/>
    <w:p w14:paraId="1118375C" w14:textId="294407AB" w:rsidR="00F3362F" w:rsidRDefault="00F3362F" w:rsidP="00A9178E">
      <w:pPr>
        <w:pStyle w:val="u2"/>
      </w:pPr>
      <w:bookmarkStart w:id="9" w:name="_Toc527975134"/>
      <w:r>
        <w:t xml:space="preserve">Phân tích ưu điểm/nhược điểm/lợi ích khách </w:t>
      </w:r>
      <w:r w:rsidR="0076225E">
        <w:t>hàng</w:t>
      </w:r>
      <w:bookmarkEnd w:id="9"/>
    </w:p>
    <w:p w14:paraId="31E6E5CB" w14:textId="768B9900" w:rsidR="0076225E" w:rsidRDefault="00FA37B2" w:rsidP="00FA37B2">
      <w:pPr>
        <w:pStyle w:val="oancuaDanhsach"/>
        <w:numPr>
          <w:ilvl w:val="0"/>
          <w:numId w:val="42"/>
        </w:numPr>
        <w:rPr>
          <w:sz w:val="24"/>
          <w:szCs w:val="24"/>
        </w:rPr>
      </w:pPr>
      <w:r>
        <w:rPr>
          <w:sz w:val="24"/>
          <w:szCs w:val="24"/>
        </w:rPr>
        <w:t>Ưu điểm :</w:t>
      </w:r>
    </w:p>
    <w:p w14:paraId="64797AFA" w14:textId="0D9DD1FB" w:rsidR="00FA37B2" w:rsidRDefault="006479BD" w:rsidP="00FA37B2">
      <w:pPr>
        <w:pStyle w:val="oancuaDanhsach"/>
        <w:numPr>
          <w:ilvl w:val="0"/>
          <w:numId w:val="43"/>
        </w:numPr>
        <w:rPr>
          <w:sz w:val="24"/>
          <w:szCs w:val="24"/>
        </w:rPr>
      </w:pPr>
      <w:r>
        <w:rPr>
          <w:sz w:val="24"/>
          <w:szCs w:val="24"/>
        </w:rPr>
        <w:t>Tiết kiệm thời gian, công sức</w:t>
      </w:r>
    </w:p>
    <w:p w14:paraId="6877DE8B" w14:textId="33E844CE" w:rsidR="006479BD" w:rsidRDefault="006479BD" w:rsidP="00FA37B2">
      <w:pPr>
        <w:pStyle w:val="oancuaDanhsach"/>
        <w:numPr>
          <w:ilvl w:val="0"/>
          <w:numId w:val="43"/>
        </w:numPr>
        <w:rPr>
          <w:sz w:val="24"/>
          <w:szCs w:val="24"/>
        </w:rPr>
      </w:pPr>
      <w:r>
        <w:rPr>
          <w:sz w:val="24"/>
          <w:szCs w:val="24"/>
        </w:rPr>
        <w:t>Kiếm thêm thu nhập bằng cách nhượng lại chỗ đỗ xe.</w:t>
      </w:r>
    </w:p>
    <w:p w14:paraId="6F6E3491" w14:textId="18BEECAF" w:rsidR="006479BD" w:rsidRDefault="00FA37B2" w:rsidP="006479BD">
      <w:pPr>
        <w:pStyle w:val="oancuaDanhsach"/>
        <w:numPr>
          <w:ilvl w:val="0"/>
          <w:numId w:val="42"/>
        </w:numPr>
        <w:rPr>
          <w:sz w:val="24"/>
          <w:szCs w:val="24"/>
        </w:rPr>
      </w:pPr>
      <w:r>
        <w:rPr>
          <w:sz w:val="24"/>
          <w:szCs w:val="24"/>
        </w:rPr>
        <w:t>Nhược điểm :</w:t>
      </w:r>
    </w:p>
    <w:p w14:paraId="6F8AB51C" w14:textId="52A14E4F" w:rsidR="00E75FE1" w:rsidRPr="006479BD" w:rsidRDefault="00E75FE1" w:rsidP="00E75FE1">
      <w:pPr>
        <w:pStyle w:val="oancuaDanhsach"/>
        <w:numPr>
          <w:ilvl w:val="0"/>
          <w:numId w:val="44"/>
        </w:numPr>
        <w:rPr>
          <w:sz w:val="24"/>
          <w:szCs w:val="24"/>
        </w:rPr>
      </w:pPr>
      <w:r>
        <w:rPr>
          <w:sz w:val="24"/>
          <w:szCs w:val="24"/>
        </w:rPr>
        <w:t>Yêu cầu người dùng phải có thiết bị kết nối internet</w:t>
      </w:r>
    </w:p>
    <w:p w14:paraId="7995FE80" w14:textId="460158C7" w:rsidR="0076225E" w:rsidRPr="0076225E" w:rsidRDefault="0076225E" w:rsidP="0076225E"/>
    <w:p w14:paraId="201D3D5C" w14:textId="30908221" w:rsidR="00E31DB9" w:rsidRDefault="00E31DB9" w:rsidP="00F16A81">
      <w:pPr>
        <w:pStyle w:val="u1"/>
      </w:pPr>
      <w:bookmarkStart w:id="10" w:name="_Toc527975135"/>
      <w:r>
        <w:t>Ước lượng</w:t>
      </w:r>
      <w:bookmarkEnd w:id="10"/>
    </w:p>
    <w:p w14:paraId="486E4519" w14:textId="3F78D8BB" w:rsidR="00464FA9" w:rsidRDefault="00464FA9" w:rsidP="00E31DB9">
      <w:pPr>
        <w:pStyle w:val="u2"/>
      </w:pPr>
      <w:bookmarkStart w:id="11" w:name="_Toc527975136"/>
      <w:r>
        <w:t>Ước lượng tính năng</w:t>
      </w:r>
      <w:bookmarkEnd w:id="11"/>
    </w:p>
    <w:p w14:paraId="1A1F5A0D" w14:textId="2A989594" w:rsidR="009406D8" w:rsidRDefault="00A01666" w:rsidP="00A01666">
      <w:pPr>
        <w:pStyle w:val="oancuaDanhsach"/>
        <w:numPr>
          <w:ilvl w:val="0"/>
          <w:numId w:val="42"/>
        </w:numPr>
        <w:rPr>
          <w:sz w:val="24"/>
          <w:szCs w:val="24"/>
        </w:rPr>
      </w:pPr>
      <w:r>
        <w:rPr>
          <w:sz w:val="24"/>
          <w:szCs w:val="24"/>
        </w:rPr>
        <w:t>App:</w:t>
      </w:r>
    </w:p>
    <w:p w14:paraId="3AAF2ADA" w14:textId="520703D7" w:rsidR="00A01666" w:rsidRDefault="00A01666" w:rsidP="00A01666">
      <w:pPr>
        <w:pStyle w:val="oancuaDanhsach"/>
        <w:numPr>
          <w:ilvl w:val="0"/>
          <w:numId w:val="44"/>
        </w:numPr>
        <w:rPr>
          <w:sz w:val="24"/>
          <w:szCs w:val="24"/>
        </w:rPr>
      </w:pPr>
      <w:r>
        <w:rPr>
          <w:sz w:val="24"/>
          <w:szCs w:val="24"/>
        </w:rPr>
        <w:t>Đăng nhập</w:t>
      </w:r>
    </w:p>
    <w:p w14:paraId="722B30F6" w14:textId="7E437CAC" w:rsidR="00A01666" w:rsidRDefault="00A01666" w:rsidP="00A01666">
      <w:pPr>
        <w:pStyle w:val="oancuaDanhsach"/>
        <w:numPr>
          <w:ilvl w:val="0"/>
          <w:numId w:val="44"/>
        </w:numPr>
        <w:rPr>
          <w:sz w:val="24"/>
          <w:szCs w:val="24"/>
        </w:rPr>
      </w:pPr>
      <w:r>
        <w:rPr>
          <w:sz w:val="24"/>
          <w:szCs w:val="24"/>
        </w:rPr>
        <w:t>Tích hợp google map</w:t>
      </w:r>
    </w:p>
    <w:p w14:paraId="7E12D515" w14:textId="3E61F96B" w:rsidR="00A01666" w:rsidRDefault="00A01666" w:rsidP="00A01666">
      <w:pPr>
        <w:pStyle w:val="oancuaDanhsach"/>
        <w:numPr>
          <w:ilvl w:val="0"/>
          <w:numId w:val="44"/>
        </w:numPr>
        <w:rPr>
          <w:sz w:val="24"/>
          <w:szCs w:val="24"/>
        </w:rPr>
      </w:pPr>
      <w:r>
        <w:rPr>
          <w:sz w:val="24"/>
          <w:szCs w:val="24"/>
        </w:rPr>
        <w:t>Tích hợp tìm kiếm bằng giọng nói</w:t>
      </w:r>
    </w:p>
    <w:p w14:paraId="4FAA5C35" w14:textId="0DB39C04" w:rsidR="00A01666" w:rsidRDefault="00A01666" w:rsidP="00A01666">
      <w:pPr>
        <w:pStyle w:val="oancuaDanhsach"/>
        <w:numPr>
          <w:ilvl w:val="0"/>
          <w:numId w:val="44"/>
        </w:numPr>
        <w:rPr>
          <w:sz w:val="24"/>
          <w:szCs w:val="24"/>
        </w:rPr>
      </w:pPr>
      <w:r>
        <w:rPr>
          <w:sz w:val="24"/>
          <w:szCs w:val="24"/>
        </w:rPr>
        <w:t xml:space="preserve">Liên kết ví điện tử </w:t>
      </w:r>
    </w:p>
    <w:p w14:paraId="3E74F27C" w14:textId="3895701A" w:rsidR="00A01666" w:rsidRDefault="00A01666" w:rsidP="00A01666">
      <w:pPr>
        <w:pStyle w:val="oancuaDanhsach"/>
        <w:numPr>
          <w:ilvl w:val="0"/>
          <w:numId w:val="44"/>
        </w:numPr>
        <w:rPr>
          <w:sz w:val="24"/>
          <w:szCs w:val="24"/>
        </w:rPr>
      </w:pPr>
      <w:r>
        <w:rPr>
          <w:sz w:val="24"/>
          <w:szCs w:val="24"/>
        </w:rPr>
        <w:t>Phản hồi , đánh giá, thêm mới địa chỉ đỗ xe</w:t>
      </w:r>
    </w:p>
    <w:p w14:paraId="57FA76A0" w14:textId="4D500220" w:rsidR="00A01666" w:rsidRDefault="00A01666" w:rsidP="00A01666">
      <w:pPr>
        <w:pStyle w:val="oancuaDanhsach"/>
        <w:numPr>
          <w:ilvl w:val="0"/>
          <w:numId w:val="44"/>
        </w:numPr>
        <w:rPr>
          <w:sz w:val="24"/>
          <w:szCs w:val="24"/>
        </w:rPr>
      </w:pPr>
      <w:r>
        <w:rPr>
          <w:sz w:val="24"/>
          <w:szCs w:val="24"/>
        </w:rPr>
        <w:t>Đặt trước chỗ đỗ xe</w:t>
      </w:r>
    </w:p>
    <w:p w14:paraId="116E70ED" w14:textId="3EBA5DFE" w:rsidR="00A01666" w:rsidRDefault="00A01666" w:rsidP="00A01666">
      <w:pPr>
        <w:pStyle w:val="oancuaDanhsach"/>
        <w:numPr>
          <w:ilvl w:val="0"/>
          <w:numId w:val="44"/>
        </w:numPr>
        <w:rPr>
          <w:sz w:val="24"/>
          <w:szCs w:val="24"/>
        </w:rPr>
      </w:pPr>
      <w:r>
        <w:rPr>
          <w:sz w:val="24"/>
          <w:szCs w:val="24"/>
        </w:rPr>
        <w:lastRenderedPageBreak/>
        <w:t>Nhường chỗ đỗ xe</w:t>
      </w:r>
    </w:p>
    <w:p w14:paraId="7E634423" w14:textId="0EB4B583" w:rsidR="00A01666" w:rsidRDefault="00A01666" w:rsidP="00A01666">
      <w:pPr>
        <w:pStyle w:val="oancuaDanhsach"/>
        <w:numPr>
          <w:ilvl w:val="0"/>
          <w:numId w:val="42"/>
        </w:numPr>
        <w:rPr>
          <w:sz w:val="24"/>
          <w:szCs w:val="24"/>
        </w:rPr>
      </w:pPr>
      <w:r>
        <w:rPr>
          <w:sz w:val="24"/>
          <w:szCs w:val="24"/>
        </w:rPr>
        <w:t>Server:</w:t>
      </w:r>
    </w:p>
    <w:p w14:paraId="45A42D12" w14:textId="3F544281" w:rsidR="00A01666" w:rsidRDefault="00A01666" w:rsidP="00A01666">
      <w:pPr>
        <w:pStyle w:val="oancuaDanhsach"/>
        <w:numPr>
          <w:ilvl w:val="0"/>
          <w:numId w:val="45"/>
        </w:numPr>
        <w:rPr>
          <w:sz w:val="24"/>
          <w:szCs w:val="24"/>
        </w:rPr>
      </w:pPr>
      <w:r>
        <w:rPr>
          <w:sz w:val="24"/>
          <w:szCs w:val="24"/>
        </w:rPr>
        <w:t>Lưu thông tin các bãi đỗ xe trong cơ sở dữ liệu</w:t>
      </w:r>
    </w:p>
    <w:p w14:paraId="1E881A65" w14:textId="5586B88F" w:rsidR="00A01666" w:rsidRDefault="00A01666" w:rsidP="00A01666">
      <w:pPr>
        <w:pStyle w:val="oancuaDanhsach"/>
        <w:numPr>
          <w:ilvl w:val="0"/>
          <w:numId w:val="45"/>
        </w:numPr>
        <w:rPr>
          <w:sz w:val="24"/>
          <w:szCs w:val="24"/>
        </w:rPr>
      </w:pPr>
      <w:r>
        <w:rPr>
          <w:sz w:val="24"/>
          <w:szCs w:val="24"/>
        </w:rPr>
        <w:t>Xử lý yêu cầu được gửi lên từ app.</w:t>
      </w:r>
    </w:p>
    <w:p w14:paraId="2E23685D" w14:textId="6E7013A4" w:rsidR="002814C8" w:rsidRPr="00A01666" w:rsidRDefault="00A01666" w:rsidP="00A01666">
      <w:pPr>
        <w:pStyle w:val="oancuaDanhsach"/>
        <w:numPr>
          <w:ilvl w:val="0"/>
          <w:numId w:val="45"/>
        </w:numPr>
        <w:rPr>
          <w:sz w:val="24"/>
          <w:szCs w:val="24"/>
        </w:rPr>
      </w:pPr>
      <w:r>
        <w:rPr>
          <w:sz w:val="24"/>
          <w:szCs w:val="24"/>
        </w:rPr>
        <w:t>Cập nhật cơ sở dữ liệu 2 ph mỗi lần</w:t>
      </w:r>
    </w:p>
    <w:p w14:paraId="7CB60D16" w14:textId="3BD4E4EE" w:rsidR="002814C8" w:rsidRDefault="002814C8" w:rsidP="00E31DB9">
      <w:pPr>
        <w:pStyle w:val="u2"/>
      </w:pPr>
      <w:bookmarkStart w:id="12" w:name="_Toc527975138"/>
      <w:r>
        <w:t>Ước lượng thời gian</w:t>
      </w:r>
      <w:bookmarkEnd w:id="12"/>
    </w:p>
    <w:tbl>
      <w:tblPr>
        <w:tblStyle w:val="LiBang"/>
        <w:tblW w:w="0" w:type="auto"/>
        <w:tblLook w:val="04A0" w:firstRow="1" w:lastRow="0" w:firstColumn="1" w:lastColumn="0" w:noHBand="0" w:noVBand="1"/>
      </w:tblPr>
      <w:tblGrid>
        <w:gridCol w:w="805"/>
        <w:gridCol w:w="2430"/>
        <w:gridCol w:w="5535"/>
      </w:tblGrid>
      <w:tr w:rsidR="007659A5" w14:paraId="7762F01E" w14:textId="77777777" w:rsidTr="007659A5">
        <w:tc>
          <w:tcPr>
            <w:tcW w:w="805" w:type="dxa"/>
          </w:tcPr>
          <w:p w14:paraId="741F3967" w14:textId="017528AE" w:rsidR="007659A5" w:rsidRDefault="007659A5" w:rsidP="007659A5">
            <w:pPr>
              <w:rPr>
                <w:sz w:val="24"/>
                <w:szCs w:val="24"/>
              </w:rPr>
            </w:pPr>
            <w:r>
              <w:rPr>
                <w:sz w:val="24"/>
                <w:szCs w:val="24"/>
              </w:rPr>
              <w:t>STT</w:t>
            </w:r>
          </w:p>
        </w:tc>
        <w:tc>
          <w:tcPr>
            <w:tcW w:w="2430" w:type="dxa"/>
          </w:tcPr>
          <w:p w14:paraId="6CEA1748" w14:textId="38669C7F" w:rsidR="007659A5" w:rsidRDefault="007659A5" w:rsidP="007659A5">
            <w:pPr>
              <w:rPr>
                <w:sz w:val="24"/>
                <w:szCs w:val="24"/>
              </w:rPr>
            </w:pPr>
            <w:r>
              <w:rPr>
                <w:sz w:val="24"/>
                <w:szCs w:val="24"/>
              </w:rPr>
              <w:t>Thời gian</w:t>
            </w:r>
          </w:p>
        </w:tc>
        <w:tc>
          <w:tcPr>
            <w:tcW w:w="5535" w:type="dxa"/>
          </w:tcPr>
          <w:p w14:paraId="6B8C1087" w14:textId="528B1634" w:rsidR="007659A5" w:rsidRDefault="007659A5" w:rsidP="007659A5">
            <w:pPr>
              <w:rPr>
                <w:sz w:val="24"/>
                <w:szCs w:val="24"/>
              </w:rPr>
            </w:pPr>
            <w:r>
              <w:rPr>
                <w:sz w:val="24"/>
                <w:szCs w:val="24"/>
              </w:rPr>
              <w:t>Công việc</w:t>
            </w:r>
          </w:p>
        </w:tc>
      </w:tr>
      <w:tr w:rsidR="007659A5" w14:paraId="733904A5" w14:textId="77777777" w:rsidTr="007659A5">
        <w:tc>
          <w:tcPr>
            <w:tcW w:w="805" w:type="dxa"/>
          </w:tcPr>
          <w:p w14:paraId="29A2B073" w14:textId="2C4E5F8B" w:rsidR="007659A5" w:rsidRDefault="007659A5" w:rsidP="007659A5">
            <w:pPr>
              <w:rPr>
                <w:sz w:val="24"/>
                <w:szCs w:val="24"/>
              </w:rPr>
            </w:pPr>
            <w:r>
              <w:rPr>
                <w:sz w:val="24"/>
                <w:szCs w:val="24"/>
              </w:rPr>
              <w:t>1</w:t>
            </w:r>
          </w:p>
        </w:tc>
        <w:tc>
          <w:tcPr>
            <w:tcW w:w="2430" w:type="dxa"/>
          </w:tcPr>
          <w:p w14:paraId="615807DD" w14:textId="481D0C08" w:rsidR="007659A5" w:rsidRDefault="00633350" w:rsidP="007659A5">
            <w:pPr>
              <w:rPr>
                <w:sz w:val="24"/>
                <w:szCs w:val="24"/>
              </w:rPr>
            </w:pPr>
            <w:r>
              <w:rPr>
                <w:sz w:val="24"/>
                <w:szCs w:val="24"/>
              </w:rPr>
              <w:t>2</w:t>
            </w:r>
            <w:r w:rsidR="007659A5">
              <w:rPr>
                <w:sz w:val="24"/>
                <w:szCs w:val="24"/>
              </w:rPr>
              <w:t xml:space="preserve"> tháng</w:t>
            </w:r>
          </w:p>
        </w:tc>
        <w:tc>
          <w:tcPr>
            <w:tcW w:w="5535" w:type="dxa"/>
          </w:tcPr>
          <w:p w14:paraId="09328C32" w14:textId="464D6E5E" w:rsidR="007659A5" w:rsidRDefault="007659A5" w:rsidP="007659A5">
            <w:pPr>
              <w:rPr>
                <w:sz w:val="24"/>
                <w:szCs w:val="24"/>
              </w:rPr>
            </w:pPr>
            <w:r>
              <w:rPr>
                <w:sz w:val="24"/>
                <w:szCs w:val="24"/>
              </w:rPr>
              <w:t>Khảo sát, đánh giá, phân công công việc</w:t>
            </w:r>
          </w:p>
        </w:tc>
      </w:tr>
      <w:tr w:rsidR="007659A5" w14:paraId="4E102CF6" w14:textId="77777777" w:rsidTr="007659A5">
        <w:tc>
          <w:tcPr>
            <w:tcW w:w="805" w:type="dxa"/>
          </w:tcPr>
          <w:p w14:paraId="6D742DC4" w14:textId="55B42C8A" w:rsidR="007659A5" w:rsidRDefault="007659A5" w:rsidP="007659A5">
            <w:pPr>
              <w:rPr>
                <w:sz w:val="24"/>
                <w:szCs w:val="24"/>
              </w:rPr>
            </w:pPr>
            <w:r>
              <w:rPr>
                <w:sz w:val="24"/>
                <w:szCs w:val="24"/>
              </w:rPr>
              <w:t>2</w:t>
            </w:r>
          </w:p>
        </w:tc>
        <w:tc>
          <w:tcPr>
            <w:tcW w:w="2430" w:type="dxa"/>
          </w:tcPr>
          <w:p w14:paraId="1D0CB3EA" w14:textId="2C0940DA" w:rsidR="007659A5" w:rsidRDefault="007659A5" w:rsidP="007659A5">
            <w:pPr>
              <w:rPr>
                <w:sz w:val="24"/>
                <w:szCs w:val="24"/>
              </w:rPr>
            </w:pPr>
            <w:r>
              <w:rPr>
                <w:sz w:val="24"/>
                <w:szCs w:val="24"/>
              </w:rPr>
              <w:t>2 tháng</w:t>
            </w:r>
          </w:p>
        </w:tc>
        <w:tc>
          <w:tcPr>
            <w:tcW w:w="5535" w:type="dxa"/>
          </w:tcPr>
          <w:p w14:paraId="0B5EC74B" w14:textId="35CD85F8" w:rsidR="007659A5" w:rsidRDefault="007659A5" w:rsidP="007659A5">
            <w:pPr>
              <w:rPr>
                <w:sz w:val="24"/>
                <w:szCs w:val="24"/>
              </w:rPr>
            </w:pPr>
            <w:r>
              <w:rPr>
                <w:sz w:val="24"/>
                <w:szCs w:val="24"/>
              </w:rPr>
              <w:t>Xây dựng dự án</w:t>
            </w:r>
          </w:p>
        </w:tc>
      </w:tr>
      <w:tr w:rsidR="007659A5" w14:paraId="7576C41D" w14:textId="77777777" w:rsidTr="007659A5">
        <w:tc>
          <w:tcPr>
            <w:tcW w:w="805" w:type="dxa"/>
          </w:tcPr>
          <w:p w14:paraId="5D99B35B" w14:textId="7C1D8A30" w:rsidR="007659A5" w:rsidRDefault="007659A5" w:rsidP="007659A5">
            <w:pPr>
              <w:rPr>
                <w:sz w:val="24"/>
                <w:szCs w:val="24"/>
              </w:rPr>
            </w:pPr>
            <w:r>
              <w:rPr>
                <w:sz w:val="24"/>
                <w:szCs w:val="24"/>
              </w:rPr>
              <w:t>3</w:t>
            </w:r>
          </w:p>
        </w:tc>
        <w:tc>
          <w:tcPr>
            <w:tcW w:w="2430" w:type="dxa"/>
          </w:tcPr>
          <w:p w14:paraId="6C8289AA" w14:textId="7B2769B6" w:rsidR="007659A5" w:rsidRDefault="007659A5" w:rsidP="007659A5">
            <w:pPr>
              <w:rPr>
                <w:sz w:val="24"/>
                <w:szCs w:val="24"/>
              </w:rPr>
            </w:pPr>
            <w:r>
              <w:rPr>
                <w:sz w:val="24"/>
                <w:szCs w:val="24"/>
              </w:rPr>
              <w:t>2 tháng</w:t>
            </w:r>
          </w:p>
        </w:tc>
        <w:tc>
          <w:tcPr>
            <w:tcW w:w="5535" w:type="dxa"/>
          </w:tcPr>
          <w:p w14:paraId="66E83644" w14:textId="054A3C5C" w:rsidR="007659A5" w:rsidRDefault="007659A5" w:rsidP="007659A5">
            <w:pPr>
              <w:rPr>
                <w:sz w:val="24"/>
                <w:szCs w:val="24"/>
              </w:rPr>
            </w:pPr>
            <w:r>
              <w:rPr>
                <w:sz w:val="24"/>
                <w:szCs w:val="24"/>
              </w:rPr>
              <w:t>Kiểm thử và lắp đặt</w:t>
            </w:r>
          </w:p>
        </w:tc>
      </w:tr>
    </w:tbl>
    <w:p w14:paraId="715F40C5" w14:textId="77777777" w:rsidR="007659A5" w:rsidRPr="007659A5" w:rsidRDefault="007659A5" w:rsidP="007659A5">
      <w:pPr>
        <w:rPr>
          <w:sz w:val="24"/>
          <w:szCs w:val="24"/>
        </w:rPr>
      </w:pPr>
    </w:p>
    <w:p w14:paraId="480ADFF8" w14:textId="5E0CDC09" w:rsidR="00F930E7" w:rsidRDefault="002814C8" w:rsidP="00E31DB9">
      <w:pPr>
        <w:pStyle w:val="u2"/>
      </w:pPr>
      <w:bookmarkStart w:id="13" w:name="_Toc527975139"/>
      <w:r>
        <w:t>Ước lượng rủi ro</w:t>
      </w:r>
      <w:bookmarkEnd w:id="13"/>
    </w:p>
    <w:p w14:paraId="2E622CAC" w14:textId="5FCCAE75" w:rsidR="006A1A5B" w:rsidRDefault="006A1A5B" w:rsidP="006A1A5B">
      <w:pPr>
        <w:pStyle w:val="oancuaDanhsach"/>
        <w:numPr>
          <w:ilvl w:val="0"/>
          <w:numId w:val="46"/>
        </w:numPr>
        <w:rPr>
          <w:sz w:val="24"/>
          <w:szCs w:val="24"/>
        </w:rPr>
      </w:pPr>
      <w:r>
        <w:rPr>
          <w:sz w:val="24"/>
          <w:szCs w:val="24"/>
        </w:rPr>
        <w:t>Người dùng không có mạng internet</w:t>
      </w:r>
    </w:p>
    <w:p w14:paraId="4A4DB32B" w14:textId="497DA755" w:rsidR="006A1A5B" w:rsidRDefault="006A1A5B" w:rsidP="006A1A5B">
      <w:pPr>
        <w:pStyle w:val="oancuaDanhsach"/>
        <w:numPr>
          <w:ilvl w:val="0"/>
          <w:numId w:val="46"/>
        </w:numPr>
        <w:rPr>
          <w:sz w:val="24"/>
          <w:szCs w:val="24"/>
        </w:rPr>
      </w:pPr>
      <w:r>
        <w:rPr>
          <w:sz w:val="24"/>
          <w:szCs w:val="24"/>
        </w:rPr>
        <w:t>Nhiều người cùng đặt chỗ 1 lúc</w:t>
      </w:r>
    </w:p>
    <w:p w14:paraId="748948AF" w14:textId="4CDBED5E" w:rsidR="00A30830" w:rsidRDefault="00A30830" w:rsidP="006A1A5B">
      <w:pPr>
        <w:pStyle w:val="oancuaDanhsach"/>
        <w:numPr>
          <w:ilvl w:val="0"/>
          <w:numId w:val="46"/>
        </w:numPr>
        <w:rPr>
          <w:sz w:val="24"/>
          <w:szCs w:val="24"/>
        </w:rPr>
      </w:pPr>
      <w:r>
        <w:rPr>
          <w:sz w:val="24"/>
          <w:szCs w:val="24"/>
        </w:rPr>
        <w:t>Server bị tấn công</w:t>
      </w:r>
    </w:p>
    <w:p w14:paraId="0DD6E0B5" w14:textId="00D3E31A" w:rsidR="00A30830" w:rsidRPr="00A30830" w:rsidRDefault="00A30830" w:rsidP="00A30830">
      <w:pPr>
        <w:pStyle w:val="oancuaDanhsach"/>
        <w:numPr>
          <w:ilvl w:val="0"/>
          <w:numId w:val="46"/>
        </w:numPr>
        <w:rPr>
          <w:sz w:val="24"/>
          <w:szCs w:val="24"/>
        </w:rPr>
      </w:pPr>
      <w:r>
        <w:rPr>
          <w:sz w:val="24"/>
          <w:szCs w:val="24"/>
        </w:rPr>
        <w:t>Các thiết bị cài đặt tại bãi đỗ xe bị hỏng</w:t>
      </w:r>
    </w:p>
    <w:p w14:paraId="03D23F8F" w14:textId="6F4720DE" w:rsidR="00F930E7" w:rsidRDefault="00F930E7" w:rsidP="00E31DB9">
      <w:pPr>
        <w:pStyle w:val="u2"/>
      </w:pPr>
      <w:bookmarkStart w:id="14" w:name="_Toc527975140"/>
      <w:r>
        <w:t>Xác định các hạng mục kiểm thử</w:t>
      </w:r>
      <w:bookmarkEnd w:id="14"/>
    </w:p>
    <w:p w14:paraId="16C4D86A" w14:textId="2ADBAD57" w:rsidR="006F6E32" w:rsidRDefault="006F6E32" w:rsidP="006F6E32">
      <w:pPr>
        <w:pStyle w:val="oancuaDanhsach"/>
        <w:numPr>
          <w:ilvl w:val="0"/>
          <w:numId w:val="47"/>
        </w:numPr>
        <w:rPr>
          <w:sz w:val="24"/>
          <w:szCs w:val="24"/>
        </w:rPr>
      </w:pPr>
      <w:r>
        <w:rPr>
          <w:sz w:val="24"/>
          <w:szCs w:val="24"/>
        </w:rPr>
        <w:t>Kiểm thử cài đặt ứng dụng trên các nền tảng mobile khác nhau</w:t>
      </w:r>
    </w:p>
    <w:p w14:paraId="48959C13" w14:textId="1E017C7F" w:rsidR="006F6E32" w:rsidRDefault="006F6E32" w:rsidP="006F6E32">
      <w:pPr>
        <w:pStyle w:val="oancuaDanhsach"/>
        <w:numPr>
          <w:ilvl w:val="0"/>
          <w:numId w:val="47"/>
        </w:numPr>
        <w:rPr>
          <w:sz w:val="24"/>
          <w:szCs w:val="24"/>
        </w:rPr>
      </w:pPr>
      <w:r>
        <w:rPr>
          <w:sz w:val="24"/>
          <w:szCs w:val="24"/>
        </w:rPr>
        <w:t>Kiểm thử việc kết nối gửi nhận dữ liệu giữa app và server</w:t>
      </w:r>
    </w:p>
    <w:p w14:paraId="4CB99AB5" w14:textId="1B886053" w:rsidR="006F6E32" w:rsidRPr="006F6E32" w:rsidRDefault="006F6E32" w:rsidP="006F6E32">
      <w:pPr>
        <w:pStyle w:val="oancuaDanhsach"/>
        <w:numPr>
          <w:ilvl w:val="0"/>
          <w:numId w:val="47"/>
        </w:numPr>
        <w:rPr>
          <w:sz w:val="24"/>
          <w:szCs w:val="24"/>
        </w:rPr>
      </w:pPr>
      <w:r>
        <w:rPr>
          <w:sz w:val="24"/>
          <w:szCs w:val="24"/>
        </w:rPr>
        <w:t>Kiểm thử việc đồng bộ dữ liệu</w:t>
      </w:r>
    </w:p>
    <w:p w14:paraId="44FE2F08" w14:textId="544CC46E" w:rsidR="001F2E8C" w:rsidRDefault="00947316" w:rsidP="00E31DB9">
      <w:pPr>
        <w:pStyle w:val="u2"/>
      </w:pPr>
      <w:bookmarkStart w:id="15" w:name="_Toc527975141"/>
      <w:r>
        <w:t>Ước lượng cách thức triển khai/cài đặt</w:t>
      </w:r>
      <w:bookmarkEnd w:id="15"/>
    </w:p>
    <w:tbl>
      <w:tblPr>
        <w:tblStyle w:val="LiBang"/>
        <w:tblW w:w="8784" w:type="dxa"/>
        <w:tblLook w:val="04A0" w:firstRow="1" w:lastRow="0" w:firstColumn="1" w:lastColumn="0" w:noHBand="0" w:noVBand="1"/>
      </w:tblPr>
      <w:tblGrid>
        <w:gridCol w:w="4392"/>
        <w:gridCol w:w="4392"/>
      </w:tblGrid>
      <w:tr w:rsidR="0039652D" w14:paraId="1BE0815D" w14:textId="77777777" w:rsidTr="005345A6">
        <w:trPr>
          <w:trHeight w:val="518"/>
        </w:trPr>
        <w:tc>
          <w:tcPr>
            <w:tcW w:w="4392" w:type="dxa"/>
          </w:tcPr>
          <w:p w14:paraId="362077F6" w14:textId="5707C63B" w:rsidR="0039652D" w:rsidRDefault="0039652D" w:rsidP="0039652D">
            <w:pPr>
              <w:rPr>
                <w:sz w:val="24"/>
                <w:szCs w:val="24"/>
              </w:rPr>
            </w:pPr>
            <w:r>
              <w:rPr>
                <w:sz w:val="24"/>
                <w:szCs w:val="24"/>
              </w:rPr>
              <w:t>Hạng mục</w:t>
            </w:r>
          </w:p>
        </w:tc>
        <w:tc>
          <w:tcPr>
            <w:tcW w:w="4392" w:type="dxa"/>
          </w:tcPr>
          <w:p w14:paraId="16A6E65F" w14:textId="67449CC9" w:rsidR="0039652D" w:rsidRDefault="0039652D" w:rsidP="0039652D">
            <w:pPr>
              <w:rPr>
                <w:sz w:val="24"/>
                <w:szCs w:val="24"/>
              </w:rPr>
            </w:pPr>
            <w:r>
              <w:rPr>
                <w:sz w:val="24"/>
                <w:szCs w:val="24"/>
              </w:rPr>
              <w:t>Kết nối</w:t>
            </w:r>
          </w:p>
        </w:tc>
      </w:tr>
      <w:tr w:rsidR="0039652D" w14:paraId="0BEE72AB" w14:textId="77777777" w:rsidTr="005345A6">
        <w:trPr>
          <w:trHeight w:val="518"/>
        </w:trPr>
        <w:tc>
          <w:tcPr>
            <w:tcW w:w="4392" w:type="dxa"/>
          </w:tcPr>
          <w:p w14:paraId="0ECF7EC4" w14:textId="79B46B8E" w:rsidR="0039652D" w:rsidRDefault="0039652D" w:rsidP="0039652D">
            <w:pPr>
              <w:rPr>
                <w:sz w:val="24"/>
                <w:szCs w:val="24"/>
              </w:rPr>
            </w:pPr>
            <w:r>
              <w:rPr>
                <w:sz w:val="24"/>
                <w:szCs w:val="24"/>
              </w:rPr>
              <w:t>Thiết bị tại bãi đỗ xe</w:t>
            </w:r>
          </w:p>
        </w:tc>
        <w:tc>
          <w:tcPr>
            <w:tcW w:w="4392" w:type="dxa"/>
          </w:tcPr>
          <w:p w14:paraId="493EDE99" w14:textId="5B5FECED" w:rsidR="0039652D" w:rsidRDefault="0039652D" w:rsidP="0039652D">
            <w:pPr>
              <w:rPr>
                <w:sz w:val="24"/>
                <w:szCs w:val="24"/>
              </w:rPr>
            </w:pPr>
            <w:r>
              <w:rPr>
                <w:sz w:val="24"/>
                <w:szCs w:val="24"/>
              </w:rPr>
              <w:t xml:space="preserve">Server </w:t>
            </w:r>
          </w:p>
        </w:tc>
      </w:tr>
      <w:tr w:rsidR="0039652D" w14:paraId="7E33ACE6" w14:textId="77777777" w:rsidTr="005345A6">
        <w:trPr>
          <w:trHeight w:val="501"/>
        </w:trPr>
        <w:tc>
          <w:tcPr>
            <w:tcW w:w="4392" w:type="dxa"/>
          </w:tcPr>
          <w:p w14:paraId="55B1D0DA" w14:textId="64FCD744" w:rsidR="0039652D" w:rsidRDefault="0039652D" w:rsidP="0039652D">
            <w:pPr>
              <w:rPr>
                <w:sz w:val="24"/>
                <w:szCs w:val="24"/>
              </w:rPr>
            </w:pPr>
            <w:r>
              <w:rPr>
                <w:sz w:val="24"/>
                <w:szCs w:val="24"/>
              </w:rPr>
              <w:t>Server</w:t>
            </w:r>
          </w:p>
        </w:tc>
        <w:tc>
          <w:tcPr>
            <w:tcW w:w="4392" w:type="dxa"/>
          </w:tcPr>
          <w:p w14:paraId="21A62705" w14:textId="4FFEEE82" w:rsidR="0039652D" w:rsidRDefault="0039652D" w:rsidP="0039652D">
            <w:pPr>
              <w:rPr>
                <w:sz w:val="24"/>
                <w:szCs w:val="24"/>
              </w:rPr>
            </w:pPr>
            <w:r>
              <w:rPr>
                <w:sz w:val="24"/>
                <w:szCs w:val="24"/>
              </w:rPr>
              <w:t>Cơ sở dữ liệu</w:t>
            </w:r>
          </w:p>
        </w:tc>
      </w:tr>
      <w:tr w:rsidR="005345A6" w14:paraId="428C13A1" w14:textId="77777777" w:rsidTr="005345A6">
        <w:trPr>
          <w:trHeight w:val="501"/>
        </w:trPr>
        <w:tc>
          <w:tcPr>
            <w:tcW w:w="4392" w:type="dxa"/>
          </w:tcPr>
          <w:p w14:paraId="7C84D38C" w14:textId="27E1AC56" w:rsidR="005345A6" w:rsidRDefault="005345A6" w:rsidP="0039652D">
            <w:pPr>
              <w:rPr>
                <w:sz w:val="24"/>
                <w:szCs w:val="24"/>
              </w:rPr>
            </w:pPr>
            <w:r>
              <w:rPr>
                <w:sz w:val="24"/>
                <w:szCs w:val="24"/>
              </w:rPr>
              <w:t>Thiết bị người dùng</w:t>
            </w:r>
          </w:p>
        </w:tc>
        <w:tc>
          <w:tcPr>
            <w:tcW w:w="4392" w:type="dxa"/>
          </w:tcPr>
          <w:p w14:paraId="0EB4A0DE" w14:textId="2B7B7A70" w:rsidR="005345A6" w:rsidRDefault="005345A6" w:rsidP="0039652D">
            <w:pPr>
              <w:rPr>
                <w:sz w:val="24"/>
                <w:szCs w:val="24"/>
              </w:rPr>
            </w:pPr>
            <w:r>
              <w:rPr>
                <w:sz w:val="24"/>
                <w:szCs w:val="24"/>
              </w:rPr>
              <w:t>Server</w:t>
            </w:r>
          </w:p>
        </w:tc>
      </w:tr>
    </w:tbl>
    <w:p w14:paraId="201895CA" w14:textId="77777777" w:rsidR="0039652D" w:rsidRPr="0039652D" w:rsidRDefault="0039652D" w:rsidP="0039652D">
      <w:pPr>
        <w:rPr>
          <w:sz w:val="24"/>
          <w:szCs w:val="24"/>
        </w:rPr>
      </w:pPr>
    </w:p>
    <w:p w14:paraId="5532CC94" w14:textId="44060ED6" w:rsidR="00E31DB9" w:rsidRDefault="00E31DB9" w:rsidP="00E31DB9">
      <w:pPr>
        <w:pStyle w:val="u1"/>
      </w:pPr>
      <w:bookmarkStart w:id="16" w:name="_Toc527975142"/>
      <w:r>
        <w:t>Ước lượng giá thành</w:t>
      </w:r>
      <w:bookmarkEnd w:id="16"/>
    </w:p>
    <w:tbl>
      <w:tblPr>
        <w:tblStyle w:val="LiBang"/>
        <w:tblW w:w="0" w:type="auto"/>
        <w:tblLook w:val="04A0" w:firstRow="1" w:lastRow="0" w:firstColumn="1" w:lastColumn="0" w:noHBand="0" w:noVBand="1"/>
      </w:tblPr>
      <w:tblGrid>
        <w:gridCol w:w="4385"/>
        <w:gridCol w:w="4385"/>
      </w:tblGrid>
      <w:tr w:rsidR="00F84299" w14:paraId="7B98FAD3" w14:textId="77777777" w:rsidTr="00F84299">
        <w:tc>
          <w:tcPr>
            <w:tcW w:w="4385" w:type="dxa"/>
          </w:tcPr>
          <w:p w14:paraId="342767A8" w14:textId="0F71A798" w:rsidR="00F84299" w:rsidRDefault="00F84299" w:rsidP="00F84299">
            <w:pPr>
              <w:rPr>
                <w:sz w:val="24"/>
                <w:szCs w:val="24"/>
              </w:rPr>
            </w:pPr>
            <w:r>
              <w:rPr>
                <w:sz w:val="24"/>
                <w:szCs w:val="24"/>
              </w:rPr>
              <w:t>Chi phí</w:t>
            </w:r>
          </w:p>
        </w:tc>
        <w:tc>
          <w:tcPr>
            <w:tcW w:w="4385" w:type="dxa"/>
          </w:tcPr>
          <w:p w14:paraId="66C05565" w14:textId="67504743" w:rsidR="00F84299" w:rsidRDefault="00F84299" w:rsidP="00F84299">
            <w:pPr>
              <w:rPr>
                <w:sz w:val="24"/>
                <w:szCs w:val="24"/>
              </w:rPr>
            </w:pPr>
            <w:r>
              <w:rPr>
                <w:sz w:val="24"/>
                <w:szCs w:val="24"/>
              </w:rPr>
              <w:t>Tiền</w:t>
            </w:r>
          </w:p>
        </w:tc>
      </w:tr>
      <w:tr w:rsidR="00F84299" w14:paraId="2DE52E69" w14:textId="77777777" w:rsidTr="00F84299">
        <w:tc>
          <w:tcPr>
            <w:tcW w:w="4385" w:type="dxa"/>
          </w:tcPr>
          <w:p w14:paraId="36DB6983" w14:textId="15A1482B" w:rsidR="00F84299" w:rsidRDefault="00F84299" w:rsidP="00F84299">
            <w:pPr>
              <w:rPr>
                <w:sz w:val="24"/>
                <w:szCs w:val="24"/>
              </w:rPr>
            </w:pPr>
            <w:r>
              <w:rPr>
                <w:sz w:val="24"/>
                <w:szCs w:val="24"/>
              </w:rPr>
              <w:lastRenderedPageBreak/>
              <w:t>Chi phí khảo sát</w:t>
            </w:r>
          </w:p>
        </w:tc>
        <w:tc>
          <w:tcPr>
            <w:tcW w:w="4385" w:type="dxa"/>
          </w:tcPr>
          <w:p w14:paraId="1A6B9FFB" w14:textId="40C02DAA" w:rsidR="00F84299" w:rsidRDefault="00F84299" w:rsidP="00F84299">
            <w:pPr>
              <w:rPr>
                <w:sz w:val="24"/>
                <w:szCs w:val="24"/>
              </w:rPr>
            </w:pPr>
            <w:r>
              <w:rPr>
                <w:sz w:val="24"/>
                <w:szCs w:val="24"/>
              </w:rPr>
              <w:t>100 000 000 đ</w:t>
            </w:r>
          </w:p>
        </w:tc>
      </w:tr>
      <w:tr w:rsidR="00F84299" w14:paraId="6CB97E49" w14:textId="77777777" w:rsidTr="00F84299">
        <w:tc>
          <w:tcPr>
            <w:tcW w:w="4385" w:type="dxa"/>
          </w:tcPr>
          <w:p w14:paraId="4C323DE6" w14:textId="50CA22F4" w:rsidR="00F84299" w:rsidRDefault="00563839" w:rsidP="00F84299">
            <w:pPr>
              <w:rPr>
                <w:sz w:val="24"/>
                <w:szCs w:val="24"/>
              </w:rPr>
            </w:pPr>
            <w:r>
              <w:rPr>
                <w:sz w:val="24"/>
                <w:szCs w:val="24"/>
              </w:rPr>
              <w:t>Chi phí phát triển</w:t>
            </w:r>
          </w:p>
        </w:tc>
        <w:tc>
          <w:tcPr>
            <w:tcW w:w="4385" w:type="dxa"/>
          </w:tcPr>
          <w:p w14:paraId="3E7D6C88" w14:textId="04CD63C5" w:rsidR="00F84299" w:rsidRDefault="00563839" w:rsidP="00F84299">
            <w:pPr>
              <w:rPr>
                <w:sz w:val="24"/>
                <w:szCs w:val="24"/>
              </w:rPr>
            </w:pPr>
            <w:r>
              <w:rPr>
                <w:sz w:val="24"/>
                <w:szCs w:val="24"/>
              </w:rPr>
              <w:t>1 000 000 000 đ</w:t>
            </w:r>
          </w:p>
        </w:tc>
      </w:tr>
      <w:tr w:rsidR="00F84299" w14:paraId="4DE83AE4" w14:textId="77777777" w:rsidTr="00F84299">
        <w:tc>
          <w:tcPr>
            <w:tcW w:w="4385" w:type="dxa"/>
          </w:tcPr>
          <w:p w14:paraId="232EB167" w14:textId="6CEB2153" w:rsidR="00F84299" w:rsidRDefault="00563839" w:rsidP="00F84299">
            <w:pPr>
              <w:rPr>
                <w:sz w:val="24"/>
                <w:szCs w:val="24"/>
              </w:rPr>
            </w:pPr>
            <w:r>
              <w:rPr>
                <w:sz w:val="24"/>
                <w:szCs w:val="24"/>
              </w:rPr>
              <w:t>Chi phí kiểm thử</w:t>
            </w:r>
          </w:p>
        </w:tc>
        <w:tc>
          <w:tcPr>
            <w:tcW w:w="4385" w:type="dxa"/>
          </w:tcPr>
          <w:p w14:paraId="5158920F" w14:textId="3E83800D" w:rsidR="00563839" w:rsidRDefault="00563839" w:rsidP="00F84299">
            <w:pPr>
              <w:rPr>
                <w:sz w:val="24"/>
                <w:szCs w:val="24"/>
              </w:rPr>
            </w:pPr>
            <w:r>
              <w:rPr>
                <w:sz w:val="24"/>
                <w:szCs w:val="24"/>
              </w:rPr>
              <w:t>50 000 000 đ</w:t>
            </w:r>
          </w:p>
        </w:tc>
      </w:tr>
      <w:tr w:rsidR="00F84299" w14:paraId="542C6BEA" w14:textId="77777777" w:rsidTr="00F84299">
        <w:tc>
          <w:tcPr>
            <w:tcW w:w="4385" w:type="dxa"/>
          </w:tcPr>
          <w:p w14:paraId="612816D1" w14:textId="5A41DEA1" w:rsidR="00F84299" w:rsidRDefault="00563839" w:rsidP="00F84299">
            <w:pPr>
              <w:rPr>
                <w:sz w:val="24"/>
                <w:szCs w:val="24"/>
              </w:rPr>
            </w:pPr>
            <w:r>
              <w:rPr>
                <w:sz w:val="24"/>
                <w:szCs w:val="24"/>
              </w:rPr>
              <w:t>Chi phí vận hành</w:t>
            </w:r>
          </w:p>
        </w:tc>
        <w:tc>
          <w:tcPr>
            <w:tcW w:w="4385" w:type="dxa"/>
          </w:tcPr>
          <w:p w14:paraId="5A002F88" w14:textId="76CC448D" w:rsidR="00563839" w:rsidRDefault="00563839" w:rsidP="00F84299">
            <w:pPr>
              <w:rPr>
                <w:sz w:val="24"/>
                <w:szCs w:val="24"/>
              </w:rPr>
            </w:pPr>
            <w:r>
              <w:rPr>
                <w:sz w:val="24"/>
                <w:szCs w:val="24"/>
              </w:rPr>
              <w:t>200 000 000 đ</w:t>
            </w:r>
          </w:p>
        </w:tc>
      </w:tr>
      <w:tr w:rsidR="00563839" w14:paraId="063F3D42" w14:textId="77777777" w:rsidTr="00F84299">
        <w:tc>
          <w:tcPr>
            <w:tcW w:w="4385" w:type="dxa"/>
          </w:tcPr>
          <w:p w14:paraId="3B9888AA" w14:textId="1C98297A" w:rsidR="00563839" w:rsidRDefault="00563839" w:rsidP="00F84299">
            <w:pPr>
              <w:rPr>
                <w:sz w:val="24"/>
                <w:szCs w:val="24"/>
              </w:rPr>
            </w:pPr>
            <w:r>
              <w:rPr>
                <w:sz w:val="24"/>
                <w:szCs w:val="24"/>
              </w:rPr>
              <w:t xml:space="preserve">Chi phí quản lý </w:t>
            </w:r>
          </w:p>
        </w:tc>
        <w:tc>
          <w:tcPr>
            <w:tcW w:w="4385" w:type="dxa"/>
          </w:tcPr>
          <w:p w14:paraId="65BFB2E7" w14:textId="3F71E39B" w:rsidR="00563839" w:rsidRDefault="00563839" w:rsidP="00F84299">
            <w:pPr>
              <w:rPr>
                <w:sz w:val="24"/>
                <w:szCs w:val="24"/>
              </w:rPr>
            </w:pPr>
            <w:r>
              <w:rPr>
                <w:sz w:val="24"/>
                <w:szCs w:val="24"/>
              </w:rPr>
              <w:t>50 000 000 đ</w:t>
            </w:r>
          </w:p>
        </w:tc>
      </w:tr>
      <w:tr w:rsidR="00563839" w14:paraId="1E14091B" w14:textId="77777777" w:rsidTr="00F84299">
        <w:tc>
          <w:tcPr>
            <w:tcW w:w="4385" w:type="dxa"/>
          </w:tcPr>
          <w:p w14:paraId="3EEA0927" w14:textId="554736E6" w:rsidR="00563839" w:rsidRDefault="00563839" w:rsidP="00F84299">
            <w:pPr>
              <w:rPr>
                <w:sz w:val="24"/>
                <w:szCs w:val="24"/>
              </w:rPr>
            </w:pPr>
            <w:r>
              <w:rPr>
                <w:sz w:val="24"/>
                <w:szCs w:val="24"/>
              </w:rPr>
              <w:t>Chi phí hành chính</w:t>
            </w:r>
          </w:p>
        </w:tc>
        <w:tc>
          <w:tcPr>
            <w:tcW w:w="4385" w:type="dxa"/>
          </w:tcPr>
          <w:p w14:paraId="336E0073" w14:textId="68D2DECF" w:rsidR="00563839" w:rsidRDefault="00563839" w:rsidP="00F84299">
            <w:pPr>
              <w:rPr>
                <w:sz w:val="24"/>
                <w:szCs w:val="24"/>
              </w:rPr>
            </w:pPr>
            <w:r>
              <w:rPr>
                <w:sz w:val="24"/>
                <w:szCs w:val="24"/>
              </w:rPr>
              <w:t>50 000 000 đ</w:t>
            </w:r>
          </w:p>
        </w:tc>
      </w:tr>
      <w:tr w:rsidR="00563839" w14:paraId="5E59A6C3" w14:textId="77777777" w:rsidTr="00F84299">
        <w:tc>
          <w:tcPr>
            <w:tcW w:w="4385" w:type="dxa"/>
          </w:tcPr>
          <w:p w14:paraId="6628B1A5" w14:textId="00F2DF7A" w:rsidR="00563839" w:rsidRDefault="00563839" w:rsidP="00F84299">
            <w:pPr>
              <w:rPr>
                <w:sz w:val="24"/>
                <w:szCs w:val="24"/>
              </w:rPr>
            </w:pPr>
            <w:r>
              <w:rPr>
                <w:sz w:val="24"/>
                <w:szCs w:val="24"/>
              </w:rPr>
              <w:t xml:space="preserve">Chi phí bảo hành và sửa chữa hàng năm </w:t>
            </w:r>
          </w:p>
        </w:tc>
        <w:tc>
          <w:tcPr>
            <w:tcW w:w="4385" w:type="dxa"/>
          </w:tcPr>
          <w:p w14:paraId="4233F563" w14:textId="6F9669E6" w:rsidR="00563839" w:rsidRDefault="00563839" w:rsidP="00F84299">
            <w:pPr>
              <w:rPr>
                <w:sz w:val="24"/>
                <w:szCs w:val="24"/>
              </w:rPr>
            </w:pPr>
            <w:r>
              <w:rPr>
                <w:sz w:val="24"/>
                <w:szCs w:val="24"/>
              </w:rPr>
              <w:t>300 000 000 đ</w:t>
            </w:r>
          </w:p>
        </w:tc>
      </w:tr>
      <w:tr w:rsidR="00563839" w14:paraId="25DDE8F6" w14:textId="77777777" w:rsidTr="00F84299">
        <w:tc>
          <w:tcPr>
            <w:tcW w:w="4385" w:type="dxa"/>
          </w:tcPr>
          <w:p w14:paraId="73AA0763" w14:textId="6FD80B09" w:rsidR="00563839" w:rsidRDefault="00563839" w:rsidP="00F84299">
            <w:pPr>
              <w:rPr>
                <w:sz w:val="24"/>
                <w:szCs w:val="24"/>
              </w:rPr>
            </w:pPr>
            <w:r>
              <w:rPr>
                <w:sz w:val="24"/>
                <w:szCs w:val="24"/>
              </w:rPr>
              <w:t>Tổng</w:t>
            </w:r>
          </w:p>
        </w:tc>
        <w:tc>
          <w:tcPr>
            <w:tcW w:w="4385" w:type="dxa"/>
          </w:tcPr>
          <w:p w14:paraId="5CEA5C25" w14:textId="49A1300F" w:rsidR="00563839" w:rsidRDefault="00563839" w:rsidP="00F84299">
            <w:pPr>
              <w:rPr>
                <w:sz w:val="24"/>
                <w:szCs w:val="24"/>
              </w:rPr>
            </w:pPr>
            <w:r>
              <w:rPr>
                <w:sz w:val="24"/>
                <w:szCs w:val="24"/>
              </w:rPr>
              <w:t>1 750 000 000 đ</w:t>
            </w:r>
          </w:p>
        </w:tc>
      </w:tr>
    </w:tbl>
    <w:p w14:paraId="3773EF01" w14:textId="77777777" w:rsidR="00F84299" w:rsidRPr="00F84299" w:rsidRDefault="00F84299" w:rsidP="00F84299">
      <w:pPr>
        <w:rPr>
          <w:sz w:val="24"/>
          <w:szCs w:val="24"/>
        </w:rPr>
      </w:pPr>
    </w:p>
    <w:p w14:paraId="18DF288D" w14:textId="22C16FA6" w:rsidR="00E31DB9" w:rsidRDefault="00E31DB9" w:rsidP="00E31DB9">
      <w:pPr>
        <w:pStyle w:val="u1"/>
      </w:pPr>
      <w:bookmarkStart w:id="17" w:name="_Toc527975143"/>
      <w:r>
        <w:t>Phân chia các giai đoạn</w:t>
      </w:r>
      <w:r w:rsidR="00F85B49">
        <w:t xml:space="preserve"> chính</w:t>
      </w:r>
      <w:bookmarkEnd w:id="17"/>
    </w:p>
    <w:tbl>
      <w:tblPr>
        <w:tblStyle w:val="LiBang"/>
        <w:tblW w:w="0" w:type="auto"/>
        <w:tblLook w:val="04A0" w:firstRow="1" w:lastRow="0" w:firstColumn="1" w:lastColumn="0" w:noHBand="0" w:noVBand="1"/>
      </w:tblPr>
      <w:tblGrid>
        <w:gridCol w:w="805"/>
        <w:gridCol w:w="1440"/>
        <w:gridCol w:w="2340"/>
        <w:gridCol w:w="1890"/>
        <w:gridCol w:w="2295"/>
      </w:tblGrid>
      <w:tr w:rsidR="00BA48E4" w14:paraId="7ADE1650" w14:textId="77777777" w:rsidTr="00BA48E4">
        <w:tc>
          <w:tcPr>
            <w:tcW w:w="805" w:type="dxa"/>
          </w:tcPr>
          <w:p w14:paraId="4663B9A8" w14:textId="1492BC3A" w:rsidR="00BA48E4" w:rsidRDefault="00BA48E4" w:rsidP="00BA48E4">
            <w:r>
              <w:t>STT</w:t>
            </w:r>
          </w:p>
        </w:tc>
        <w:tc>
          <w:tcPr>
            <w:tcW w:w="1440" w:type="dxa"/>
          </w:tcPr>
          <w:p w14:paraId="7AD647C8" w14:textId="0B1E5FD2" w:rsidR="00BA48E4" w:rsidRDefault="00BA48E4" w:rsidP="00BA48E4">
            <w:r>
              <w:t>Thời gian</w:t>
            </w:r>
          </w:p>
        </w:tc>
        <w:tc>
          <w:tcPr>
            <w:tcW w:w="2340" w:type="dxa"/>
          </w:tcPr>
          <w:p w14:paraId="098CB720" w14:textId="4967D4C7" w:rsidR="00BA48E4" w:rsidRDefault="00BA48E4" w:rsidP="00BA48E4">
            <w:r>
              <w:t>Công việc</w:t>
            </w:r>
          </w:p>
        </w:tc>
        <w:tc>
          <w:tcPr>
            <w:tcW w:w="1890" w:type="dxa"/>
          </w:tcPr>
          <w:p w14:paraId="7659F6A7" w14:textId="013693A2" w:rsidR="00BA48E4" w:rsidRDefault="00BA48E4" w:rsidP="00BA48E4">
            <w:r>
              <w:t>Kết quả</w:t>
            </w:r>
          </w:p>
        </w:tc>
        <w:tc>
          <w:tcPr>
            <w:tcW w:w="2295" w:type="dxa"/>
          </w:tcPr>
          <w:p w14:paraId="74584F10" w14:textId="3EDE2A44" w:rsidR="00BA48E4" w:rsidRDefault="00BA48E4" w:rsidP="00BA48E4">
            <w:r>
              <w:t>Số tiền cần thanh toán</w:t>
            </w:r>
          </w:p>
        </w:tc>
      </w:tr>
      <w:tr w:rsidR="00BA48E4" w14:paraId="5278EAA3" w14:textId="77777777" w:rsidTr="00BA48E4">
        <w:tc>
          <w:tcPr>
            <w:tcW w:w="805" w:type="dxa"/>
          </w:tcPr>
          <w:p w14:paraId="350B04DB" w14:textId="15921FAA" w:rsidR="00BA48E4" w:rsidRDefault="00BA48E4" w:rsidP="00BA48E4">
            <w:r>
              <w:t>1</w:t>
            </w:r>
          </w:p>
        </w:tc>
        <w:tc>
          <w:tcPr>
            <w:tcW w:w="1440" w:type="dxa"/>
          </w:tcPr>
          <w:p w14:paraId="02C620E6" w14:textId="6BBD9AFC" w:rsidR="00BA48E4" w:rsidRDefault="00633350" w:rsidP="00BA48E4">
            <w:r>
              <w:t>1</w:t>
            </w:r>
            <w:r w:rsidR="00BA48E4">
              <w:t xml:space="preserve"> tháng</w:t>
            </w:r>
          </w:p>
        </w:tc>
        <w:tc>
          <w:tcPr>
            <w:tcW w:w="2340" w:type="dxa"/>
          </w:tcPr>
          <w:p w14:paraId="05E8DB25" w14:textId="58D4D82D" w:rsidR="00BA48E4" w:rsidRDefault="00BA48E4" w:rsidP="00BA48E4">
            <w:r>
              <w:t>Khảo sát vị trí, thông tin về bãi đỗ xe</w:t>
            </w:r>
          </w:p>
        </w:tc>
        <w:tc>
          <w:tcPr>
            <w:tcW w:w="1890" w:type="dxa"/>
          </w:tcPr>
          <w:p w14:paraId="512BC7C6" w14:textId="414E3D3A" w:rsidR="00BA48E4" w:rsidRDefault="00BA48E4" w:rsidP="00BA48E4">
            <w:r>
              <w:t>Có 1 bản cứng dữ liệu của từng bãi đỗ xe</w:t>
            </w:r>
          </w:p>
        </w:tc>
        <w:tc>
          <w:tcPr>
            <w:tcW w:w="2295" w:type="dxa"/>
          </w:tcPr>
          <w:p w14:paraId="179BE3A5" w14:textId="59FBB713" w:rsidR="00BA48E4" w:rsidRDefault="00BA48E4" w:rsidP="00BA48E4">
            <w:r>
              <w:t>150 000 000 đ</w:t>
            </w:r>
          </w:p>
        </w:tc>
      </w:tr>
      <w:tr w:rsidR="00BA48E4" w14:paraId="4A899384" w14:textId="77777777" w:rsidTr="00BA48E4">
        <w:tc>
          <w:tcPr>
            <w:tcW w:w="805" w:type="dxa"/>
          </w:tcPr>
          <w:p w14:paraId="03CE43D0" w14:textId="28AB3D67" w:rsidR="00BA48E4" w:rsidRDefault="00BA48E4" w:rsidP="00BA48E4">
            <w:r>
              <w:t>2</w:t>
            </w:r>
          </w:p>
        </w:tc>
        <w:tc>
          <w:tcPr>
            <w:tcW w:w="1440" w:type="dxa"/>
          </w:tcPr>
          <w:p w14:paraId="1B0C38D0" w14:textId="42FFB389" w:rsidR="00BA48E4" w:rsidRDefault="00BA48E4" w:rsidP="00BA48E4">
            <w:r>
              <w:t>1 tháng</w:t>
            </w:r>
          </w:p>
        </w:tc>
        <w:tc>
          <w:tcPr>
            <w:tcW w:w="2340" w:type="dxa"/>
          </w:tcPr>
          <w:p w14:paraId="3EEC4A85" w14:textId="5200BE4D" w:rsidR="00BA48E4" w:rsidRDefault="00BA48E4" w:rsidP="00BA48E4">
            <w:r>
              <w:t>Thuyết phục chủ bãi đỗ xe hợp tác</w:t>
            </w:r>
          </w:p>
        </w:tc>
        <w:tc>
          <w:tcPr>
            <w:tcW w:w="1890" w:type="dxa"/>
          </w:tcPr>
          <w:p w14:paraId="09F3AAAF" w14:textId="3916420D" w:rsidR="00BA48E4" w:rsidRDefault="00BA48E4" w:rsidP="00BA48E4">
            <w:r>
              <w:t>Danh sách các bãi đỗ xe hợp tác</w:t>
            </w:r>
          </w:p>
        </w:tc>
        <w:tc>
          <w:tcPr>
            <w:tcW w:w="2295" w:type="dxa"/>
          </w:tcPr>
          <w:p w14:paraId="63E7B14C" w14:textId="6A28E042" w:rsidR="00BA48E4" w:rsidRDefault="00BA48E4" w:rsidP="00BA48E4">
            <w:r>
              <w:t>200 000 000 đ</w:t>
            </w:r>
          </w:p>
        </w:tc>
      </w:tr>
      <w:tr w:rsidR="00BA48E4" w14:paraId="724CD02A" w14:textId="77777777" w:rsidTr="00BA48E4">
        <w:tc>
          <w:tcPr>
            <w:tcW w:w="805" w:type="dxa"/>
          </w:tcPr>
          <w:p w14:paraId="1AECFFCE" w14:textId="4DF7FBFF" w:rsidR="00BA48E4" w:rsidRDefault="00633350" w:rsidP="00BA48E4">
            <w:r>
              <w:t>3</w:t>
            </w:r>
          </w:p>
        </w:tc>
        <w:tc>
          <w:tcPr>
            <w:tcW w:w="1440" w:type="dxa"/>
          </w:tcPr>
          <w:p w14:paraId="111E34F1" w14:textId="31A5D119" w:rsidR="00BA48E4" w:rsidRDefault="00633350" w:rsidP="00BA48E4">
            <w:r>
              <w:t>1 tháng</w:t>
            </w:r>
          </w:p>
        </w:tc>
        <w:tc>
          <w:tcPr>
            <w:tcW w:w="2340" w:type="dxa"/>
          </w:tcPr>
          <w:p w14:paraId="4EE1B061" w14:textId="2BD31E8A" w:rsidR="00BA48E4" w:rsidRDefault="00633350" w:rsidP="00BA48E4">
            <w:r>
              <w:t>Xây dựng 1 vài tính năng cho ứng dụng</w:t>
            </w:r>
          </w:p>
        </w:tc>
        <w:tc>
          <w:tcPr>
            <w:tcW w:w="1890" w:type="dxa"/>
          </w:tcPr>
          <w:p w14:paraId="4338673C" w14:textId="2905DE77" w:rsidR="00BA48E4" w:rsidRDefault="00633350" w:rsidP="00BA48E4">
            <w:r>
              <w:t xml:space="preserve">Demo 1 vài tính năng của ứng dụng </w:t>
            </w:r>
          </w:p>
        </w:tc>
        <w:tc>
          <w:tcPr>
            <w:tcW w:w="2295" w:type="dxa"/>
          </w:tcPr>
          <w:p w14:paraId="65DD3526" w14:textId="375BF2E6" w:rsidR="00BA48E4" w:rsidRDefault="00633350" w:rsidP="00BA48E4">
            <w:r>
              <w:t>150 000 000 đ</w:t>
            </w:r>
          </w:p>
        </w:tc>
      </w:tr>
      <w:tr w:rsidR="00633350" w14:paraId="5BE14E32" w14:textId="77777777" w:rsidTr="00BA48E4">
        <w:tc>
          <w:tcPr>
            <w:tcW w:w="805" w:type="dxa"/>
          </w:tcPr>
          <w:p w14:paraId="5C669887" w14:textId="6D81CB86" w:rsidR="00633350" w:rsidRDefault="00633350" w:rsidP="00BA48E4">
            <w:r>
              <w:t>4</w:t>
            </w:r>
          </w:p>
        </w:tc>
        <w:tc>
          <w:tcPr>
            <w:tcW w:w="1440" w:type="dxa"/>
          </w:tcPr>
          <w:p w14:paraId="66F6569F" w14:textId="65301A1D" w:rsidR="00633350" w:rsidRDefault="00633350" w:rsidP="00BA48E4">
            <w:r>
              <w:t>0.5 tháng</w:t>
            </w:r>
          </w:p>
        </w:tc>
        <w:tc>
          <w:tcPr>
            <w:tcW w:w="2340" w:type="dxa"/>
          </w:tcPr>
          <w:p w14:paraId="1366066E" w14:textId="5604EEA3" w:rsidR="00633350" w:rsidRDefault="00633350" w:rsidP="00BA48E4">
            <w:r>
              <w:t>Xây dựng server, xử lý kết nối,</w:t>
            </w:r>
          </w:p>
        </w:tc>
        <w:tc>
          <w:tcPr>
            <w:tcW w:w="1890" w:type="dxa"/>
          </w:tcPr>
          <w:p w14:paraId="4C115651" w14:textId="1D278DA2" w:rsidR="00633350" w:rsidRDefault="00633350" w:rsidP="00BA48E4">
            <w:r>
              <w:t>Đưa ra demo các tính năng</w:t>
            </w:r>
          </w:p>
        </w:tc>
        <w:tc>
          <w:tcPr>
            <w:tcW w:w="2295" w:type="dxa"/>
          </w:tcPr>
          <w:p w14:paraId="31B63502" w14:textId="77777777" w:rsidR="00633350" w:rsidRDefault="00633350" w:rsidP="00BA48E4">
            <w:r>
              <w:t>500 000 000 đ</w:t>
            </w:r>
          </w:p>
          <w:p w14:paraId="50294FA5" w14:textId="1E86BABA" w:rsidR="00633350" w:rsidRDefault="00633350" w:rsidP="00BA48E4"/>
        </w:tc>
      </w:tr>
      <w:tr w:rsidR="00633350" w14:paraId="42A07B86" w14:textId="77777777" w:rsidTr="00BA48E4">
        <w:tc>
          <w:tcPr>
            <w:tcW w:w="805" w:type="dxa"/>
          </w:tcPr>
          <w:p w14:paraId="2A7F9114" w14:textId="6743BF9E" w:rsidR="00633350" w:rsidRDefault="00633350" w:rsidP="00BA48E4">
            <w:r>
              <w:t xml:space="preserve">5 </w:t>
            </w:r>
          </w:p>
        </w:tc>
        <w:tc>
          <w:tcPr>
            <w:tcW w:w="1440" w:type="dxa"/>
          </w:tcPr>
          <w:p w14:paraId="7AED861A" w14:textId="51309C7A" w:rsidR="00633350" w:rsidRDefault="00633350" w:rsidP="00BA48E4">
            <w:r>
              <w:t>2 tháng</w:t>
            </w:r>
          </w:p>
        </w:tc>
        <w:tc>
          <w:tcPr>
            <w:tcW w:w="2340" w:type="dxa"/>
          </w:tcPr>
          <w:p w14:paraId="053E8B7C" w14:textId="76CB588A" w:rsidR="00633350" w:rsidRDefault="00633350" w:rsidP="00BA48E4">
            <w:r>
              <w:t>Lắp đặt các thiết bị</w:t>
            </w:r>
          </w:p>
        </w:tc>
        <w:tc>
          <w:tcPr>
            <w:tcW w:w="1890" w:type="dxa"/>
          </w:tcPr>
          <w:p w14:paraId="4B79C739" w14:textId="7E2B4CA8" w:rsidR="00633350" w:rsidRDefault="00633350" w:rsidP="00BA48E4">
            <w:r>
              <w:t>Các thiết bị được lắp đặt</w:t>
            </w:r>
          </w:p>
        </w:tc>
        <w:tc>
          <w:tcPr>
            <w:tcW w:w="2295" w:type="dxa"/>
          </w:tcPr>
          <w:p w14:paraId="19DCB1DF" w14:textId="292BDE6A" w:rsidR="00633350" w:rsidRDefault="00633350" w:rsidP="00BA48E4">
            <w:r>
              <w:t>500 000 000 đ</w:t>
            </w:r>
          </w:p>
        </w:tc>
      </w:tr>
      <w:tr w:rsidR="00633350" w14:paraId="38D04B06" w14:textId="77777777" w:rsidTr="00BA48E4">
        <w:tc>
          <w:tcPr>
            <w:tcW w:w="805" w:type="dxa"/>
          </w:tcPr>
          <w:p w14:paraId="77B4C823" w14:textId="29DAF342" w:rsidR="00633350" w:rsidRDefault="00633350" w:rsidP="00BA48E4">
            <w:r>
              <w:t>6</w:t>
            </w:r>
          </w:p>
        </w:tc>
        <w:tc>
          <w:tcPr>
            <w:tcW w:w="1440" w:type="dxa"/>
          </w:tcPr>
          <w:p w14:paraId="6D6ECC64" w14:textId="4F450484" w:rsidR="00633350" w:rsidRDefault="00633350" w:rsidP="00BA48E4">
            <w:r>
              <w:t>0.5 tháng</w:t>
            </w:r>
          </w:p>
        </w:tc>
        <w:tc>
          <w:tcPr>
            <w:tcW w:w="2340" w:type="dxa"/>
          </w:tcPr>
          <w:p w14:paraId="4EA404E6" w14:textId="52205349" w:rsidR="00633350" w:rsidRDefault="00633350" w:rsidP="00BA48E4">
            <w:r>
              <w:t>Kiểm thử hoàn thiện dự án</w:t>
            </w:r>
          </w:p>
        </w:tc>
        <w:tc>
          <w:tcPr>
            <w:tcW w:w="1890" w:type="dxa"/>
          </w:tcPr>
          <w:p w14:paraId="055CCD0A" w14:textId="5281067F" w:rsidR="00633350" w:rsidRDefault="00633350" w:rsidP="00BA48E4">
            <w:r>
              <w:t>Áp dụng thực tế</w:t>
            </w:r>
          </w:p>
        </w:tc>
        <w:tc>
          <w:tcPr>
            <w:tcW w:w="2295" w:type="dxa"/>
          </w:tcPr>
          <w:p w14:paraId="5432B82C" w14:textId="30D6486E" w:rsidR="00633350" w:rsidRDefault="00633350" w:rsidP="00BA48E4">
            <w:r>
              <w:t>200 000 000 đ</w:t>
            </w:r>
          </w:p>
        </w:tc>
      </w:tr>
    </w:tbl>
    <w:p w14:paraId="71E4F28B" w14:textId="77777777" w:rsidR="00BA48E4" w:rsidRPr="00BA48E4" w:rsidRDefault="00BA48E4" w:rsidP="00BA48E4"/>
    <w:p w14:paraId="6C4B20CD" w14:textId="46A1E73E" w:rsidR="00DE0787" w:rsidRDefault="00DE0787" w:rsidP="00DE0787">
      <w:pPr>
        <w:pStyle w:val="u1"/>
      </w:pPr>
      <w:bookmarkStart w:id="18" w:name="_Toc527975144"/>
      <w:r>
        <w:t>Phân tích thiết kế</w:t>
      </w:r>
      <w:bookmarkEnd w:id="18"/>
      <w:r>
        <w:t xml:space="preserve"> </w:t>
      </w:r>
    </w:p>
    <w:p w14:paraId="4870C85E" w14:textId="0F12DBE1" w:rsidR="003F1120" w:rsidRDefault="003F1120" w:rsidP="003F1120">
      <w:pPr>
        <w:pStyle w:val="u2"/>
        <w:rPr>
          <w:lang w:eastAsia="en-US" w:bidi="ar-SA"/>
        </w:rPr>
      </w:pPr>
      <w:bookmarkStart w:id="19" w:name="_Toc527975145"/>
      <w:r w:rsidRPr="003F1120">
        <w:rPr>
          <w:lang w:eastAsia="en-US" w:bidi="ar-SA"/>
        </w:rPr>
        <w:t>Mô hình tích hợp phần cứng/phần mềm</w:t>
      </w:r>
      <w:bookmarkEnd w:id="19"/>
    </w:p>
    <w:p w14:paraId="618A03BA" w14:textId="06BDF13B" w:rsidR="00492C5F" w:rsidRDefault="00492C5F" w:rsidP="00492C5F">
      <w:pPr>
        <w:rPr>
          <w:lang w:eastAsia="en-US" w:bidi="ar-SA"/>
        </w:rPr>
      </w:pPr>
    </w:p>
    <w:p w14:paraId="3FDC252C" w14:textId="70F62F30" w:rsidR="00492C5F" w:rsidRDefault="00492C5F" w:rsidP="00492C5F">
      <w:pPr>
        <w:rPr>
          <w:lang w:eastAsia="en-US" w:bidi="ar-SA"/>
        </w:rPr>
      </w:pPr>
    </w:p>
    <w:p w14:paraId="2F7D3AFA" w14:textId="724C4A15" w:rsidR="00492C5F" w:rsidRDefault="00492C5F" w:rsidP="00492C5F">
      <w:pPr>
        <w:rPr>
          <w:lang w:eastAsia="en-US" w:bidi="ar-SA"/>
        </w:rPr>
      </w:pPr>
    </w:p>
    <w:p w14:paraId="73C2E97C" w14:textId="17841C95" w:rsidR="00492C5F" w:rsidRDefault="00492C5F" w:rsidP="00492C5F">
      <w:pPr>
        <w:rPr>
          <w:lang w:eastAsia="en-US" w:bidi="ar-SA"/>
        </w:rPr>
      </w:pPr>
    </w:p>
    <w:p w14:paraId="42492E36" w14:textId="0C7E9C4C" w:rsidR="00492C5F" w:rsidRDefault="00492C5F" w:rsidP="00492C5F">
      <w:pPr>
        <w:rPr>
          <w:lang w:eastAsia="en-US" w:bidi="ar-SA"/>
        </w:rPr>
      </w:pPr>
    </w:p>
    <w:p w14:paraId="703EB871" w14:textId="3136C708" w:rsidR="00492C5F" w:rsidRDefault="00492C5F" w:rsidP="00492C5F">
      <w:pPr>
        <w:rPr>
          <w:lang w:eastAsia="en-US" w:bidi="ar-SA"/>
        </w:rPr>
      </w:pPr>
    </w:p>
    <w:p w14:paraId="1D7E3AAD" w14:textId="4C6F1B4E" w:rsidR="00492C5F" w:rsidRDefault="00492C5F" w:rsidP="00492C5F">
      <w:pPr>
        <w:rPr>
          <w:sz w:val="24"/>
          <w:szCs w:val="24"/>
          <w:lang w:eastAsia="en-US" w:bidi="ar-SA"/>
        </w:rPr>
      </w:pPr>
    </w:p>
    <w:p w14:paraId="4A23D1FD" w14:textId="4B3CD5BA" w:rsidR="00492C5F" w:rsidRDefault="00492C5F" w:rsidP="00492C5F">
      <w:pPr>
        <w:rPr>
          <w:sz w:val="24"/>
          <w:szCs w:val="24"/>
          <w:lang w:eastAsia="en-US" w:bidi="ar-SA"/>
        </w:rPr>
      </w:pPr>
      <w:r>
        <w:rPr>
          <w:noProof/>
          <w:sz w:val="24"/>
          <w:szCs w:val="24"/>
          <w:lang w:eastAsia="en-US" w:bidi="ar-SA"/>
        </w:rPr>
        <mc:AlternateContent>
          <mc:Choice Requires="wps">
            <w:drawing>
              <wp:anchor distT="0" distB="0" distL="114300" distR="114300" simplePos="0" relativeHeight="251681792" behindDoc="0" locked="0" layoutInCell="1" allowOverlap="1" wp14:anchorId="72609B10" wp14:editId="6FE51F07">
                <wp:simplePos x="0" y="0"/>
                <wp:positionH relativeFrom="column">
                  <wp:posOffset>3966845</wp:posOffset>
                </wp:positionH>
                <wp:positionV relativeFrom="paragraph">
                  <wp:posOffset>5080</wp:posOffset>
                </wp:positionV>
                <wp:extent cx="1400175" cy="1114425"/>
                <wp:effectExtent l="0" t="0" r="28575" b="28575"/>
                <wp:wrapNone/>
                <wp:docPr id="1" name="Hình chữ nhật 1"/>
                <wp:cNvGraphicFramePr/>
                <a:graphic xmlns:a="http://schemas.openxmlformats.org/drawingml/2006/main">
                  <a:graphicData uri="http://schemas.microsoft.com/office/word/2010/wordprocessingShape">
                    <wps:wsp>
                      <wps:cNvSpPr/>
                      <wps:spPr>
                        <a:xfrm>
                          <a:off x="0" y="0"/>
                          <a:ext cx="1400175" cy="1114425"/>
                        </a:xfrm>
                        <a:prstGeom prst="rect">
                          <a:avLst/>
                        </a:prstGeom>
                      </wps:spPr>
                      <wps:style>
                        <a:lnRef idx="2">
                          <a:schemeClr val="dk1"/>
                        </a:lnRef>
                        <a:fillRef idx="1">
                          <a:schemeClr val="lt1"/>
                        </a:fillRef>
                        <a:effectRef idx="0">
                          <a:schemeClr val="dk1"/>
                        </a:effectRef>
                        <a:fontRef idx="minor">
                          <a:schemeClr val="dk1"/>
                        </a:fontRef>
                      </wps:style>
                      <wps:txbx>
                        <w:txbxContent>
                          <w:p w14:paraId="3612C0B0" w14:textId="4A73AC85" w:rsidR="00FC7BEC" w:rsidRDefault="00FC7BEC" w:rsidP="00492C5F">
                            <w:pPr>
                              <w:jc w:val="center"/>
                            </w:pPr>
                            <w:r>
                              <w:t>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609B10" id="Hình chữ nhật 1" o:spid="_x0000_s1038" style="position:absolute;left:0;text-align:left;margin-left:312.35pt;margin-top:.4pt;width:110.25pt;height:87.7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" fillcolor="white [3201]" strokecolor="black [3200]" strokeweight="2pt">
                <v:textbox>
                  <w:txbxContent>
                    <w:p w14:paraId="3612C0B0" w14:textId="4A73AC85" w:rsidR="00FC7BEC" w:rsidRDefault="00FC7BEC" w:rsidP="00492C5F">
                      <w:pPr>
                        <w:jc w:val="center"/>
                      </w:pPr>
                      <w:r>
                        <w:t>SERVER</w:t>
                      </w:r>
                    </w:p>
                  </w:txbxContent>
                </v:textbox>
              </v:rect>
            </w:pict>
          </mc:Fallback>
        </mc:AlternateContent>
      </w:r>
      <w:r>
        <w:rPr>
          <w:noProof/>
          <w:sz w:val="24"/>
          <w:szCs w:val="24"/>
          <w:lang w:eastAsia="en-US" w:bidi="ar-SA"/>
        </w:rPr>
        <mc:AlternateContent>
          <mc:Choice Requires="wps">
            <w:drawing>
              <wp:anchor distT="0" distB="0" distL="114300" distR="114300" simplePos="0" relativeHeight="251684864" behindDoc="0" locked="0" layoutInCell="1" allowOverlap="1" wp14:anchorId="0742433C" wp14:editId="31618703">
                <wp:simplePos x="0" y="0"/>
                <wp:positionH relativeFrom="column">
                  <wp:posOffset>1157605</wp:posOffset>
                </wp:positionH>
                <wp:positionV relativeFrom="paragraph">
                  <wp:posOffset>81280</wp:posOffset>
                </wp:positionV>
                <wp:extent cx="1543050" cy="714375"/>
                <wp:effectExtent l="0" t="0" r="19050" b="28575"/>
                <wp:wrapNone/>
                <wp:docPr id="9" name="Lưu đồ: Chuẩn bị 9"/>
                <wp:cNvGraphicFramePr/>
                <a:graphic xmlns:a="http://schemas.openxmlformats.org/drawingml/2006/main">
                  <a:graphicData uri="http://schemas.microsoft.com/office/word/2010/wordprocessingShape">
                    <wps:wsp>
                      <wps:cNvSpPr/>
                      <wps:spPr>
                        <a:xfrm>
                          <a:off x="0" y="0"/>
                          <a:ext cx="1543050" cy="714375"/>
                        </a:xfrm>
                        <a:prstGeom prst="flowChartPreparation">
                          <a:avLst/>
                        </a:prstGeom>
                      </wps:spPr>
                      <wps:style>
                        <a:lnRef idx="2">
                          <a:schemeClr val="dk1"/>
                        </a:lnRef>
                        <a:fillRef idx="1">
                          <a:schemeClr val="lt1"/>
                        </a:fillRef>
                        <a:effectRef idx="0">
                          <a:schemeClr val="dk1"/>
                        </a:effectRef>
                        <a:fontRef idx="minor">
                          <a:schemeClr val="dk1"/>
                        </a:fontRef>
                      </wps:style>
                      <wps:txbx>
                        <w:txbxContent>
                          <w:p w14:paraId="392CECE4" w14:textId="0C252BB5" w:rsidR="00FC7BEC" w:rsidRDefault="00FC7BEC" w:rsidP="00492C5F">
                            <w:pPr>
                              <w:jc w:val="center"/>
                            </w:pPr>
                            <w:r>
                              <w:t>Thiết bị xử lý dữ liệu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742433C" id="_x0000_t117" coordsize="21600,21600" o:spt="117" path="m4353,l17214,r4386,10800l17214,21600r-12861,l,10800xe">
                <v:stroke joinstyle="miter"/>
                <v:path gradientshapeok="t" o:connecttype="rect" textboxrect="4353,0,17214,21600"/>
              </v:shapetype>
              <v:shape id="Lưu đồ: Chuẩn bị 9" o:spid="_x0000_s1039" type="#_x0000_t117" style="position:absolute;left:0;text-align:left;margin-left:91.15pt;margin-top:6.4pt;width:121.5pt;height:56.25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" fillcolor="white [3201]" strokecolor="black [3200]" strokeweight="2pt">
                <v:textbox>
                  <w:txbxContent>
                    <w:p w14:paraId="392CECE4" w14:textId="0C252BB5" w:rsidR="00FC7BEC" w:rsidRDefault="00FC7BEC" w:rsidP="00492C5F">
                      <w:pPr>
                        <w:jc w:val="center"/>
                      </w:pPr>
                      <w:r>
                        <w:t>Thiết bị xử lý dữ liệu</w:t>
                      </w:r>
                    </w:p>
                  </w:txbxContent>
                </v:textbox>
              </v:shape>
            </w:pict>
          </mc:Fallback>
        </mc:AlternateContent>
      </w:r>
      <w:r>
        <w:rPr>
          <w:noProof/>
          <w:sz w:val="24"/>
          <w:szCs w:val="24"/>
          <w:lang w:eastAsia="en-US" w:bidi="ar-SA"/>
        </w:rPr>
        <mc:AlternateContent>
          <mc:Choice Requires="wps">
            <w:drawing>
              <wp:anchor distT="0" distB="0" distL="114300" distR="114300" simplePos="0" relativeHeight="251682816" behindDoc="0" locked="0" layoutInCell="1" allowOverlap="1" wp14:anchorId="2285EED6" wp14:editId="037D6982">
                <wp:simplePos x="0" y="0"/>
                <wp:positionH relativeFrom="column">
                  <wp:posOffset>-804545</wp:posOffset>
                </wp:positionH>
                <wp:positionV relativeFrom="paragraph">
                  <wp:posOffset>205105</wp:posOffset>
                </wp:positionV>
                <wp:extent cx="1152525" cy="561975"/>
                <wp:effectExtent l="0" t="0" r="28575" b="28575"/>
                <wp:wrapNone/>
                <wp:docPr id="2" name="Hình chữ nhật 2"/>
                <wp:cNvGraphicFramePr/>
                <a:graphic xmlns:a="http://schemas.openxmlformats.org/drawingml/2006/main">
                  <a:graphicData uri="http://schemas.microsoft.com/office/word/2010/wordprocessingShape">
                    <wps:wsp>
                      <wps:cNvSpPr/>
                      <wps:spPr>
                        <a:xfrm>
                          <a:off x="0" y="0"/>
                          <a:ext cx="1152525" cy="561975"/>
                        </a:xfrm>
                        <a:prstGeom prst="rect">
                          <a:avLst/>
                        </a:prstGeom>
                      </wps:spPr>
                      <wps:style>
                        <a:lnRef idx="2">
                          <a:schemeClr val="dk1"/>
                        </a:lnRef>
                        <a:fillRef idx="1">
                          <a:schemeClr val="lt1"/>
                        </a:fillRef>
                        <a:effectRef idx="0">
                          <a:schemeClr val="dk1"/>
                        </a:effectRef>
                        <a:fontRef idx="minor">
                          <a:schemeClr val="dk1"/>
                        </a:fontRef>
                      </wps:style>
                      <wps:txbx>
                        <w:txbxContent>
                          <w:p w14:paraId="66A97FA8" w14:textId="0CFBBC97" w:rsidR="00FC7BEC" w:rsidRDefault="00FC7BEC" w:rsidP="00492C5F">
                            <w:pPr>
                              <w:jc w:val="center"/>
                            </w:pPr>
                            <w:r>
                              <w:t>Camera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285EED6" id="Hình chữ nhật 2" o:spid="_x0000_s1040" style="position:absolute;left:0;text-align:left;margin-left:-63.35pt;margin-top:16.15pt;width:90.75pt;height:44.25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" fillcolor="white [3201]" strokecolor="black [3200]" strokeweight="2pt">
                <v:textbox>
                  <w:txbxContent>
                    <w:p w14:paraId="66A97FA8" w14:textId="0CFBBC97" w:rsidR="00FC7BEC" w:rsidRDefault="00FC7BEC" w:rsidP="00492C5F">
                      <w:pPr>
                        <w:jc w:val="center"/>
                      </w:pPr>
                      <w:r>
                        <w:t>Camera</w:t>
                      </w:r>
                    </w:p>
                  </w:txbxContent>
                </v:textbox>
              </v:rect>
            </w:pict>
          </mc:Fallback>
        </mc:AlternateContent>
      </w:r>
    </w:p>
    <w:p w14:paraId="1B578EAB" w14:textId="76B74785" w:rsidR="00492C5F" w:rsidRDefault="00492C5F" w:rsidP="00492C5F">
      <w:pPr>
        <w:rPr>
          <w:sz w:val="24"/>
          <w:szCs w:val="24"/>
          <w:lang w:eastAsia="en-US" w:bidi="ar-SA"/>
        </w:rPr>
      </w:pPr>
      <w:r>
        <w:rPr>
          <w:noProof/>
          <w:sz w:val="24"/>
          <w:szCs w:val="24"/>
          <w:lang w:eastAsia="en-US" w:bidi="ar-SA"/>
        </w:rPr>
        <mc:AlternateContent>
          <mc:Choice Requires="wps">
            <w:drawing>
              <wp:anchor distT="0" distB="0" distL="114300" distR="114300" simplePos="0" relativeHeight="251687936" behindDoc="0" locked="0" layoutInCell="1" allowOverlap="1" wp14:anchorId="703FA7C2" wp14:editId="57B6AD77">
                <wp:simplePos x="0" y="0"/>
                <wp:positionH relativeFrom="column">
                  <wp:posOffset>2662555</wp:posOffset>
                </wp:positionH>
                <wp:positionV relativeFrom="paragraph">
                  <wp:posOffset>31750</wp:posOffset>
                </wp:positionV>
                <wp:extent cx="1276350" cy="238125"/>
                <wp:effectExtent l="0" t="19050" r="38100" b="47625"/>
                <wp:wrapNone/>
                <wp:docPr id="32" name="Mũi tên: Phải 32"/>
                <wp:cNvGraphicFramePr/>
                <a:graphic xmlns:a="http://schemas.openxmlformats.org/drawingml/2006/main">
                  <a:graphicData uri="http://schemas.microsoft.com/office/word/2010/wordprocessingShape">
                    <wps:wsp>
                      <wps:cNvSpPr/>
                      <wps:spPr>
                        <a:xfrm>
                          <a:off x="0" y="0"/>
                          <a:ext cx="1276350" cy="238125"/>
                        </a:xfrm>
                        <a:prstGeom prst="right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18396B6" id="Mũi tên: Phải 32" o:spid="_x0000_s1026" type="#_x0000_t13" style="position:absolute;margin-left:209.65pt;margin-top:2.5pt;width:100.5pt;height:18.75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" adj="19585" fillcolor="white [3201]" strokecolor="black [3200]" strokeweight="2pt"/>
            </w:pict>
          </mc:Fallback>
        </mc:AlternateContent>
      </w:r>
      <w:r>
        <w:rPr>
          <w:noProof/>
          <w:sz w:val="24"/>
          <w:szCs w:val="24"/>
          <w:lang w:eastAsia="en-US" w:bidi="ar-SA"/>
        </w:rPr>
        <mc:AlternateContent>
          <mc:Choice Requires="wps">
            <w:drawing>
              <wp:anchor distT="0" distB="0" distL="114300" distR="114300" simplePos="0" relativeHeight="251686912" behindDoc="0" locked="0" layoutInCell="1" allowOverlap="1" wp14:anchorId="55BB9C82" wp14:editId="77EF89EA">
                <wp:simplePos x="0" y="0"/>
                <wp:positionH relativeFrom="column">
                  <wp:posOffset>357505</wp:posOffset>
                </wp:positionH>
                <wp:positionV relativeFrom="paragraph">
                  <wp:posOffset>69850</wp:posOffset>
                </wp:positionV>
                <wp:extent cx="781050" cy="152400"/>
                <wp:effectExtent l="0" t="19050" r="38100" b="38100"/>
                <wp:wrapNone/>
                <wp:docPr id="31" name="Mũi tên: Phải 31"/>
                <wp:cNvGraphicFramePr/>
                <a:graphic xmlns:a="http://schemas.openxmlformats.org/drawingml/2006/main">
                  <a:graphicData uri="http://schemas.microsoft.com/office/word/2010/wordprocessingShape">
                    <wps:wsp>
                      <wps:cNvSpPr/>
                      <wps:spPr>
                        <a:xfrm>
                          <a:off x="0" y="0"/>
                          <a:ext cx="781050" cy="152400"/>
                        </a:xfrm>
                        <a:prstGeom prst="right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A5BD25B" id="Mũi tên: Phải 31" o:spid="_x0000_s1026" type="#_x0000_t13" style="position:absolute;margin-left:28.15pt;margin-top:5.5pt;width:61.5pt;height:12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" adj="19493" fillcolor="white [3201]" strokecolor="black [3200]" strokeweight="2pt"/>
            </w:pict>
          </mc:Fallback>
        </mc:AlternateContent>
      </w:r>
    </w:p>
    <w:p w14:paraId="35FC23FF" w14:textId="31E8F4A2" w:rsidR="00492C5F" w:rsidRDefault="00492C5F" w:rsidP="00492C5F">
      <w:pPr>
        <w:rPr>
          <w:sz w:val="24"/>
          <w:szCs w:val="24"/>
          <w:lang w:eastAsia="en-US" w:bidi="ar-SA"/>
        </w:rPr>
      </w:pPr>
      <w:r>
        <w:rPr>
          <w:noProof/>
          <w:sz w:val="24"/>
          <w:szCs w:val="24"/>
          <w:lang w:eastAsia="en-US" w:bidi="ar-SA"/>
        </w:rPr>
        <mc:AlternateContent>
          <mc:Choice Requires="wps">
            <w:drawing>
              <wp:anchor distT="0" distB="0" distL="114300" distR="114300" simplePos="0" relativeHeight="251685888" behindDoc="0" locked="0" layoutInCell="1" allowOverlap="1" wp14:anchorId="10F49E7A" wp14:editId="31FC9126">
                <wp:simplePos x="0" y="0"/>
                <wp:positionH relativeFrom="column">
                  <wp:posOffset>405130</wp:posOffset>
                </wp:positionH>
                <wp:positionV relativeFrom="paragraph">
                  <wp:posOffset>267971</wp:posOffset>
                </wp:positionV>
                <wp:extent cx="1647825" cy="666750"/>
                <wp:effectExtent l="0" t="19050" r="47625" b="19050"/>
                <wp:wrapNone/>
                <wp:docPr id="13" name="Mũi tên: Cong Hướng lên 13"/>
                <wp:cNvGraphicFramePr/>
                <a:graphic xmlns:a="http://schemas.openxmlformats.org/drawingml/2006/main">
                  <a:graphicData uri="http://schemas.microsoft.com/office/word/2010/wordprocessingShape">
                    <wps:wsp>
                      <wps:cNvSpPr/>
                      <wps:spPr>
                        <a:xfrm>
                          <a:off x="0" y="0"/>
                          <a:ext cx="1647825" cy="666750"/>
                        </a:xfrm>
                        <a:prstGeom prst="bentUp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14006F" id="Mũi tên: Cong Hướng lên 13" o:spid="_x0000_s1026" style="position:absolute;margin-left:31.9pt;margin-top:21.1pt;width:129.75pt;height:52.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647825,6667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" path="m,500063r1397794,l1397794,166688r-83344,l1481138,r166687,166688l1564481,166688r,500062l,666750,,500063xe" fillcolor="white [3201]" strokecolor="black [3200]" strokeweight="2pt">
                <v:path arrowok="t" o:connecttype="custom" o:connectlocs="0,500063;1397794,500063;1397794,166688;1314450,166688;1481138,0;1647825,166688;1564481,166688;1564481,666750;0,666750;0,500063" o:connectangles="0,0,0,0,0,0,0,0,0,0"/>
              </v:shape>
            </w:pict>
          </mc:Fallback>
        </mc:AlternateContent>
      </w:r>
    </w:p>
    <w:p w14:paraId="358CF3FF" w14:textId="37A06FEF" w:rsidR="00492C5F" w:rsidRDefault="00492C5F" w:rsidP="00492C5F">
      <w:pPr>
        <w:rPr>
          <w:sz w:val="24"/>
          <w:szCs w:val="24"/>
          <w:lang w:eastAsia="en-US" w:bidi="ar-SA"/>
        </w:rPr>
      </w:pPr>
      <w:r>
        <w:rPr>
          <w:noProof/>
          <w:sz w:val="24"/>
          <w:szCs w:val="24"/>
          <w:lang w:eastAsia="en-US" w:bidi="ar-SA"/>
        </w:rPr>
        <mc:AlternateContent>
          <mc:Choice Requires="wps">
            <w:drawing>
              <wp:anchor distT="0" distB="0" distL="114300" distR="114300" simplePos="0" relativeHeight="251689984" behindDoc="0" locked="0" layoutInCell="1" allowOverlap="1" wp14:anchorId="20F2E850" wp14:editId="22C20A79">
                <wp:simplePos x="0" y="0"/>
                <wp:positionH relativeFrom="column">
                  <wp:posOffset>4624705</wp:posOffset>
                </wp:positionH>
                <wp:positionV relativeFrom="paragraph">
                  <wp:posOffset>246380</wp:posOffset>
                </wp:positionV>
                <wp:extent cx="228600" cy="495300"/>
                <wp:effectExtent l="19050" t="0" r="19050" b="38100"/>
                <wp:wrapNone/>
                <wp:docPr id="35" name="Mũi tên: Xuống 35"/>
                <wp:cNvGraphicFramePr/>
                <a:graphic xmlns:a="http://schemas.openxmlformats.org/drawingml/2006/main">
                  <a:graphicData uri="http://schemas.microsoft.com/office/word/2010/wordprocessingShape">
                    <wps:wsp>
                      <wps:cNvSpPr/>
                      <wps:spPr>
                        <a:xfrm>
                          <a:off x="0" y="0"/>
                          <a:ext cx="228600" cy="495300"/>
                        </a:xfrm>
                        <a:prstGeom prst="down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79DF108"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Mũi tên: Xuống 35" o:spid="_x0000_s1026" type="#_x0000_t67" style="position:absolute;margin-left:364.15pt;margin-top:19.4pt;width:18pt;height:39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" adj="16615" fillcolor="white [3201]" strokecolor="black [3200]" strokeweight="2pt"/>
            </w:pict>
          </mc:Fallback>
        </mc:AlternateContent>
      </w:r>
      <w:r>
        <w:rPr>
          <w:noProof/>
          <w:sz w:val="24"/>
          <w:szCs w:val="24"/>
          <w:lang w:eastAsia="en-US" w:bidi="ar-SA"/>
        </w:rPr>
        <mc:AlternateContent>
          <mc:Choice Requires="wps">
            <w:drawing>
              <wp:anchor distT="0" distB="0" distL="114300" distR="114300" simplePos="0" relativeHeight="251683840" behindDoc="0" locked="0" layoutInCell="1" allowOverlap="1" wp14:anchorId="56F3CECF" wp14:editId="37CBD790">
                <wp:simplePos x="0" y="0"/>
                <wp:positionH relativeFrom="column">
                  <wp:posOffset>-775970</wp:posOffset>
                </wp:positionH>
                <wp:positionV relativeFrom="paragraph">
                  <wp:posOffset>303530</wp:posOffset>
                </wp:positionV>
                <wp:extent cx="1209675" cy="590550"/>
                <wp:effectExtent l="0" t="0" r="28575" b="19050"/>
                <wp:wrapNone/>
                <wp:docPr id="3" name="Hình chữ nhật 3"/>
                <wp:cNvGraphicFramePr/>
                <a:graphic xmlns:a="http://schemas.openxmlformats.org/drawingml/2006/main">
                  <a:graphicData uri="http://schemas.microsoft.com/office/word/2010/wordprocessingShape">
                    <wps:wsp>
                      <wps:cNvSpPr/>
                      <wps:spPr>
                        <a:xfrm>
                          <a:off x="0" y="0"/>
                          <a:ext cx="1209675" cy="590550"/>
                        </a:xfrm>
                        <a:prstGeom prst="rect">
                          <a:avLst/>
                        </a:prstGeom>
                      </wps:spPr>
                      <wps:style>
                        <a:lnRef idx="2">
                          <a:schemeClr val="dk1"/>
                        </a:lnRef>
                        <a:fillRef idx="1">
                          <a:schemeClr val="lt1"/>
                        </a:fillRef>
                        <a:effectRef idx="0">
                          <a:schemeClr val="dk1"/>
                        </a:effectRef>
                        <a:fontRef idx="minor">
                          <a:schemeClr val="dk1"/>
                        </a:fontRef>
                      </wps:style>
                      <wps:txbx>
                        <w:txbxContent>
                          <w:p w14:paraId="01C7A41B" w14:textId="0C934A09" w:rsidR="00FC7BEC" w:rsidRDefault="00FC7BEC" w:rsidP="00492C5F">
                            <w:pPr>
                              <w:jc w:val="center"/>
                            </w:pPr>
                            <w:r>
                              <w:t>Cảm biến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6F3CECF" id="Hình chữ nhật 3" o:spid="_x0000_s1041" style="position:absolute;left:0;text-align:left;margin-left:-61.1pt;margin-top:23.9pt;width:95.25pt;height:46.5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" fillcolor="white [3201]" strokecolor="black [3200]" strokeweight="2pt">
                <v:textbox>
                  <w:txbxContent>
                    <w:p w14:paraId="01C7A41B" w14:textId="0C934A09" w:rsidR="00FC7BEC" w:rsidRDefault="00FC7BEC" w:rsidP="00492C5F">
                      <w:pPr>
                        <w:jc w:val="center"/>
                      </w:pPr>
                      <w:r>
                        <w:t>Cảm biến</w:t>
                      </w:r>
                    </w:p>
                  </w:txbxContent>
                </v:textbox>
              </v:rect>
            </w:pict>
          </mc:Fallback>
        </mc:AlternateContent>
      </w:r>
    </w:p>
    <w:p w14:paraId="75F31976" w14:textId="243043A7" w:rsidR="00492C5F" w:rsidRDefault="00492C5F" w:rsidP="00492C5F">
      <w:pPr>
        <w:rPr>
          <w:sz w:val="24"/>
          <w:szCs w:val="24"/>
          <w:lang w:eastAsia="en-US" w:bidi="ar-SA"/>
        </w:rPr>
      </w:pPr>
    </w:p>
    <w:p w14:paraId="3B60E7E1" w14:textId="6AA02327" w:rsidR="00492C5F" w:rsidRDefault="00492C5F" w:rsidP="00492C5F">
      <w:pPr>
        <w:rPr>
          <w:sz w:val="24"/>
          <w:szCs w:val="24"/>
          <w:lang w:eastAsia="en-US" w:bidi="ar-SA"/>
        </w:rPr>
      </w:pPr>
      <w:r>
        <w:rPr>
          <w:noProof/>
          <w:sz w:val="24"/>
          <w:szCs w:val="24"/>
          <w:lang w:eastAsia="en-US" w:bidi="ar-SA"/>
        </w:rPr>
        <mc:AlternateContent>
          <mc:Choice Requires="wps">
            <w:drawing>
              <wp:anchor distT="0" distB="0" distL="114300" distR="114300" simplePos="0" relativeHeight="251688960" behindDoc="0" locked="0" layoutInCell="1" allowOverlap="1" wp14:anchorId="35FEE90A" wp14:editId="30730FA2">
                <wp:simplePos x="0" y="0"/>
                <wp:positionH relativeFrom="column">
                  <wp:posOffset>4138930</wp:posOffset>
                </wp:positionH>
                <wp:positionV relativeFrom="paragraph">
                  <wp:posOffset>185420</wp:posOffset>
                </wp:positionV>
                <wp:extent cx="1228725" cy="800100"/>
                <wp:effectExtent l="0" t="0" r="28575" b="19050"/>
                <wp:wrapNone/>
                <wp:docPr id="34" name="Hình Bầu dục 34"/>
                <wp:cNvGraphicFramePr/>
                <a:graphic xmlns:a="http://schemas.openxmlformats.org/drawingml/2006/main">
                  <a:graphicData uri="http://schemas.microsoft.com/office/word/2010/wordprocessingShape">
                    <wps:wsp>
                      <wps:cNvSpPr/>
                      <wps:spPr>
                        <a:xfrm>
                          <a:off x="0" y="0"/>
                          <a:ext cx="1228725" cy="800100"/>
                        </a:xfrm>
                        <a:prstGeom prst="ellipse">
                          <a:avLst/>
                        </a:prstGeom>
                      </wps:spPr>
                      <wps:style>
                        <a:lnRef idx="2">
                          <a:schemeClr val="dk1"/>
                        </a:lnRef>
                        <a:fillRef idx="1">
                          <a:schemeClr val="lt1"/>
                        </a:fillRef>
                        <a:effectRef idx="0">
                          <a:schemeClr val="dk1"/>
                        </a:effectRef>
                        <a:fontRef idx="minor">
                          <a:schemeClr val="dk1"/>
                        </a:fontRef>
                      </wps:style>
                      <wps:txbx>
                        <w:txbxContent>
                          <w:p w14:paraId="11536A58" w14:textId="1BCB1B12" w:rsidR="00FC7BEC" w:rsidRDefault="00FC7BEC" w:rsidP="00492C5F">
                            <w:pPr>
                              <w:jc w:val="center"/>
                            </w:pPr>
                            <w:r>
                              <w:t>API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35FEE90A" id="Hình Bầu dục 34" o:spid="_x0000_s1042" style="position:absolute;left:0;text-align:left;margin-left:325.9pt;margin-top:14.6pt;width:96.75pt;height:63pt;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" fillcolor="white [3201]" strokecolor="black [3200]" strokeweight="2pt">
                <v:textbox>
                  <w:txbxContent>
                    <w:p w14:paraId="11536A58" w14:textId="1BCB1B12" w:rsidR="00FC7BEC" w:rsidRDefault="00FC7BEC" w:rsidP="00492C5F">
                      <w:pPr>
                        <w:jc w:val="center"/>
                      </w:pPr>
                      <w:r>
                        <w:t>API</w:t>
                      </w:r>
                    </w:p>
                  </w:txbxContent>
                </v:textbox>
              </v:oval>
            </w:pict>
          </mc:Fallback>
        </mc:AlternateContent>
      </w:r>
    </w:p>
    <w:p w14:paraId="657C3F39" w14:textId="426943F3" w:rsidR="00492C5F" w:rsidRDefault="00492C5F" w:rsidP="00492C5F">
      <w:pPr>
        <w:rPr>
          <w:sz w:val="24"/>
          <w:szCs w:val="24"/>
          <w:lang w:eastAsia="en-US" w:bidi="ar-SA"/>
        </w:rPr>
      </w:pPr>
    </w:p>
    <w:p w14:paraId="0B3F5B79" w14:textId="49382AE7" w:rsidR="00492C5F" w:rsidRPr="00492C5F" w:rsidRDefault="00492C5F" w:rsidP="00492C5F">
      <w:pPr>
        <w:rPr>
          <w:sz w:val="24"/>
          <w:szCs w:val="24"/>
          <w:lang w:eastAsia="en-US" w:bidi="ar-SA"/>
        </w:rPr>
      </w:pPr>
    </w:p>
    <w:p w14:paraId="4C9F2005" w14:textId="26304D08" w:rsidR="00492C5F" w:rsidRDefault="00492C5F" w:rsidP="00492C5F">
      <w:pPr>
        <w:rPr>
          <w:lang w:eastAsia="en-US" w:bidi="ar-SA"/>
        </w:rPr>
      </w:pPr>
      <w:r>
        <w:rPr>
          <w:noProof/>
          <w:lang w:eastAsia="en-US" w:bidi="ar-SA"/>
        </w:rPr>
        <mc:AlternateContent>
          <mc:Choice Requires="wps">
            <w:drawing>
              <wp:anchor distT="0" distB="0" distL="114300" distR="114300" simplePos="0" relativeHeight="251692032" behindDoc="0" locked="0" layoutInCell="1" allowOverlap="1" wp14:anchorId="0F471BB2" wp14:editId="09918499">
                <wp:simplePos x="0" y="0"/>
                <wp:positionH relativeFrom="column">
                  <wp:posOffset>4681855</wp:posOffset>
                </wp:positionH>
                <wp:positionV relativeFrom="paragraph">
                  <wp:posOffset>137160</wp:posOffset>
                </wp:positionV>
                <wp:extent cx="190500" cy="390525"/>
                <wp:effectExtent l="19050" t="0" r="38100" b="47625"/>
                <wp:wrapNone/>
                <wp:docPr id="37" name="Mũi tên: Xuống 37"/>
                <wp:cNvGraphicFramePr/>
                <a:graphic xmlns:a="http://schemas.openxmlformats.org/drawingml/2006/main">
                  <a:graphicData uri="http://schemas.microsoft.com/office/word/2010/wordprocessingShape">
                    <wps:wsp>
                      <wps:cNvSpPr/>
                      <wps:spPr>
                        <a:xfrm>
                          <a:off x="0" y="0"/>
                          <a:ext cx="190500" cy="390525"/>
                        </a:xfrm>
                        <a:prstGeom prst="down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8F48BDD" id="Mũi tên: Xuống 37" o:spid="_x0000_s1026" type="#_x0000_t67" style="position:absolute;margin-left:368.65pt;margin-top:10.8pt;width:15pt;height:30.75pt;z-index:251692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" adj="16332" fillcolor="white [3201]" strokecolor="black [3200]" strokeweight="2pt"/>
            </w:pict>
          </mc:Fallback>
        </mc:AlternateContent>
      </w:r>
    </w:p>
    <w:p w14:paraId="791D1F86" w14:textId="2025278B" w:rsidR="00492C5F" w:rsidRDefault="00492C5F" w:rsidP="00492C5F">
      <w:pPr>
        <w:rPr>
          <w:lang w:eastAsia="en-US" w:bidi="ar-SA"/>
        </w:rPr>
      </w:pPr>
    </w:p>
    <w:p w14:paraId="193E7B97" w14:textId="51268F77" w:rsidR="00492C5F" w:rsidRDefault="00492C5F" w:rsidP="00492C5F">
      <w:pPr>
        <w:rPr>
          <w:lang w:eastAsia="en-US" w:bidi="ar-SA"/>
        </w:rPr>
      </w:pPr>
      <w:r>
        <w:rPr>
          <w:noProof/>
          <w:lang w:eastAsia="en-US" w:bidi="ar-SA"/>
        </w:rPr>
        <mc:AlternateContent>
          <mc:Choice Requires="wps">
            <w:drawing>
              <wp:anchor distT="0" distB="0" distL="114300" distR="114300" simplePos="0" relativeHeight="251691008" behindDoc="0" locked="0" layoutInCell="1" allowOverlap="1" wp14:anchorId="02482320" wp14:editId="1C7BB716">
                <wp:simplePos x="0" y="0"/>
                <wp:positionH relativeFrom="column">
                  <wp:posOffset>4072255</wp:posOffset>
                </wp:positionH>
                <wp:positionV relativeFrom="paragraph">
                  <wp:posOffset>79375</wp:posOffset>
                </wp:positionV>
                <wp:extent cx="1362075" cy="733425"/>
                <wp:effectExtent l="0" t="0" r="28575" b="28575"/>
                <wp:wrapNone/>
                <wp:docPr id="36" name="Lưu đồ: Tiến trình 36"/>
                <wp:cNvGraphicFramePr/>
                <a:graphic xmlns:a="http://schemas.openxmlformats.org/drawingml/2006/main">
                  <a:graphicData uri="http://schemas.microsoft.com/office/word/2010/wordprocessingShape">
                    <wps:wsp>
                      <wps:cNvSpPr/>
                      <wps:spPr>
                        <a:xfrm>
                          <a:off x="0" y="0"/>
                          <a:ext cx="1362075" cy="733425"/>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784EB7F5" w14:textId="18E0CC41" w:rsidR="00FC7BEC" w:rsidRDefault="00FC7BEC" w:rsidP="00492C5F">
                            <w:pPr>
                              <w:jc w:val="center"/>
                            </w:pPr>
                            <w:r>
                              <w:t>Ứng dụng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2482320" id="Lưu đồ: Tiến trình 36" o:spid="_x0000_s1043" type="#_x0000_t109" style="position:absolute;left:0;text-align:left;margin-left:320.65pt;margin-top:6.25pt;width:107.25pt;height:57.75pt;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" fillcolor="white [3201]" strokecolor="black [3200]" strokeweight="2pt">
                <v:textbox>
                  <w:txbxContent>
                    <w:p w14:paraId="784EB7F5" w14:textId="18E0CC41" w:rsidR="00FC7BEC" w:rsidRDefault="00FC7BEC" w:rsidP="00492C5F">
                      <w:pPr>
                        <w:jc w:val="center"/>
                      </w:pPr>
                      <w:r>
                        <w:t>Ứng dụng</w:t>
                      </w:r>
                    </w:p>
                  </w:txbxContent>
                </v:textbox>
              </v:shape>
            </w:pict>
          </mc:Fallback>
        </mc:AlternateContent>
      </w:r>
    </w:p>
    <w:p w14:paraId="701EC4B3" w14:textId="3CAEC8DD" w:rsidR="00492C5F" w:rsidRDefault="00492C5F" w:rsidP="00492C5F">
      <w:pPr>
        <w:rPr>
          <w:lang w:eastAsia="en-US" w:bidi="ar-SA"/>
        </w:rPr>
      </w:pPr>
    </w:p>
    <w:p w14:paraId="5B0647D6" w14:textId="65A5CAE2" w:rsidR="00492C5F" w:rsidRDefault="00492C5F" w:rsidP="00492C5F">
      <w:pPr>
        <w:rPr>
          <w:lang w:eastAsia="en-US" w:bidi="ar-SA"/>
        </w:rPr>
      </w:pPr>
    </w:p>
    <w:p w14:paraId="5497F743" w14:textId="5968D7EC" w:rsidR="00492C5F" w:rsidRPr="00492C5F" w:rsidRDefault="00492C5F" w:rsidP="00492C5F">
      <w:pPr>
        <w:rPr>
          <w:lang w:eastAsia="en-US" w:bidi="ar-SA"/>
        </w:rPr>
      </w:pPr>
    </w:p>
    <w:p w14:paraId="29C398E3" w14:textId="390C2936" w:rsidR="003F1120" w:rsidRDefault="003F1120" w:rsidP="003F1120">
      <w:pPr>
        <w:pStyle w:val="u2"/>
        <w:rPr>
          <w:lang w:eastAsia="en-US" w:bidi="ar-SA"/>
        </w:rPr>
      </w:pPr>
      <w:bookmarkStart w:id="20" w:name="_Toc527975146"/>
      <w:r w:rsidRPr="003F1120">
        <w:rPr>
          <w:lang w:eastAsia="en-US" w:bidi="ar-SA"/>
        </w:rPr>
        <w:t>Giao diện</w:t>
      </w:r>
      <w:bookmarkEnd w:id="20"/>
    </w:p>
    <w:p w14:paraId="2295DA0E" w14:textId="473D9EE4" w:rsidR="005F4170" w:rsidRPr="005F4170" w:rsidRDefault="00C333A4" w:rsidP="005F4170">
      <w:pPr>
        <w:pStyle w:val="oancuaDanhsach"/>
        <w:numPr>
          <w:ilvl w:val="0"/>
          <w:numId w:val="42"/>
        </w:numPr>
        <w:rPr>
          <w:sz w:val="24"/>
          <w:szCs w:val="24"/>
          <w:lang w:eastAsia="en-US" w:bidi="ar-SA"/>
        </w:rPr>
      </w:pPr>
      <w:r>
        <w:rPr>
          <w:sz w:val="24"/>
          <w:szCs w:val="24"/>
          <w:lang w:eastAsia="en-US" w:bidi="ar-SA"/>
        </w:rPr>
        <w:t>Giao diện ứng dụng</w:t>
      </w:r>
    </w:p>
    <w:p w14:paraId="236050E8" w14:textId="22057828" w:rsidR="00283037" w:rsidRDefault="005F4170" w:rsidP="00283037">
      <w:pPr>
        <w:rPr>
          <w:sz w:val="24"/>
          <w:szCs w:val="24"/>
          <w:lang w:eastAsia="en-US" w:bidi="ar-SA"/>
        </w:rPr>
      </w:pPr>
      <w:r>
        <w:rPr>
          <w:noProof/>
          <w:sz w:val="24"/>
          <w:szCs w:val="24"/>
          <w:lang w:eastAsia="en-US" w:bidi="ar-SA"/>
        </w:rPr>
        <w:drawing>
          <wp:inline distT="0" distB="0" distL="0" distR="0" wp14:anchorId="12EBA07D" wp14:editId="3AD34886">
            <wp:extent cx="2341489" cy="4162425"/>
            <wp:effectExtent l="0" t="0" r="1905" b="0"/>
            <wp:docPr id="38" name="Hình ảnh 38" descr="Ảnh có chứa ảnh chụp màn hình&#10;&#10;Mô tả được tạo với mức tin cậy rất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shot_2018-12-17-10-17-01_com.pakme.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346205" cy="4170809"/>
                    </a:xfrm>
                    <a:prstGeom prst="rect">
                      <a:avLst/>
                    </a:prstGeom>
                  </pic:spPr>
                </pic:pic>
              </a:graphicData>
            </a:graphic>
          </wp:inline>
        </w:drawing>
      </w:r>
    </w:p>
    <w:p w14:paraId="46DF5C84" w14:textId="351CB143" w:rsidR="00C333A4" w:rsidRDefault="00C333A4" w:rsidP="00C333A4">
      <w:pPr>
        <w:pStyle w:val="oancuaDanhsach"/>
        <w:numPr>
          <w:ilvl w:val="0"/>
          <w:numId w:val="42"/>
        </w:numPr>
        <w:rPr>
          <w:sz w:val="24"/>
          <w:szCs w:val="24"/>
          <w:lang w:eastAsia="en-US" w:bidi="ar-SA"/>
        </w:rPr>
      </w:pPr>
      <w:r>
        <w:rPr>
          <w:sz w:val="24"/>
          <w:szCs w:val="24"/>
          <w:lang w:eastAsia="en-US" w:bidi="ar-SA"/>
        </w:rPr>
        <w:lastRenderedPageBreak/>
        <w:t>Giao diện đăng nhập</w:t>
      </w:r>
    </w:p>
    <w:p w14:paraId="28C91BC0" w14:textId="49C2D343" w:rsidR="00C333A4" w:rsidRDefault="00C333A4" w:rsidP="00C333A4">
      <w:pPr>
        <w:pStyle w:val="oancuaDanhsach"/>
        <w:ind w:left="720"/>
        <w:rPr>
          <w:sz w:val="24"/>
          <w:szCs w:val="24"/>
          <w:lang w:eastAsia="en-US" w:bidi="ar-SA"/>
        </w:rPr>
      </w:pPr>
      <w:r>
        <w:rPr>
          <w:noProof/>
          <w:sz w:val="24"/>
          <w:szCs w:val="24"/>
          <w:lang w:eastAsia="en-US" w:bidi="ar-SA"/>
        </w:rPr>
        <w:drawing>
          <wp:inline distT="0" distB="0" distL="0" distR="0" wp14:anchorId="522F8782" wp14:editId="64B4DC48">
            <wp:extent cx="2641543" cy="4695825"/>
            <wp:effectExtent l="0" t="0" r="6985" b="0"/>
            <wp:docPr id="39" name="Hình ảnh 39" descr="Ảnh có chứa ảnh chụp màn hình&#10;&#10;Mô tả được tạo với mức tin cậy rất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reenshot_2018-12-17-10-17-08_com.pakm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45613" cy="4703060"/>
                    </a:xfrm>
                    <a:prstGeom prst="rect">
                      <a:avLst/>
                    </a:prstGeom>
                  </pic:spPr>
                </pic:pic>
              </a:graphicData>
            </a:graphic>
          </wp:inline>
        </w:drawing>
      </w:r>
    </w:p>
    <w:p w14:paraId="280DD121" w14:textId="1979B2B0" w:rsidR="00C333A4" w:rsidRDefault="00C333A4" w:rsidP="00C333A4">
      <w:pPr>
        <w:pStyle w:val="oancuaDanhsach"/>
        <w:numPr>
          <w:ilvl w:val="0"/>
          <w:numId w:val="42"/>
        </w:numPr>
        <w:rPr>
          <w:sz w:val="24"/>
          <w:szCs w:val="24"/>
          <w:lang w:eastAsia="en-US" w:bidi="ar-SA"/>
        </w:rPr>
      </w:pPr>
      <w:r>
        <w:rPr>
          <w:sz w:val="24"/>
          <w:szCs w:val="24"/>
          <w:lang w:eastAsia="en-US" w:bidi="ar-SA"/>
        </w:rPr>
        <w:t>Giao diện tìm kiếm</w:t>
      </w:r>
    </w:p>
    <w:p w14:paraId="6CC8D3AA" w14:textId="470F60B4" w:rsidR="00C333A4" w:rsidRDefault="00C333A4" w:rsidP="00C333A4">
      <w:pPr>
        <w:pStyle w:val="oancuaDanhsach"/>
        <w:ind w:left="720"/>
        <w:rPr>
          <w:sz w:val="24"/>
          <w:szCs w:val="24"/>
          <w:lang w:eastAsia="en-US" w:bidi="ar-SA"/>
        </w:rPr>
      </w:pPr>
      <w:r>
        <w:rPr>
          <w:noProof/>
          <w:sz w:val="24"/>
          <w:szCs w:val="24"/>
          <w:lang w:eastAsia="en-US" w:bidi="ar-SA"/>
        </w:rPr>
        <w:drawing>
          <wp:inline distT="0" distB="0" distL="0" distR="0" wp14:anchorId="33FDAAD7" wp14:editId="23D45BF8">
            <wp:extent cx="1950348" cy="3467100"/>
            <wp:effectExtent l="0" t="0" r="0" b="0"/>
            <wp:docPr id="40" name="Hình ảnh 40" descr="Ảnh có chứa văn bản, bản đồ&#10;&#10;Mô tả được tạo với mức tin cậy rất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creenshot_2018-12-17-10-22-50_com.pakme.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959402" cy="3483196"/>
                    </a:xfrm>
                    <a:prstGeom prst="rect">
                      <a:avLst/>
                    </a:prstGeom>
                  </pic:spPr>
                </pic:pic>
              </a:graphicData>
            </a:graphic>
          </wp:inline>
        </w:drawing>
      </w:r>
    </w:p>
    <w:p w14:paraId="58990C28" w14:textId="73493278" w:rsidR="00C333A4" w:rsidRDefault="00C333A4" w:rsidP="00C333A4">
      <w:pPr>
        <w:pStyle w:val="oancuaDanhsach"/>
        <w:numPr>
          <w:ilvl w:val="0"/>
          <w:numId w:val="42"/>
        </w:numPr>
        <w:rPr>
          <w:sz w:val="24"/>
          <w:szCs w:val="24"/>
          <w:lang w:eastAsia="en-US" w:bidi="ar-SA"/>
        </w:rPr>
      </w:pPr>
      <w:r>
        <w:rPr>
          <w:sz w:val="24"/>
          <w:szCs w:val="24"/>
          <w:lang w:eastAsia="en-US" w:bidi="ar-SA"/>
        </w:rPr>
        <w:lastRenderedPageBreak/>
        <w:t>Giao diện chọn 1 bãi đỗ xe</w:t>
      </w:r>
    </w:p>
    <w:p w14:paraId="5A222725" w14:textId="40B627F3" w:rsidR="00C333A4" w:rsidRDefault="00C333A4" w:rsidP="00C333A4">
      <w:pPr>
        <w:pStyle w:val="oancuaDanhsach"/>
        <w:ind w:left="720"/>
        <w:rPr>
          <w:sz w:val="24"/>
          <w:szCs w:val="24"/>
          <w:lang w:eastAsia="en-US" w:bidi="ar-SA"/>
        </w:rPr>
      </w:pPr>
      <w:r>
        <w:rPr>
          <w:noProof/>
          <w:sz w:val="24"/>
          <w:szCs w:val="24"/>
          <w:lang w:eastAsia="en-US" w:bidi="ar-SA"/>
        </w:rPr>
        <w:drawing>
          <wp:inline distT="0" distB="0" distL="0" distR="0" wp14:anchorId="27276620" wp14:editId="136F7D77">
            <wp:extent cx="2336131" cy="4152900"/>
            <wp:effectExtent l="0" t="0" r="7620" b="0"/>
            <wp:docPr id="41" name="Hình ảnh 41" descr="Ảnh có chứa văn bản&#10;&#10;Mô tả được tạo với mức tin cậy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creenshot_2018-12-17-10-22-56_com.pakm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340529" cy="4160718"/>
                    </a:xfrm>
                    <a:prstGeom prst="rect">
                      <a:avLst/>
                    </a:prstGeom>
                  </pic:spPr>
                </pic:pic>
              </a:graphicData>
            </a:graphic>
          </wp:inline>
        </w:drawing>
      </w:r>
    </w:p>
    <w:p w14:paraId="62042CE1" w14:textId="783810DE" w:rsidR="00C333A4" w:rsidRDefault="00C333A4" w:rsidP="00C333A4">
      <w:pPr>
        <w:pStyle w:val="oancuaDanhsach"/>
        <w:numPr>
          <w:ilvl w:val="0"/>
          <w:numId w:val="42"/>
        </w:numPr>
        <w:rPr>
          <w:sz w:val="24"/>
          <w:szCs w:val="24"/>
          <w:lang w:eastAsia="en-US" w:bidi="ar-SA"/>
        </w:rPr>
      </w:pPr>
      <w:r>
        <w:rPr>
          <w:sz w:val="24"/>
          <w:szCs w:val="24"/>
          <w:lang w:eastAsia="en-US" w:bidi="ar-SA"/>
        </w:rPr>
        <w:t>Giao diện thông tin bãi đỗ xe</w:t>
      </w:r>
    </w:p>
    <w:p w14:paraId="19EC0172" w14:textId="3AFEBC5B" w:rsidR="00C333A4" w:rsidRDefault="00C333A4" w:rsidP="00C333A4">
      <w:pPr>
        <w:pStyle w:val="oancuaDanhsach"/>
        <w:ind w:left="720"/>
        <w:rPr>
          <w:sz w:val="24"/>
          <w:szCs w:val="24"/>
          <w:lang w:eastAsia="en-US" w:bidi="ar-SA"/>
        </w:rPr>
      </w:pPr>
      <w:r>
        <w:rPr>
          <w:noProof/>
          <w:sz w:val="24"/>
          <w:szCs w:val="24"/>
          <w:lang w:eastAsia="en-US" w:bidi="ar-SA"/>
        </w:rPr>
        <w:drawing>
          <wp:inline distT="0" distB="0" distL="0" distR="0" wp14:anchorId="598CCF57" wp14:editId="51C04B7E">
            <wp:extent cx="2346848" cy="4171950"/>
            <wp:effectExtent l="0" t="0" r="0" b="0"/>
            <wp:docPr id="42" name="Hình ảnh 42" descr="Ảnh có chứa ảnh chụp màn hình&#10;&#10;Mô tả được tạo với mức tin cậy rất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creenshot_2018-12-17-10-23-03_com.pakme.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350901" cy="4179155"/>
                    </a:xfrm>
                    <a:prstGeom prst="rect">
                      <a:avLst/>
                    </a:prstGeom>
                  </pic:spPr>
                </pic:pic>
              </a:graphicData>
            </a:graphic>
          </wp:inline>
        </w:drawing>
      </w:r>
    </w:p>
    <w:p w14:paraId="545266A1" w14:textId="24FE6B95" w:rsidR="00C333A4" w:rsidRDefault="00C333A4" w:rsidP="00C333A4">
      <w:pPr>
        <w:pStyle w:val="oancuaDanhsach"/>
        <w:numPr>
          <w:ilvl w:val="0"/>
          <w:numId w:val="42"/>
        </w:numPr>
        <w:rPr>
          <w:sz w:val="24"/>
          <w:szCs w:val="24"/>
          <w:lang w:eastAsia="en-US" w:bidi="ar-SA"/>
        </w:rPr>
      </w:pPr>
      <w:r>
        <w:rPr>
          <w:sz w:val="24"/>
          <w:szCs w:val="24"/>
          <w:lang w:eastAsia="en-US" w:bidi="ar-SA"/>
        </w:rPr>
        <w:lastRenderedPageBreak/>
        <w:t>Giao diện đặt chỗ</w:t>
      </w:r>
    </w:p>
    <w:p w14:paraId="59F49531" w14:textId="4E45854D" w:rsidR="00C333A4" w:rsidRDefault="00C333A4" w:rsidP="00C333A4">
      <w:pPr>
        <w:pStyle w:val="oancuaDanhsach"/>
        <w:ind w:left="720"/>
        <w:rPr>
          <w:sz w:val="24"/>
          <w:szCs w:val="24"/>
          <w:lang w:eastAsia="en-US" w:bidi="ar-SA"/>
        </w:rPr>
      </w:pPr>
      <w:r>
        <w:rPr>
          <w:noProof/>
          <w:sz w:val="24"/>
          <w:szCs w:val="24"/>
          <w:lang w:eastAsia="en-US" w:bidi="ar-SA"/>
        </w:rPr>
        <w:drawing>
          <wp:inline distT="0" distB="0" distL="0" distR="0" wp14:anchorId="5C17B7A8" wp14:editId="074EB9B9">
            <wp:extent cx="2952750" cy="5249054"/>
            <wp:effectExtent l="0" t="0" r="0" b="8890"/>
            <wp:docPr id="43" name="Hình ảnh 43" descr="Ảnh có chứa ảnh chụp màn hình&#10;&#10;Mô tả được tạo với mức tin cậy rất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creenshot_2018-12-17-10-24-17_com.android.vending.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959416" cy="5260903"/>
                    </a:xfrm>
                    <a:prstGeom prst="rect">
                      <a:avLst/>
                    </a:prstGeom>
                  </pic:spPr>
                </pic:pic>
              </a:graphicData>
            </a:graphic>
          </wp:inline>
        </w:drawing>
      </w:r>
    </w:p>
    <w:p w14:paraId="0088BC81" w14:textId="45D4CD7C" w:rsidR="00C333A4" w:rsidRDefault="00C333A4" w:rsidP="00C333A4">
      <w:pPr>
        <w:pStyle w:val="oancuaDanhsach"/>
        <w:numPr>
          <w:ilvl w:val="0"/>
          <w:numId w:val="42"/>
        </w:numPr>
        <w:rPr>
          <w:sz w:val="24"/>
          <w:szCs w:val="24"/>
          <w:lang w:eastAsia="en-US" w:bidi="ar-SA"/>
        </w:rPr>
      </w:pPr>
      <w:r>
        <w:rPr>
          <w:sz w:val="24"/>
          <w:szCs w:val="24"/>
          <w:lang w:eastAsia="en-US" w:bidi="ar-SA"/>
        </w:rPr>
        <w:t>Giao diện Chỉ đường</w:t>
      </w:r>
    </w:p>
    <w:p w14:paraId="0FDBF1EE" w14:textId="4DE8A274" w:rsidR="00C333A4" w:rsidRDefault="00C333A4" w:rsidP="00C333A4">
      <w:pPr>
        <w:pStyle w:val="oancuaDanhsach"/>
        <w:ind w:left="720"/>
        <w:rPr>
          <w:sz w:val="24"/>
          <w:szCs w:val="24"/>
          <w:lang w:eastAsia="en-US" w:bidi="ar-SA"/>
        </w:rPr>
      </w:pPr>
      <w:r>
        <w:rPr>
          <w:noProof/>
          <w:sz w:val="24"/>
          <w:szCs w:val="24"/>
          <w:lang w:eastAsia="en-US" w:bidi="ar-SA"/>
        </w:rPr>
        <w:lastRenderedPageBreak/>
        <w:drawing>
          <wp:inline distT="0" distB="0" distL="0" distR="0" wp14:anchorId="70AD1634" wp14:editId="6BB7FDC8">
            <wp:extent cx="2743200" cy="4876540"/>
            <wp:effectExtent l="0" t="0" r="0" b="635"/>
            <wp:docPr id="44" name="Hình ảnh 44" descr="Ảnh có chứa ảnh chụp màn hình&#10;&#10;Mô tả được tạo với mức tin cậy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creenshot_2018-12-17-10-24-26_com.android.vending.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755585" cy="4898557"/>
                    </a:xfrm>
                    <a:prstGeom prst="rect">
                      <a:avLst/>
                    </a:prstGeom>
                  </pic:spPr>
                </pic:pic>
              </a:graphicData>
            </a:graphic>
          </wp:inline>
        </w:drawing>
      </w:r>
    </w:p>
    <w:p w14:paraId="2DFB54CC" w14:textId="0C8FC96F" w:rsidR="00C333A4" w:rsidRDefault="00C333A4" w:rsidP="00C333A4">
      <w:pPr>
        <w:pStyle w:val="oancuaDanhsach"/>
        <w:numPr>
          <w:ilvl w:val="0"/>
          <w:numId w:val="42"/>
        </w:numPr>
        <w:rPr>
          <w:sz w:val="24"/>
          <w:szCs w:val="24"/>
          <w:lang w:eastAsia="en-US" w:bidi="ar-SA"/>
        </w:rPr>
      </w:pPr>
      <w:r>
        <w:rPr>
          <w:sz w:val="24"/>
          <w:szCs w:val="24"/>
          <w:lang w:eastAsia="en-US" w:bidi="ar-SA"/>
        </w:rPr>
        <w:t>Giao diện nạp tiền vào ví điện tử</w:t>
      </w:r>
    </w:p>
    <w:p w14:paraId="032F70D5" w14:textId="30DCCCB0" w:rsidR="00C333A4" w:rsidRPr="00C333A4" w:rsidRDefault="00C333A4" w:rsidP="00C333A4">
      <w:pPr>
        <w:pStyle w:val="oancuaDanhsach"/>
        <w:ind w:left="720"/>
        <w:rPr>
          <w:sz w:val="24"/>
          <w:szCs w:val="24"/>
          <w:lang w:eastAsia="en-US" w:bidi="ar-SA"/>
        </w:rPr>
      </w:pPr>
      <w:r>
        <w:rPr>
          <w:noProof/>
          <w:sz w:val="24"/>
          <w:szCs w:val="24"/>
          <w:lang w:eastAsia="en-US" w:bidi="ar-SA"/>
        </w:rPr>
        <w:drawing>
          <wp:inline distT="0" distB="0" distL="0" distR="0" wp14:anchorId="21A55C39" wp14:editId="4A659E06">
            <wp:extent cx="1924050" cy="3420351"/>
            <wp:effectExtent l="0" t="0" r="0" b="8890"/>
            <wp:docPr id="45" name="Hình ảnh 45" descr="Ảnh có chứa ảnh chụp màn hình&#10;&#10;Mô tả được tạo với mức tin cậy rất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creenshot_2018-12-17-10-22-18_com.pakme.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932038" cy="3434552"/>
                    </a:xfrm>
                    <a:prstGeom prst="rect">
                      <a:avLst/>
                    </a:prstGeom>
                  </pic:spPr>
                </pic:pic>
              </a:graphicData>
            </a:graphic>
          </wp:inline>
        </w:drawing>
      </w:r>
    </w:p>
    <w:p w14:paraId="1BC60945" w14:textId="0F9DE9CC" w:rsidR="00CD1023" w:rsidRDefault="003F1120" w:rsidP="00CD1023">
      <w:pPr>
        <w:pStyle w:val="u2"/>
        <w:rPr>
          <w:lang w:eastAsia="en-US" w:bidi="ar-SA"/>
        </w:rPr>
      </w:pPr>
      <w:bookmarkStart w:id="21" w:name="_Toc527975147"/>
      <w:r w:rsidRPr="003F1120">
        <w:rPr>
          <w:lang w:eastAsia="en-US" w:bidi="ar-SA"/>
        </w:rPr>
        <w:lastRenderedPageBreak/>
        <w:t>Cơ sở dữ liệu</w:t>
      </w:r>
      <w:bookmarkEnd w:id="21"/>
    </w:p>
    <w:p w14:paraId="381F00EA" w14:textId="76E72364" w:rsidR="00CD1023" w:rsidRDefault="00CD1023" w:rsidP="00CD1023">
      <w:pPr>
        <w:rPr>
          <w:lang w:eastAsia="en-US" w:bidi="ar-SA"/>
        </w:rPr>
      </w:pPr>
      <w:r>
        <w:rPr>
          <w:noProof/>
          <w:lang w:eastAsia="en-US" w:bidi="ar-SA"/>
        </w:rPr>
        <mc:AlternateContent>
          <mc:Choice Requires="wps">
            <w:drawing>
              <wp:anchor distT="0" distB="0" distL="114300" distR="114300" simplePos="0" relativeHeight="251694080" behindDoc="0" locked="0" layoutInCell="1" allowOverlap="1" wp14:anchorId="3FFD1858" wp14:editId="40CE4E78">
                <wp:simplePos x="0" y="0"/>
                <wp:positionH relativeFrom="column">
                  <wp:posOffset>-566420</wp:posOffset>
                </wp:positionH>
                <wp:positionV relativeFrom="paragraph">
                  <wp:posOffset>263525</wp:posOffset>
                </wp:positionV>
                <wp:extent cx="733425" cy="438150"/>
                <wp:effectExtent l="0" t="0" r="28575" b="19050"/>
                <wp:wrapNone/>
                <wp:docPr id="47" name="Hình Bầu dục 47"/>
                <wp:cNvGraphicFramePr/>
                <a:graphic xmlns:a="http://schemas.openxmlformats.org/drawingml/2006/main">
                  <a:graphicData uri="http://schemas.microsoft.com/office/word/2010/wordprocessingShape">
                    <wps:wsp>
                      <wps:cNvSpPr/>
                      <wps:spPr>
                        <a:xfrm>
                          <a:off x="0" y="0"/>
                          <a:ext cx="733425" cy="438150"/>
                        </a:xfrm>
                        <a:prstGeom prst="ellipse">
                          <a:avLst/>
                        </a:prstGeom>
                      </wps:spPr>
                      <wps:style>
                        <a:lnRef idx="2">
                          <a:schemeClr val="dk1"/>
                        </a:lnRef>
                        <a:fillRef idx="1">
                          <a:schemeClr val="lt1"/>
                        </a:fillRef>
                        <a:effectRef idx="0">
                          <a:schemeClr val="dk1"/>
                        </a:effectRef>
                        <a:fontRef idx="minor">
                          <a:schemeClr val="dk1"/>
                        </a:fontRef>
                      </wps:style>
                      <wps:txbx>
                        <w:txbxContent>
                          <w:p w14:paraId="64C3056C" w14:textId="05DE57C6" w:rsidR="00FC7BEC" w:rsidRDefault="00FC7BEC" w:rsidP="00CD1023">
                            <w:pPr>
                              <w:jc w:val="center"/>
                            </w:pPr>
                            <w:r>
                              <w:t>Tên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FFD1858" id="Hình Bầu dục 47" o:spid="_x0000_s1044" style="position:absolute;left:0;text-align:left;margin-left:-44.6pt;margin-top:20.75pt;width:57.75pt;height:34.5pt;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" fillcolor="white [3201]" strokecolor="black [3200]" strokeweight="2pt">
                <v:textbox>
                  <w:txbxContent>
                    <w:p w14:paraId="64C3056C" w14:textId="05DE57C6" w:rsidR="00FC7BEC" w:rsidRDefault="00FC7BEC" w:rsidP="00CD1023">
                      <w:pPr>
                        <w:jc w:val="center"/>
                      </w:pPr>
                      <w:r>
                        <w:t>Tên</w:t>
                      </w:r>
                    </w:p>
                  </w:txbxContent>
                </v:textbox>
              </v:oval>
            </w:pict>
          </mc:Fallback>
        </mc:AlternateContent>
      </w:r>
    </w:p>
    <w:p w14:paraId="0B2CBE12" w14:textId="1C45A692" w:rsidR="00CD1023" w:rsidRDefault="00CD1023" w:rsidP="00CD1023">
      <w:pPr>
        <w:rPr>
          <w:lang w:eastAsia="en-US" w:bidi="ar-SA"/>
        </w:rPr>
      </w:pPr>
      <w:r>
        <w:rPr>
          <w:noProof/>
          <w:lang w:eastAsia="en-US" w:bidi="ar-SA"/>
        </w:rPr>
        <mc:AlternateContent>
          <mc:Choice Requires="wps">
            <w:drawing>
              <wp:anchor distT="0" distB="0" distL="114300" distR="114300" simplePos="0" relativeHeight="251695104" behindDoc="0" locked="0" layoutInCell="1" allowOverlap="1" wp14:anchorId="50BEFE78" wp14:editId="685181D5">
                <wp:simplePos x="0" y="0"/>
                <wp:positionH relativeFrom="column">
                  <wp:posOffset>395605</wp:posOffset>
                </wp:positionH>
                <wp:positionV relativeFrom="paragraph">
                  <wp:posOffset>10795</wp:posOffset>
                </wp:positionV>
                <wp:extent cx="762000" cy="428625"/>
                <wp:effectExtent l="0" t="0" r="19050" b="28575"/>
                <wp:wrapNone/>
                <wp:docPr id="48" name="Hình Bầu dục 48"/>
                <wp:cNvGraphicFramePr/>
                <a:graphic xmlns:a="http://schemas.openxmlformats.org/drawingml/2006/main">
                  <a:graphicData uri="http://schemas.microsoft.com/office/word/2010/wordprocessingShape">
                    <wps:wsp>
                      <wps:cNvSpPr/>
                      <wps:spPr>
                        <a:xfrm>
                          <a:off x="0" y="0"/>
                          <a:ext cx="762000" cy="428625"/>
                        </a:xfrm>
                        <a:prstGeom prst="ellipse">
                          <a:avLst/>
                        </a:prstGeom>
                      </wps:spPr>
                      <wps:style>
                        <a:lnRef idx="2">
                          <a:schemeClr val="dk1"/>
                        </a:lnRef>
                        <a:fillRef idx="1">
                          <a:schemeClr val="lt1"/>
                        </a:fillRef>
                        <a:effectRef idx="0">
                          <a:schemeClr val="dk1"/>
                        </a:effectRef>
                        <a:fontRef idx="minor">
                          <a:schemeClr val="dk1"/>
                        </a:fontRef>
                      </wps:style>
                      <wps:txbx>
                        <w:txbxContent>
                          <w:p w14:paraId="5DA04207" w14:textId="05E24F03" w:rsidR="00FC7BEC" w:rsidRDefault="00FC7BEC" w:rsidP="00CD1023">
                            <w:pPr>
                              <w:jc w:val="center"/>
                            </w:pPr>
                            <w:r>
                              <w:t>SĐT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0BEFE78" id="Hình Bầu dục 48" o:spid="_x0000_s1045" style="position:absolute;left:0;text-align:left;margin-left:31.15pt;margin-top:.85pt;width:60pt;height:33.75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" fillcolor="white [3201]" strokecolor="black [3200]" strokeweight="2pt">
                <v:textbox>
                  <w:txbxContent>
                    <w:p w14:paraId="5DA04207" w14:textId="05E24F03" w:rsidR="00FC7BEC" w:rsidRDefault="00FC7BEC" w:rsidP="00CD1023">
                      <w:pPr>
                        <w:jc w:val="center"/>
                      </w:pPr>
                      <w:r>
                        <w:t>SĐT</w:t>
                      </w:r>
                    </w:p>
                  </w:txbxContent>
                </v:textbox>
              </v:oval>
            </w:pict>
          </mc:Fallback>
        </mc:AlternateContent>
      </w:r>
      <w:r>
        <w:rPr>
          <w:noProof/>
          <w:lang w:eastAsia="en-US" w:bidi="ar-SA"/>
        </w:rPr>
        <mc:AlternateContent>
          <mc:Choice Requires="wps">
            <w:drawing>
              <wp:anchor distT="0" distB="0" distL="114300" distR="114300" simplePos="0" relativeHeight="251697152" behindDoc="0" locked="0" layoutInCell="1" allowOverlap="1" wp14:anchorId="739832D0" wp14:editId="349E1178">
                <wp:simplePos x="0" y="0"/>
                <wp:positionH relativeFrom="column">
                  <wp:posOffset>2633980</wp:posOffset>
                </wp:positionH>
                <wp:positionV relativeFrom="paragraph">
                  <wp:posOffset>10795</wp:posOffset>
                </wp:positionV>
                <wp:extent cx="933450" cy="666750"/>
                <wp:effectExtent l="0" t="0" r="19050" b="19050"/>
                <wp:wrapNone/>
                <wp:docPr id="51" name="Hình Bầu dục 51"/>
                <wp:cNvGraphicFramePr/>
                <a:graphic xmlns:a="http://schemas.openxmlformats.org/drawingml/2006/main">
                  <a:graphicData uri="http://schemas.microsoft.com/office/word/2010/wordprocessingShape">
                    <wps:wsp>
                      <wps:cNvSpPr/>
                      <wps:spPr>
                        <a:xfrm>
                          <a:off x="0" y="0"/>
                          <a:ext cx="933450" cy="666750"/>
                        </a:xfrm>
                        <a:prstGeom prst="ellipse">
                          <a:avLst/>
                        </a:prstGeom>
                      </wps:spPr>
                      <wps:style>
                        <a:lnRef idx="2">
                          <a:schemeClr val="dk1"/>
                        </a:lnRef>
                        <a:fillRef idx="1">
                          <a:schemeClr val="lt1"/>
                        </a:fillRef>
                        <a:effectRef idx="0">
                          <a:schemeClr val="dk1"/>
                        </a:effectRef>
                        <a:fontRef idx="minor">
                          <a:schemeClr val="dk1"/>
                        </a:fontRef>
                      </wps:style>
                      <wps:txbx>
                        <w:txbxContent>
                          <w:p w14:paraId="3FD1EE2D" w14:textId="0337D99D" w:rsidR="00FC7BEC" w:rsidRDefault="00FC7BEC" w:rsidP="00CD1023">
                            <w:pPr>
                              <w:jc w:val="center"/>
                            </w:pPr>
                            <w:r>
                              <w:t>Biển số xe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739832D0" id="Hình Bầu dục 51" o:spid="_x0000_s1046" style="position:absolute;left:0;text-align:left;margin-left:207.4pt;margin-top:.85pt;width:73.5pt;height:52.5pt;z-index:251697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" fillcolor="white [3201]" strokecolor="black [3200]" strokeweight="2pt">
                <v:textbox>
                  <w:txbxContent>
                    <w:p w14:paraId="3FD1EE2D" w14:textId="0337D99D" w:rsidR="00FC7BEC" w:rsidRDefault="00FC7BEC" w:rsidP="00CD1023">
                      <w:pPr>
                        <w:jc w:val="center"/>
                      </w:pPr>
                      <w:r>
                        <w:t>Biển số xe</w:t>
                      </w:r>
                    </w:p>
                  </w:txbxContent>
                </v:textbox>
              </v:oval>
            </w:pict>
          </mc:Fallback>
        </mc:AlternateContent>
      </w:r>
      <w:r>
        <w:rPr>
          <w:noProof/>
          <w:lang w:eastAsia="en-US" w:bidi="ar-SA"/>
        </w:rPr>
        <mc:AlternateContent>
          <mc:Choice Requires="wps">
            <w:drawing>
              <wp:anchor distT="0" distB="0" distL="114300" distR="114300" simplePos="0" relativeHeight="251698176" behindDoc="0" locked="0" layoutInCell="1" allowOverlap="1" wp14:anchorId="0E417995" wp14:editId="140D0670">
                <wp:simplePos x="0" y="0"/>
                <wp:positionH relativeFrom="column">
                  <wp:posOffset>3900805</wp:posOffset>
                </wp:positionH>
                <wp:positionV relativeFrom="paragraph">
                  <wp:posOffset>10795</wp:posOffset>
                </wp:positionV>
                <wp:extent cx="1066800" cy="619125"/>
                <wp:effectExtent l="0" t="0" r="19050" b="28575"/>
                <wp:wrapNone/>
                <wp:docPr id="52" name="Hình Bầu dục 52"/>
                <wp:cNvGraphicFramePr/>
                <a:graphic xmlns:a="http://schemas.openxmlformats.org/drawingml/2006/main">
                  <a:graphicData uri="http://schemas.microsoft.com/office/word/2010/wordprocessingShape">
                    <wps:wsp>
                      <wps:cNvSpPr/>
                      <wps:spPr>
                        <a:xfrm>
                          <a:off x="0" y="0"/>
                          <a:ext cx="1066800" cy="619125"/>
                        </a:xfrm>
                        <a:prstGeom prst="ellipse">
                          <a:avLst/>
                        </a:prstGeom>
                      </wps:spPr>
                      <wps:style>
                        <a:lnRef idx="2">
                          <a:schemeClr val="dk1"/>
                        </a:lnRef>
                        <a:fillRef idx="1">
                          <a:schemeClr val="lt1"/>
                        </a:fillRef>
                        <a:effectRef idx="0">
                          <a:schemeClr val="dk1"/>
                        </a:effectRef>
                        <a:fontRef idx="minor">
                          <a:schemeClr val="dk1"/>
                        </a:fontRef>
                      </wps:style>
                      <wps:txbx>
                        <w:txbxContent>
                          <w:p w14:paraId="35B6752C" w14:textId="21ABD6FA" w:rsidR="00FC7BEC" w:rsidRDefault="00FC7BEC" w:rsidP="00CD1023">
                            <w:pPr>
                              <w:jc w:val="center"/>
                            </w:pPr>
                            <w:r>
                              <w:t>TKNH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E417995" id="Hình Bầu dục 52" o:spid="_x0000_s1047" style="position:absolute;left:0;text-align:left;margin-left:307.15pt;margin-top:.85pt;width:84pt;height:48.75pt;z-index:251698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" fillcolor="white [3201]" strokecolor="black [3200]" strokeweight="2pt">
                <v:textbox>
                  <w:txbxContent>
                    <w:p w14:paraId="35B6752C" w14:textId="21ABD6FA" w:rsidR="00FC7BEC" w:rsidRDefault="00FC7BEC" w:rsidP="00CD1023">
                      <w:pPr>
                        <w:jc w:val="center"/>
                      </w:pPr>
                      <w:r>
                        <w:t>TKNH</w:t>
                      </w:r>
                    </w:p>
                  </w:txbxContent>
                </v:textbox>
              </v:oval>
            </w:pict>
          </mc:Fallback>
        </mc:AlternateContent>
      </w:r>
      <w:r>
        <w:rPr>
          <w:noProof/>
          <w:lang w:eastAsia="en-US" w:bidi="ar-SA"/>
        </w:rPr>
        <mc:AlternateContent>
          <mc:Choice Requires="wps">
            <w:drawing>
              <wp:anchor distT="0" distB="0" distL="114300" distR="114300" simplePos="0" relativeHeight="251696128" behindDoc="0" locked="0" layoutInCell="1" allowOverlap="1" wp14:anchorId="2B898CD5" wp14:editId="56751233">
                <wp:simplePos x="0" y="0"/>
                <wp:positionH relativeFrom="column">
                  <wp:posOffset>1481455</wp:posOffset>
                </wp:positionH>
                <wp:positionV relativeFrom="paragraph">
                  <wp:posOffset>10795</wp:posOffset>
                </wp:positionV>
                <wp:extent cx="895350" cy="457200"/>
                <wp:effectExtent l="0" t="0" r="19050" b="19050"/>
                <wp:wrapNone/>
                <wp:docPr id="50" name="Hình Bầu dục 50"/>
                <wp:cNvGraphicFramePr/>
                <a:graphic xmlns:a="http://schemas.openxmlformats.org/drawingml/2006/main">
                  <a:graphicData uri="http://schemas.microsoft.com/office/word/2010/wordprocessingShape">
                    <wps:wsp>
                      <wps:cNvSpPr/>
                      <wps:spPr>
                        <a:xfrm>
                          <a:off x="0" y="0"/>
                          <a:ext cx="895350" cy="457200"/>
                        </a:xfrm>
                        <a:prstGeom prst="ellipse">
                          <a:avLst/>
                        </a:prstGeom>
                      </wps:spPr>
                      <wps:style>
                        <a:lnRef idx="2">
                          <a:schemeClr val="dk1"/>
                        </a:lnRef>
                        <a:fillRef idx="1">
                          <a:schemeClr val="lt1"/>
                        </a:fillRef>
                        <a:effectRef idx="0">
                          <a:schemeClr val="dk1"/>
                        </a:effectRef>
                        <a:fontRef idx="minor">
                          <a:schemeClr val="dk1"/>
                        </a:fontRef>
                      </wps:style>
                      <wps:txbx>
                        <w:txbxContent>
                          <w:p w14:paraId="411179A9" w14:textId="5B1F0EDB" w:rsidR="00FC7BEC" w:rsidRDefault="00FC7BEC" w:rsidP="00CD1023">
                            <w:pPr>
                              <w:jc w:val="center"/>
                            </w:pPr>
                            <w:r>
                              <w:t>Email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B898CD5" id="Hình Bầu dục 50" o:spid="_x0000_s1048" style="position:absolute;left:0;text-align:left;margin-left:116.65pt;margin-top:.85pt;width:70.5pt;height:36pt;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" fillcolor="white [3201]" strokecolor="black [3200]" strokeweight="2pt">
                <v:textbox>
                  <w:txbxContent>
                    <w:p w14:paraId="411179A9" w14:textId="5B1F0EDB" w:rsidR="00FC7BEC" w:rsidRDefault="00FC7BEC" w:rsidP="00CD1023">
                      <w:pPr>
                        <w:jc w:val="center"/>
                      </w:pPr>
                      <w:r>
                        <w:t>Email</w:t>
                      </w:r>
                    </w:p>
                  </w:txbxContent>
                </v:textbox>
              </v:oval>
            </w:pict>
          </mc:Fallback>
        </mc:AlternateContent>
      </w:r>
    </w:p>
    <w:p w14:paraId="73877EEB" w14:textId="39687882" w:rsidR="00CD1023" w:rsidRDefault="00CD1023" w:rsidP="00CD1023">
      <w:pPr>
        <w:rPr>
          <w:lang w:eastAsia="en-US" w:bidi="ar-SA"/>
        </w:rPr>
      </w:pPr>
      <w:r>
        <w:rPr>
          <w:noProof/>
          <w:lang w:eastAsia="en-US" w:bidi="ar-SA"/>
        </w:rPr>
        <mc:AlternateContent>
          <mc:Choice Requires="wps">
            <w:drawing>
              <wp:anchor distT="0" distB="0" distL="114300" distR="114300" simplePos="0" relativeHeight="251701248" behindDoc="0" locked="0" layoutInCell="1" allowOverlap="1" wp14:anchorId="77E3DC47" wp14:editId="762F011B">
                <wp:simplePos x="0" y="0"/>
                <wp:positionH relativeFrom="column">
                  <wp:posOffset>1976755</wp:posOffset>
                </wp:positionH>
                <wp:positionV relativeFrom="paragraph">
                  <wp:posOffset>234950</wp:posOffset>
                </wp:positionV>
                <wp:extent cx="28575" cy="704850"/>
                <wp:effectExtent l="0" t="0" r="28575" b="19050"/>
                <wp:wrapNone/>
                <wp:docPr id="55" name="Đường nối Thẳng 55"/>
                <wp:cNvGraphicFramePr/>
                <a:graphic xmlns:a="http://schemas.openxmlformats.org/drawingml/2006/main">
                  <a:graphicData uri="http://schemas.microsoft.com/office/word/2010/wordprocessingShape">
                    <wps:wsp>
                      <wps:cNvCnPr/>
                      <wps:spPr>
                        <a:xfrm>
                          <a:off x="0" y="0"/>
                          <a:ext cx="28575" cy="7048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D92FC54" id="Đường nối Thẳng 55" o:spid="_x0000_s1026" style="position:absolute;z-index:251701248;visibility:visible;mso-wrap-style:square;mso-wrap-distance-left:9pt;mso-wrap-distance-top:0;mso-wrap-distance-right:9pt;mso-wrap-distance-bottom:0;mso-position-horizontal:absolute;mso-position-horizontal-relative:text;mso-position-vertical:absolute;mso-position-vertical-relative:text" from="155.65pt,18.5pt" to="157.9pt,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" strokecolor="black [3213]"/>
            </w:pict>
          </mc:Fallback>
        </mc:AlternateContent>
      </w:r>
      <w:r>
        <w:rPr>
          <w:noProof/>
          <w:lang w:eastAsia="en-US" w:bidi="ar-SA"/>
        </w:rPr>
        <mc:AlternateContent>
          <mc:Choice Requires="wps">
            <w:drawing>
              <wp:anchor distT="0" distB="0" distL="114300" distR="114300" simplePos="0" relativeHeight="251700224" behindDoc="0" locked="0" layoutInCell="1" allowOverlap="1" wp14:anchorId="52DE9DF5" wp14:editId="06FB7BC8">
                <wp:simplePos x="0" y="0"/>
                <wp:positionH relativeFrom="column">
                  <wp:posOffset>776605</wp:posOffset>
                </wp:positionH>
                <wp:positionV relativeFrom="paragraph">
                  <wp:posOffset>196850</wp:posOffset>
                </wp:positionV>
                <wp:extent cx="1200150" cy="733425"/>
                <wp:effectExtent l="0" t="0" r="19050" b="28575"/>
                <wp:wrapNone/>
                <wp:docPr id="54" name="Đường nối Thẳng 54"/>
                <wp:cNvGraphicFramePr/>
                <a:graphic xmlns:a="http://schemas.openxmlformats.org/drawingml/2006/main">
                  <a:graphicData uri="http://schemas.microsoft.com/office/word/2010/wordprocessingShape">
                    <wps:wsp>
                      <wps:cNvCnPr/>
                      <wps:spPr>
                        <a:xfrm>
                          <a:off x="0" y="0"/>
                          <a:ext cx="1200150" cy="7334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843F5E7" id="Đường nối Thẳng 54" o:spid="_x0000_s1026" style="position:absolute;z-index:251700224;visibility:visible;mso-wrap-style:square;mso-wrap-distance-left:9pt;mso-wrap-distance-top:0;mso-wrap-distance-right:9pt;mso-wrap-distance-bottom:0;mso-position-horizontal:absolute;mso-position-horizontal-relative:text;mso-position-vertical:absolute;mso-position-vertical-relative:text" from="61.15pt,15.5pt" to="155.65pt,7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" strokecolor="black [3213]"/>
            </w:pict>
          </mc:Fallback>
        </mc:AlternateContent>
      </w:r>
      <w:r>
        <w:rPr>
          <w:noProof/>
          <w:lang w:eastAsia="en-US" w:bidi="ar-SA"/>
        </w:rPr>
        <mc:AlternateContent>
          <mc:Choice Requires="wps">
            <w:drawing>
              <wp:anchor distT="0" distB="0" distL="114300" distR="114300" simplePos="0" relativeHeight="251699200" behindDoc="0" locked="0" layoutInCell="1" allowOverlap="1" wp14:anchorId="2BD98770" wp14:editId="2571EE46">
                <wp:simplePos x="0" y="0"/>
                <wp:positionH relativeFrom="column">
                  <wp:posOffset>-204471</wp:posOffset>
                </wp:positionH>
                <wp:positionV relativeFrom="paragraph">
                  <wp:posOffset>206375</wp:posOffset>
                </wp:positionV>
                <wp:extent cx="2219325" cy="733425"/>
                <wp:effectExtent l="0" t="0" r="28575" b="28575"/>
                <wp:wrapNone/>
                <wp:docPr id="53" name="Đường nối Thẳng 53"/>
                <wp:cNvGraphicFramePr/>
                <a:graphic xmlns:a="http://schemas.openxmlformats.org/drawingml/2006/main">
                  <a:graphicData uri="http://schemas.microsoft.com/office/word/2010/wordprocessingShape">
                    <wps:wsp>
                      <wps:cNvCnPr/>
                      <wps:spPr>
                        <a:xfrm>
                          <a:off x="0" y="0"/>
                          <a:ext cx="2219325" cy="733425"/>
                        </a:xfrm>
                        <a:prstGeom prst="line">
                          <a:avLst/>
                        </a:prstGeom>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CB8CB93" id="Đường nối Thẳng 53" o:spid="_x0000_s1026" style="position:absolute;z-index:251699200;visibility:visible;mso-wrap-style:square;mso-wrap-distance-left:9pt;mso-wrap-distance-top:0;mso-wrap-distance-right:9pt;mso-wrap-distance-bottom:0;mso-position-horizontal:absolute;mso-position-horizontal-relative:text;mso-position-vertical:absolute;mso-position-vertical-relative:text" from="-16.1pt,16.25pt" to="158.65pt,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" strokecolor="black [3040]"/>
            </w:pict>
          </mc:Fallback>
        </mc:AlternateContent>
      </w:r>
    </w:p>
    <w:p w14:paraId="63B45CA9" w14:textId="4A299727" w:rsidR="00CD1023" w:rsidRDefault="00CD1023" w:rsidP="00CD1023">
      <w:pPr>
        <w:rPr>
          <w:lang w:eastAsia="en-US" w:bidi="ar-SA"/>
        </w:rPr>
      </w:pPr>
      <w:r>
        <w:rPr>
          <w:noProof/>
          <w:lang w:eastAsia="en-US" w:bidi="ar-SA"/>
        </w:rPr>
        <mc:AlternateContent>
          <mc:Choice Requires="wps">
            <w:drawing>
              <wp:anchor distT="0" distB="0" distL="114300" distR="114300" simplePos="0" relativeHeight="251703296" behindDoc="0" locked="0" layoutInCell="1" allowOverlap="1" wp14:anchorId="389898FF" wp14:editId="0DFDA8E3">
                <wp:simplePos x="0" y="0"/>
                <wp:positionH relativeFrom="column">
                  <wp:posOffset>1995805</wp:posOffset>
                </wp:positionH>
                <wp:positionV relativeFrom="paragraph">
                  <wp:posOffset>106045</wp:posOffset>
                </wp:positionV>
                <wp:extent cx="2466975" cy="561975"/>
                <wp:effectExtent l="0" t="0" r="28575" b="28575"/>
                <wp:wrapNone/>
                <wp:docPr id="57" name="Đường nối Thẳng 57"/>
                <wp:cNvGraphicFramePr/>
                <a:graphic xmlns:a="http://schemas.openxmlformats.org/drawingml/2006/main">
                  <a:graphicData uri="http://schemas.microsoft.com/office/word/2010/wordprocessingShape">
                    <wps:wsp>
                      <wps:cNvCnPr/>
                      <wps:spPr>
                        <a:xfrm flipH="1">
                          <a:off x="0" y="0"/>
                          <a:ext cx="2466975" cy="5619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E84BC4A" id="Đường nối Thẳng 57" o:spid="_x0000_s1026" style="position:absolute;flip:x;z-index:251703296;visibility:visible;mso-wrap-style:square;mso-wrap-distance-left:9pt;mso-wrap-distance-top:0;mso-wrap-distance-right:9pt;mso-wrap-distance-bottom:0;mso-position-horizontal:absolute;mso-position-horizontal-relative:text;mso-position-vertical:absolute;mso-position-vertical-relative:text" from="157.15pt,8.35pt" to="351.4pt,5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" strokecolor="black [3213]"/>
            </w:pict>
          </mc:Fallback>
        </mc:AlternateContent>
      </w:r>
      <w:r>
        <w:rPr>
          <w:noProof/>
          <w:lang w:eastAsia="en-US" w:bidi="ar-SA"/>
        </w:rPr>
        <mc:AlternateContent>
          <mc:Choice Requires="wps">
            <w:drawing>
              <wp:anchor distT="0" distB="0" distL="114300" distR="114300" simplePos="0" relativeHeight="251702272" behindDoc="0" locked="0" layoutInCell="1" allowOverlap="1" wp14:anchorId="1239BBFD" wp14:editId="2060600C">
                <wp:simplePos x="0" y="0"/>
                <wp:positionH relativeFrom="column">
                  <wp:posOffset>1995805</wp:posOffset>
                </wp:positionH>
                <wp:positionV relativeFrom="paragraph">
                  <wp:posOffset>163195</wp:posOffset>
                </wp:positionV>
                <wp:extent cx="942975" cy="504825"/>
                <wp:effectExtent l="0" t="0" r="28575" b="28575"/>
                <wp:wrapNone/>
                <wp:docPr id="56" name="Đường nối Thẳng 56"/>
                <wp:cNvGraphicFramePr/>
                <a:graphic xmlns:a="http://schemas.openxmlformats.org/drawingml/2006/main">
                  <a:graphicData uri="http://schemas.microsoft.com/office/word/2010/wordprocessingShape">
                    <wps:wsp>
                      <wps:cNvCnPr/>
                      <wps:spPr>
                        <a:xfrm flipH="1">
                          <a:off x="0" y="0"/>
                          <a:ext cx="942975" cy="5048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C0AB1E7" id="Đường nối Thẳng 56" o:spid="_x0000_s1026" style="position:absolute;flip:x;z-index:251702272;visibility:visible;mso-wrap-style:square;mso-wrap-distance-left:9pt;mso-wrap-distance-top:0;mso-wrap-distance-right:9pt;mso-wrap-distance-bottom:0;mso-position-horizontal:absolute;mso-position-horizontal-relative:text;mso-position-vertical:absolute;mso-position-vertical-relative:text" from="157.15pt,12.85pt" to="231.4pt,5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" strokecolor="black [3213]"/>
            </w:pict>
          </mc:Fallback>
        </mc:AlternateContent>
      </w:r>
    </w:p>
    <w:p w14:paraId="3B6053F9" w14:textId="3EFCA2CE" w:rsidR="00CD1023" w:rsidRDefault="00CD1023" w:rsidP="00CD1023">
      <w:pPr>
        <w:rPr>
          <w:lang w:eastAsia="en-US" w:bidi="ar-SA"/>
        </w:rPr>
      </w:pPr>
    </w:p>
    <w:p w14:paraId="15C395D0" w14:textId="7CFE8556" w:rsidR="00CD1023" w:rsidRDefault="00CD1023" w:rsidP="00CD1023">
      <w:pPr>
        <w:rPr>
          <w:lang w:eastAsia="en-US" w:bidi="ar-SA"/>
        </w:rPr>
      </w:pPr>
      <w:r>
        <w:rPr>
          <w:noProof/>
          <w:lang w:eastAsia="en-US" w:bidi="ar-SA"/>
        </w:rPr>
        <mc:AlternateContent>
          <mc:Choice Requires="wps">
            <w:drawing>
              <wp:anchor distT="0" distB="0" distL="114300" distR="114300" simplePos="0" relativeHeight="251693056" behindDoc="0" locked="0" layoutInCell="1" allowOverlap="1" wp14:anchorId="0FA1F822" wp14:editId="0B8A380C">
                <wp:simplePos x="0" y="0"/>
                <wp:positionH relativeFrom="column">
                  <wp:posOffset>1471930</wp:posOffset>
                </wp:positionH>
                <wp:positionV relativeFrom="paragraph">
                  <wp:posOffset>153670</wp:posOffset>
                </wp:positionV>
                <wp:extent cx="1152525" cy="571500"/>
                <wp:effectExtent l="0" t="0" r="28575" b="19050"/>
                <wp:wrapNone/>
                <wp:docPr id="46" name="Lưu đồ: Tiến trình 46"/>
                <wp:cNvGraphicFramePr/>
                <a:graphic xmlns:a="http://schemas.openxmlformats.org/drawingml/2006/main">
                  <a:graphicData uri="http://schemas.microsoft.com/office/word/2010/wordprocessingShape">
                    <wps:wsp>
                      <wps:cNvSpPr/>
                      <wps:spPr>
                        <a:xfrm>
                          <a:off x="0" y="0"/>
                          <a:ext cx="1152525" cy="57150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3454F6C6" w14:textId="7C530173" w:rsidR="00FC7BEC" w:rsidRDefault="00FC7BEC" w:rsidP="00CD1023">
                            <w:pPr>
                              <w:jc w:val="center"/>
                            </w:pPr>
                            <w: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FA1F822" id="Lưu đồ: Tiến trình 46" o:spid="_x0000_s1049" type="#_x0000_t109" style="position:absolute;left:0;text-align:left;margin-left:115.9pt;margin-top:12.1pt;width:90.75pt;height:45pt;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" fillcolor="white [3201]" strokecolor="black [3200]" strokeweight="2pt">
                <v:textbox>
                  <w:txbxContent>
                    <w:p w14:paraId="3454F6C6" w14:textId="7C530173" w:rsidR="00FC7BEC" w:rsidRDefault="00FC7BEC" w:rsidP="00CD1023">
                      <w:pPr>
                        <w:jc w:val="center"/>
                      </w:pPr>
                      <w:r>
                        <w:t>User</w:t>
                      </w:r>
                    </w:p>
                  </w:txbxContent>
                </v:textbox>
              </v:shape>
            </w:pict>
          </mc:Fallback>
        </mc:AlternateContent>
      </w:r>
    </w:p>
    <w:p w14:paraId="24DFC357" w14:textId="3755A2EB" w:rsidR="00CD1023" w:rsidRDefault="00CD1023" w:rsidP="00CD1023">
      <w:pPr>
        <w:rPr>
          <w:lang w:eastAsia="en-US" w:bidi="ar-SA"/>
        </w:rPr>
      </w:pPr>
    </w:p>
    <w:p w14:paraId="6B57E1B1" w14:textId="4CB7E35C" w:rsidR="00CD1023" w:rsidRDefault="0044043C" w:rsidP="00CD1023">
      <w:pPr>
        <w:rPr>
          <w:lang w:eastAsia="en-US" w:bidi="ar-SA"/>
        </w:rPr>
      </w:pPr>
      <w:r>
        <w:rPr>
          <w:noProof/>
          <w:lang w:eastAsia="en-US" w:bidi="ar-SA"/>
        </w:rPr>
        <mc:AlternateContent>
          <mc:Choice Requires="wps">
            <w:drawing>
              <wp:anchor distT="0" distB="0" distL="114300" distR="114300" simplePos="0" relativeHeight="251713536" behindDoc="0" locked="0" layoutInCell="1" allowOverlap="1" wp14:anchorId="459A0E7F" wp14:editId="3A501D01">
                <wp:simplePos x="0" y="0"/>
                <wp:positionH relativeFrom="column">
                  <wp:posOffset>1957705</wp:posOffset>
                </wp:positionH>
                <wp:positionV relativeFrom="paragraph">
                  <wp:posOffset>248920</wp:posOffset>
                </wp:positionV>
                <wp:extent cx="0" cy="714375"/>
                <wp:effectExtent l="0" t="0" r="38100" b="28575"/>
                <wp:wrapNone/>
                <wp:docPr id="69" name="Đường nối Thẳng 69"/>
                <wp:cNvGraphicFramePr/>
                <a:graphic xmlns:a="http://schemas.openxmlformats.org/drawingml/2006/main">
                  <a:graphicData uri="http://schemas.microsoft.com/office/word/2010/wordprocessingShape">
                    <wps:wsp>
                      <wps:cNvCnPr/>
                      <wps:spPr>
                        <a:xfrm>
                          <a:off x="0" y="0"/>
                          <a:ext cx="0" cy="7143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7C25564" id="Đường nối Thẳng 69" o:spid="_x0000_s1026" style="position:absolute;z-index:251713536;visibility:visible;mso-wrap-style:square;mso-wrap-distance-left:9pt;mso-wrap-distance-top:0;mso-wrap-distance-right:9pt;mso-wrap-distance-bottom:0;mso-position-horizontal:absolute;mso-position-horizontal-relative:text;mso-position-vertical:absolute;mso-position-vertical-relative:text" from="154.15pt,19.6pt" to="154.15pt,7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" strokecolor="black [3213]"/>
            </w:pict>
          </mc:Fallback>
        </mc:AlternateContent>
      </w:r>
    </w:p>
    <w:p w14:paraId="5CDE903B" w14:textId="0248F77E" w:rsidR="00CD1023" w:rsidRDefault="0044043C" w:rsidP="00CD1023">
      <w:pPr>
        <w:rPr>
          <w:lang w:eastAsia="en-US" w:bidi="ar-SA"/>
        </w:rPr>
      </w:pPr>
      <w:r>
        <w:rPr>
          <w:noProof/>
          <w:lang w:eastAsia="en-US" w:bidi="ar-SA"/>
        </w:rPr>
        <mc:AlternateContent>
          <mc:Choice Requires="wps">
            <w:drawing>
              <wp:anchor distT="0" distB="0" distL="114300" distR="114300" simplePos="0" relativeHeight="251715584" behindDoc="0" locked="0" layoutInCell="1" allowOverlap="1" wp14:anchorId="444B4C94" wp14:editId="1A1AC12F">
                <wp:simplePos x="0" y="0"/>
                <wp:positionH relativeFrom="column">
                  <wp:posOffset>2014220</wp:posOffset>
                </wp:positionH>
                <wp:positionV relativeFrom="paragraph">
                  <wp:posOffset>15240</wp:posOffset>
                </wp:positionV>
                <wp:extent cx="257175" cy="276225"/>
                <wp:effectExtent l="0" t="0" r="28575" b="28575"/>
                <wp:wrapNone/>
                <wp:docPr id="71" name="Hộp Văn bản 71"/>
                <wp:cNvGraphicFramePr/>
                <a:graphic xmlns:a="http://schemas.openxmlformats.org/drawingml/2006/main">
                  <a:graphicData uri="http://schemas.microsoft.com/office/word/2010/wordprocessingShape">
                    <wps:wsp>
                      <wps:cNvSpPr txBox="1"/>
                      <wps:spPr>
                        <a:xfrm flipH="1">
                          <a:off x="0" y="0"/>
                          <a:ext cx="257175" cy="276225"/>
                        </a:xfrm>
                        <a:prstGeom prst="rect">
                          <a:avLst/>
                        </a:prstGeom>
                        <a:solidFill>
                          <a:schemeClr val="lt1"/>
                        </a:solidFill>
                        <a:ln w="6350">
                          <a:solidFill>
                            <a:prstClr val="black"/>
                          </a:solidFill>
                        </a:ln>
                      </wps:spPr>
                      <wps:txbx>
                        <w:txbxContent>
                          <w:p w14:paraId="08EEEB37" w14:textId="0683A5B4" w:rsidR="00FC7BEC" w:rsidRDefault="00FC7BEC">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4B4C94" id="Hộp Văn bản 71" o:spid="_x0000_s1050" type="#_x0000_t202" style="position:absolute;left:0;text-align:left;margin-left:158.6pt;margin-top:1.2pt;width:20.25pt;height:21.75pt;flip:x;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" fillcolor="white [3201]" strokeweight=".5pt">
                <v:textbox>
                  <w:txbxContent>
                    <w:p w14:paraId="08EEEB37" w14:textId="0683A5B4" w:rsidR="00FC7BEC" w:rsidRDefault="00FC7BEC">
                      <w:r>
                        <w:t>n</w:t>
                      </w:r>
                    </w:p>
                  </w:txbxContent>
                </v:textbox>
              </v:shape>
            </w:pict>
          </mc:Fallback>
        </mc:AlternateContent>
      </w:r>
    </w:p>
    <w:p w14:paraId="58F9A1D0" w14:textId="4D79B32A" w:rsidR="00CD1023" w:rsidRDefault="0044043C" w:rsidP="00CD1023">
      <w:pPr>
        <w:rPr>
          <w:lang w:eastAsia="en-US" w:bidi="ar-SA"/>
        </w:rPr>
      </w:pPr>
      <w:r>
        <w:rPr>
          <w:noProof/>
          <w:lang w:eastAsia="en-US" w:bidi="ar-SA"/>
        </w:rPr>
        <mc:AlternateContent>
          <mc:Choice Requires="wps">
            <w:drawing>
              <wp:anchor distT="0" distB="0" distL="114300" distR="114300" simplePos="0" relativeHeight="251714560" behindDoc="0" locked="0" layoutInCell="1" allowOverlap="1" wp14:anchorId="7191F4F9" wp14:editId="67B6CA92">
                <wp:simplePos x="0" y="0"/>
                <wp:positionH relativeFrom="column">
                  <wp:posOffset>2043430</wp:posOffset>
                </wp:positionH>
                <wp:positionV relativeFrom="paragraph">
                  <wp:posOffset>182245</wp:posOffset>
                </wp:positionV>
                <wp:extent cx="228600" cy="219075"/>
                <wp:effectExtent l="0" t="0" r="19050" b="28575"/>
                <wp:wrapNone/>
                <wp:docPr id="70" name="Hộp Văn bản 70"/>
                <wp:cNvGraphicFramePr/>
                <a:graphic xmlns:a="http://schemas.openxmlformats.org/drawingml/2006/main">
                  <a:graphicData uri="http://schemas.microsoft.com/office/word/2010/wordprocessingShape">
                    <wps:wsp>
                      <wps:cNvSpPr txBox="1"/>
                      <wps:spPr>
                        <a:xfrm>
                          <a:off x="0" y="0"/>
                          <a:ext cx="228600" cy="219075"/>
                        </a:xfrm>
                        <a:prstGeom prst="rect">
                          <a:avLst/>
                        </a:prstGeom>
                        <a:solidFill>
                          <a:schemeClr val="lt1"/>
                        </a:solidFill>
                        <a:ln w="6350">
                          <a:solidFill>
                            <a:prstClr val="black"/>
                          </a:solidFill>
                        </a:ln>
                      </wps:spPr>
                      <wps:txbx>
                        <w:txbxContent>
                          <w:p w14:paraId="2215D319" w14:textId="08486892" w:rsidR="00FC7BEC" w:rsidRDefault="00FC7BEC">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91F4F9" id="Hộp Văn bản 70" o:spid="_x0000_s1051" type="#_x0000_t202" style="position:absolute;left:0;text-align:left;margin-left:160.9pt;margin-top:14.35pt;width:18pt;height:17.2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" fillcolor="white [3201]" strokeweight=".5pt">
                <v:textbox>
                  <w:txbxContent>
                    <w:p w14:paraId="2215D319" w14:textId="08486892" w:rsidR="00FC7BEC" w:rsidRDefault="00FC7BEC">
                      <w:r>
                        <w:t>1</w:t>
                      </w:r>
                    </w:p>
                  </w:txbxContent>
                </v:textbox>
              </v:shape>
            </w:pict>
          </mc:Fallback>
        </mc:AlternateContent>
      </w:r>
    </w:p>
    <w:p w14:paraId="48E86446" w14:textId="36FE1BB5" w:rsidR="00CD1023" w:rsidRDefault="0044043C" w:rsidP="00CD1023">
      <w:pPr>
        <w:rPr>
          <w:lang w:eastAsia="en-US" w:bidi="ar-SA"/>
        </w:rPr>
      </w:pPr>
      <w:r>
        <w:rPr>
          <w:noProof/>
          <w:lang w:eastAsia="en-US" w:bidi="ar-SA"/>
        </w:rPr>
        <mc:AlternateContent>
          <mc:Choice Requires="wps">
            <w:drawing>
              <wp:anchor distT="0" distB="0" distL="114300" distR="114300" simplePos="0" relativeHeight="251704320" behindDoc="0" locked="0" layoutInCell="1" allowOverlap="1" wp14:anchorId="0295FFD7" wp14:editId="34FC1435">
                <wp:simplePos x="0" y="0"/>
                <wp:positionH relativeFrom="column">
                  <wp:posOffset>1367155</wp:posOffset>
                </wp:positionH>
                <wp:positionV relativeFrom="paragraph">
                  <wp:posOffset>205740</wp:posOffset>
                </wp:positionV>
                <wp:extent cx="1276350" cy="771525"/>
                <wp:effectExtent l="0" t="0" r="19050" b="28575"/>
                <wp:wrapNone/>
                <wp:docPr id="58" name="Lưu đồ: Tiến trình 58"/>
                <wp:cNvGraphicFramePr/>
                <a:graphic xmlns:a="http://schemas.openxmlformats.org/drawingml/2006/main">
                  <a:graphicData uri="http://schemas.microsoft.com/office/word/2010/wordprocessingShape">
                    <wps:wsp>
                      <wps:cNvSpPr/>
                      <wps:spPr>
                        <a:xfrm>
                          <a:off x="0" y="0"/>
                          <a:ext cx="1276350" cy="771525"/>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53B9DD7E" w14:textId="54D6CCEA" w:rsidR="00FC7BEC" w:rsidRDefault="00FC7BEC" w:rsidP="0044043C">
                            <w:pPr>
                              <w:jc w:val="center"/>
                            </w:pPr>
                            <w:r>
                              <w:t>Bãi đỗ xe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295FFD7" id="Lưu đồ: Tiến trình 58" o:spid="_x0000_s1052" type="#_x0000_t109" style="position:absolute;left:0;text-align:left;margin-left:107.65pt;margin-top:16.2pt;width:100.5pt;height:60.75pt;z-index:251704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" fillcolor="white [3201]" strokecolor="black [3200]" strokeweight="2pt">
                <v:textbox>
                  <w:txbxContent>
                    <w:p w14:paraId="53B9DD7E" w14:textId="54D6CCEA" w:rsidR="00FC7BEC" w:rsidRDefault="00FC7BEC" w:rsidP="0044043C">
                      <w:pPr>
                        <w:jc w:val="center"/>
                      </w:pPr>
                      <w:r>
                        <w:t>Bãi đỗ xe</w:t>
                      </w:r>
                    </w:p>
                  </w:txbxContent>
                </v:textbox>
              </v:shape>
            </w:pict>
          </mc:Fallback>
        </mc:AlternateContent>
      </w:r>
    </w:p>
    <w:p w14:paraId="5392E116" w14:textId="44D1E47B" w:rsidR="00CD1023" w:rsidRDefault="00CD1023" w:rsidP="00CD1023">
      <w:pPr>
        <w:rPr>
          <w:lang w:eastAsia="en-US" w:bidi="ar-SA"/>
        </w:rPr>
      </w:pPr>
    </w:p>
    <w:p w14:paraId="43371435" w14:textId="330F00B5" w:rsidR="00CD1023" w:rsidRDefault="00CD1023" w:rsidP="00CD1023">
      <w:pPr>
        <w:rPr>
          <w:lang w:eastAsia="en-US" w:bidi="ar-SA"/>
        </w:rPr>
      </w:pPr>
    </w:p>
    <w:p w14:paraId="619AF638" w14:textId="51E7250D" w:rsidR="00CD1023" w:rsidRDefault="0044043C" w:rsidP="00CD1023">
      <w:pPr>
        <w:rPr>
          <w:lang w:eastAsia="en-US" w:bidi="ar-SA"/>
        </w:rPr>
      </w:pPr>
      <w:r>
        <w:rPr>
          <w:noProof/>
          <w:lang w:eastAsia="en-US" w:bidi="ar-SA"/>
        </w:rPr>
        <mc:AlternateContent>
          <mc:Choice Requires="wps">
            <w:drawing>
              <wp:anchor distT="0" distB="0" distL="114300" distR="114300" simplePos="0" relativeHeight="251712512" behindDoc="0" locked="0" layoutInCell="1" allowOverlap="1" wp14:anchorId="2B85383E" wp14:editId="546F24F5">
                <wp:simplePos x="0" y="0"/>
                <wp:positionH relativeFrom="column">
                  <wp:posOffset>2005330</wp:posOffset>
                </wp:positionH>
                <wp:positionV relativeFrom="paragraph">
                  <wp:posOffset>219710</wp:posOffset>
                </wp:positionV>
                <wp:extent cx="3438525" cy="533400"/>
                <wp:effectExtent l="0" t="0" r="28575" b="19050"/>
                <wp:wrapNone/>
                <wp:docPr id="67" name="Đường nối Thẳng 67"/>
                <wp:cNvGraphicFramePr/>
                <a:graphic xmlns:a="http://schemas.openxmlformats.org/drawingml/2006/main">
                  <a:graphicData uri="http://schemas.microsoft.com/office/word/2010/wordprocessingShape">
                    <wps:wsp>
                      <wps:cNvCnPr/>
                      <wps:spPr>
                        <a:xfrm flipH="1" flipV="1">
                          <a:off x="0" y="0"/>
                          <a:ext cx="3438525" cy="5334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C4ACA97" id="Đường nối Thẳng 67" o:spid="_x0000_s1026" style="position:absolute;flip:x y;z-index:251712512;visibility:visible;mso-wrap-style:square;mso-wrap-distance-left:9pt;mso-wrap-distance-top:0;mso-wrap-distance-right:9pt;mso-wrap-distance-bottom:0;mso-position-horizontal:absolute;mso-position-horizontal-relative:text;mso-position-vertical:absolute;mso-position-vertical-relative:text" from="157.9pt,17.3pt" to="428.65pt,5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" strokecolor="black [3213]"/>
            </w:pict>
          </mc:Fallback>
        </mc:AlternateContent>
      </w:r>
      <w:r>
        <w:rPr>
          <w:noProof/>
          <w:lang w:eastAsia="en-US" w:bidi="ar-SA"/>
        </w:rPr>
        <mc:AlternateContent>
          <mc:Choice Requires="wps">
            <w:drawing>
              <wp:anchor distT="0" distB="0" distL="114300" distR="114300" simplePos="0" relativeHeight="251711488" behindDoc="0" locked="0" layoutInCell="1" allowOverlap="1" wp14:anchorId="6A8573E5" wp14:editId="394FD411">
                <wp:simplePos x="0" y="0"/>
                <wp:positionH relativeFrom="column">
                  <wp:posOffset>2005330</wp:posOffset>
                </wp:positionH>
                <wp:positionV relativeFrom="paragraph">
                  <wp:posOffset>229235</wp:posOffset>
                </wp:positionV>
                <wp:extent cx="1819275" cy="571500"/>
                <wp:effectExtent l="0" t="0" r="28575" b="19050"/>
                <wp:wrapNone/>
                <wp:docPr id="66" name="Đường nối Thẳng 66"/>
                <wp:cNvGraphicFramePr/>
                <a:graphic xmlns:a="http://schemas.openxmlformats.org/drawingml/2006/main">
                  <a:graphicData uri="http://schemas.microsoft.com/office/word/2010/wordprocessingShape">
                    <wps:wsp>
                      <wps:cNvCnPr/>
                      <wps:spPr>
                        <a:xfrm flipH="1" flipV="1">
                          <a:off x="0" y="0"/>
                          <a:ext cx="1819275" cy="5715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E850947" id="Đường nối Thẳng 66" o:spid="_x0000_s1026" style="position:absolute;flip:x y;z-index:251711488;visibility:visible;mso-wrap-style:square;mso-wrap-distance-left:9pt;mso-wrap-distance-top:0;mso-wrap-distance-right:9pt;mso-wrap-distance-bottom:0;mso-position-horizontal:absolute;mso-position-horizontal-relative:text;mso-position-vertical:absolute;mso-position-vertical-relative:text" from="157.9pt,18.05pt" to="301.15pt,6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" strokecolor="black [3213]"/>
            </w:pict>
          </mc:Fallback>
        </mc:AlternateContent>
      </w:r>
      <w:r>
        <w:rPr>
          <w:noProof/>
          <w:lang w:eastAsia="en-US" w:bidi="ar-SA"/>
        </w:rPr>
        <mc:AlternateContent>
          <mc:Choice Requires="wps">
            <w:drawing>
              <wp:anchor distT="0" distB="0" distL="114300" distR="114300" simplePos="0" relativeHeight="251710464" behindDoc="0" locked="0" layoutInCell="1" allowOverlap="1" wp14:anchorId="282133AD" wp14:editId="64CB6901">
                <wp:simplePos x="0" y="0"/>
                <wp:positionH relativeFrom="column">
                  <wp:posOffset>1976755</wp:posOffset>
                </wp:positionH>
                <wp:positionV relativeFrom="paragraph">
                  <wp:posOffset>238760</wp:posOffset>
                </wp:positionV>
                <wp:extent cx="171450" cy="447675"/>
                <wp:effectExtent l="0" t="0" r="19050" b="28575"/>
                <wp:wrapNone/>
                <wp:docPr id="65" name="Đường nối Thẳng 65"/>
                <wp:cNvGraphicFramePr/>
                <a:graphic xmlns:a="http://schemas.openxmlformats.org/drawingml/2006/main">
                  <a:graphicData uri="http://schemas.microsoft.com/office/word/2010/wordprocessingShape">
                    <wps:wsp>
                      <wps:cNvCnPr/>
                      <wps:spPr>
                        <a:xfrm flipH="1" flipV="1">
                          <a:off x="0" y="0"/>
                          <a:ext cx="171450" cy="4476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EDB479A" id="Đường nối Thẳng 65" o:spid="_x0000_s1026" style="position:absolute;flip:x y;z-index:251710464;visibility:visible;mso-wrap-style:square;mso-wrap-distance-left:9pt;mso-wrap-distance-top:0;mso-wrap-distance-right:9pt;mso-wrap-distance-bottom:0;mso-position-horizontal:absolute;mso-position-horizontal-relative:text;mso-position-vertical:absolute;mso-position-vertical-relative:text" from="155.65pt,18.8pt" to="169.15pt,5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" strokecolor="black [3213]"/>
            </w:pict>
          </mc:Fallback>
        </mc:AlternateContent>
      </w:r>
      <w:r>
        <w:rPr>
          <w:noProof/>
          <w:lang w:eastAsia="en-US" w:bidi="ar-SA"/>
        </w:rPr>
        <mc:AlternateContent>
          <mc:Choice Requires="wps">
            <w:drawing>
              <wp:anchor distT="0" distB="0" distL="114300" distR="114300" simplePos="0" relativeHeight="251709440" behindDoc="0" locked="0" layoutInCell="1" allowOverlap="1" wp14:anchorId="39622255" wp14:editId="703401CF">
                <wp:simplePos x="0" y="0"/>
                <wp:positionH relativeFrom="column">
                  <wp:posOffset>443230</wp:posOffset>
                </wp:positionH>
                <wp:positionV relativeFrom="paragraph">
                  <wp:posOffset>219710</wp:posOffset>
                </wp:positionV>
                <wp:extent cx="1543050" cy="514350"/>
                <wp:effectExtent l="0" t="0" r="19050" b="19050"/>
                <wp:wrapNone/>
                <wp:docPr id="64" name="Đường nối Thẳng 64"/>
                <wp:cNvGraphicFramePr/>
                <a:graphic xmlns:a="http://schemas.openxmlformats.org/drawingml/2006/main">
                  <a:graphicData uri="http://schemas.microsoft.com/office/word/2010/wordprocessingShape">
                    <wps:wsp>
                      <wps:cNvCnPr/>
                      <wps:spPr>
                        <a:xfrm flipV="1">
                          <a:off x="0" y="0"/>
                          <a:ext cx="1543050" cy="5143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5E371DE" id="Đường nối Thẳng 64" o:spid="_x0000_s1026" style="position:absolute;flip:y;z-index:251709440;visibility:visible;mso-wrap-style:square;mso-wrap-distance-left:9pt;mso-wrap-distance-top:0;mso-wrap-distance-right:9pt;mso-wrap-distance-bottom:0;mso-position-horizontal:absolute;mso-position-horizontal-relative:text;mso-position-vertical:absolute;mso-position-vertical-relative:text" from="34.9pt,17.3pt" to="156.4pt,5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" strokecolor="black [3213]"/>
            </w:pict>
          </mc:Fallback>
        </mc:AlternateContent>
      </w:r>
    </w:p>
    <w:p w14:paraId="30CF2024" w14:textId="39028B2C" w:rsidR="00CD1023" w:rsidRDefault="00CD1023" w:rsidP="00CD1023">
      <w:pPr>
        <w:rPr>
          <w:lang w:eastAsia="en-US" w:bidi="ar-SA"/>
        </w:rPr>
      </w:pPr>
    </w:p>
    <w:p w14:paraId="3F006030" w14:textId="7909C928" w:rsidR="00CD1023" w:rsidRDefault="0044043C" w:rsidP="00CD1023">
      <w:pPr>
        <w:rPr>
          <w:lang w:eastAsia="en-US" w:bidi="ar-SA"/>
        </w:rPr>
      </w:pPr>
      <w:r>
        <w:rPr>
          <w:noProof/>
          <w:lang w:eastAsia="en-US" w:bidi="ar-SA"/>
        </w:rPr>
        <mc:AlternateContent>
          <mc:Choice Requires="wps">
            <w:drawing>
              <wp:anchor distT="0" distB="0" distL="114300" distR="114300" simplePos="0" relativeHeight="251708416" behindDoc="0" locked="0" layoutInCell="1" allowOverlap="1" wp14:anchorId="36E90B5A" wp14:editId="7AA1EAD6">
                <wp:simplePos x="0" y="0"/>
                <wp:positionH relativeFrom="column">
                  <wp:posOffset>4881880</wp:posOffset>
                </wp:positionH>
                <wp:positionV relativeFrom="paragraph">
                  <wp:posOffset>248285</wp:posOffset>
                </wp:positionV>
                <wp:extent cx="1162050" cy="638175"/>
                <wp:effectExtent l="0" t="0" r="19050" b="28575"/>
                <wp:wrapNone/>
                <wp:docPr id="62" name="Hình Bầu dục 62"/>
                <wp:cNvGraphicFramePr/>
                <a:graphic xmlns:a="http://schemas.openxmlformats.org/drawingml/2006/main">
                  <a:graphicData uri="http://schemas.microsoft.com/office/word/2010/wordprocessingShape">
                    <wps:wsp>
                      <wps:cNvSpPr/>
                      <wps:spPr>
                        <a:xfrm>
                          <a:off x="0" y="0"/>
                          <a:ext cx="1162050" cy="638175"/>
                        </a:xfrm>
                        <a:prstGeom prst="ellipse">
                          <a:avLst/>
                        </a:prstGeom>
                      </wps:spPr>
                      <wps:style>
                        <a:lnRef idx="2">
                          <a:schemeClr val="dk1"/>
                        </a:lnRef>
                        <a:fillRef idx="1">
                          <a:schemeClr val="lt1"/>
                        </a:fillRef>
                        <a:effectRef idx="0">
                          <a:schemeClr val="dk1"/>
                        </a:effectRef>
                        <a:fontRef idx="minor">
                          <a:schemeClr val="dk1"/>
                        </a:fontRef>
                      </wps:style>
                      <wps:txbx>
                        <w:txbxContent>
                          <w:p w14:paraId="7F503679" w14:textId="68903021" w:rsidR="00FC7BEC" w:rsidRDefault="00FC7BEC" w:rsidP="0044043C">
                            <w:pPr>
                              <w:jc w:val="center"/>
                            </w:pPr>
                            <w:r>
                              <w:t>Mô tả</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6E90B5A" id="Hình Bầu dục 62" o:spid="_x0000_s1053" style="position:absolute;left:0;text-align:left;margin-left:384.4pt;margin-top:19.55pt;width:91.5pt;height:50.25pt;z-index:251708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" fillcolor="white [3201]" strokecolor="black [3200]" strokeweight="2pt">
                <v:textbox>
                  <w:txbxContent>
                    <w:p w14:paraId="7F503679" w14:textId="68903021" w:rsidR="00FC7BEC" w:rsidRDefault="00FC7BEC" w:rsidP="0044043C">
                      <w:pPr>
                        <w:jc w:val="center"/>
                      </w:pPr>
                      <w:r>
                        <w:t>Mô tả</w:t>
                      </w:r>
                    </w:p>
                  </w:txbxContent>
                </v:textbox>
              </v:oval>
            </w:pict>
          </mc:Fallback>
        </mc:AlternateContent>
      </w:r>
      <w:r>
        <w:rPr>
          <w:noProof/>
          <w:lang w:eastAsia="en-US" w:bidi="ar-SA"/>
        </w:rPr>
        <mc:AlternateContent>
          <mc:Choice Requires="wps">
            <w:drawing>
              <wp:anchor distT="0" distB="0" distL="114300" distR="114300" simplePos="0" relativeHeight="251705344" behindDoc="0" locked="0" layoutInCell="1" allowOverlap="1" wp14:anchorId="2F21D44D" wp14:editId="09D51ACB">
                <wp:simplePos x="0" y="0"/>
                <wp:positionH relativeFrom="column">
                  <wp:posOffset>-213995</wp:posOffset>
                </wp:positionH>
                <wp:positionV relativeFrom="paragraph">
                  <wp:posOffset>238760</wp:posOffset>
                </wp:positionV>
                <wp:extent cx="1343025" cy="581025"/>
                <wp:effectExtent l="0" t="0" r="28575" b="28575"/>
                <wp:wrapNone/>
                <wp:docPr id="59" name="Hình Bầu dục 59"/>
                <wp:cNvGraphicFramePr/>
                <a:graphic xmlns:a="http://schemas.openxmlformats.org/drawingml/2006/main">
                  <a:graphicData uri="http://schemas.microsoft.com/office/word/2010/wordprocessingShape">
                    <wps:wsp>
                      <wps:cNvSpPr/>
                      <wps:spPr>
                        <a:xfrm>
                          <a:off x="0" y="0"/>
                          <a:ext cx="1343025" cy="581025"/>
                        </a:xfrm>
                        <a:prstGeom prst="ellipse">
                          <a:avLst/>
                        </a:prstGeom>
                      </wps:spPr>
                      <wps:style>
                        <a:lnRef idx="2">
                          <a:schemeClr val="dk1"/>
                        </a:lnRef>
                        <a:fillRef idx="1">
                          <a:schemeClr val="lt1"/>
                        </a:fillRef>
                        <a:effectRef idx="0">
                          <a:schemeClr val="dk1"/>
                        </a:effectRef>
                        <a:fontRef idx="minor">
                          <a:schemeClr val="dk1"/>
                        </a:fontRef>
                      </wps:style>
                      <wps:txbx>
                        <w:txbxContent>
                          <w:p w14:paraId="1400F70C" w14:textId="1F5DCA62" w:rsidR="00FC7BEC" w:rsidRDefault="00FC7BEC" w:rsidP="0044043C">
                            <w:pPr>
                              <w:jc w:val="center"/>
                            </w:pPr>
                            <w:r>
                              <w:t>Địa điểm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F21D44D" id="Hình Bầu dục 59" o:spid="_x0000_s1054" style="position:absolute;left:0;text-align:left;margin-left:-16.85pt;margin-top:18.8pt;width:105.75pt;height:45.75pt;z-index:251705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" fillcolor="white [3201]" strokecolor="black [3200]" strokeweight="2pt">
                <v:textbox>
                  <w:txbxContent>
                    <w:p w14:paraId="1400F70C" w14:textId="1F5DCA62" w:rsidR="00FC7BEC" w:rsidRDefault="00FC7BEC" w:rsidP="0044043C">
                      <w:pPr>
                        <w:jc w:val="center"/>
                      </w:pPr>
                      <w:r>
                        <w:t>Địa điểm</w:t>
                      </w:r>
                    </w:p>
                  </w:txbxContent>
                </v:textbox>
              </v:oval>
            </w:pict>
          </mc:Fallback>
        </mc:AlternateContent>
      </w:r>
      <w:r>
        <w:rPr>
          <w:noProof/>
          <w:lang w:eastAsia="en-US" w:bidi="ar-SA"/>
        </w:rPr>
        <mc:AlternateContent>
          <mc:Choice Requires="wps">
            <w:drawing>
              <wp:anchor distT="0" distB="0" distL="114300" distR="114300" simplePos="0" relativeHeight="251706368" behindDoc="0" locked="0" layoutInCell="1" allowOverlap="1" wp14:anchorId="4DF2662A" wp14:editId="49702B53">
                <wp:simplePos x="0" y="0"/>
                <wp:positionH relativeFrom="column">
                  <wp:posOffset>1643380</wp:posOffset>
                </wp:positionH>
                <wp:positionV relativeFrom="paragraph">
                  <wp:posOffset>162560</wp:posOffset>
                </wp:positionV>
                <wp:extent cx="1257300" cy="695325"/>
                <wp:effectExtent l="0" t="0" r="19050" b="28575"/>
                <wp:wrapNone/>
                <wp:docPr id="60" name="Hình Bầu dục 60"/>
                <wp:cNvGraphicFramePr/>
                <a:graphic xmlns:a="http://schemas.openxmlformats.org/drawingml/2006/main">
                  <a:graphicData uri="http://schemas.microsoft.com/office/word/2010/wordprocessingShape">
                    <wps:wsp>
                      <wps:cNvSpPr/>
                      <wps:spPr>
                        <a:xfrm>
                          <a:off x="0" y="0"/>
                          <a:ext cx="1257300" cy="695325"/>
                        </a:xfrm>
                        <a:prstGeom prst="ellipse">
                          <a:avLst/>
                        </a:prstGeom>
                      </wps:spPr>
                      <wps:style>
                        <a:lnRef idx="2">
                          <a:schemeClr val="dk1"/>
                        </a:lnRef>
                        <a:fillRef idx="1">
                          <a:schemeClr val="lt1"/>
                        </a:fillRef>
                        <a:effectRef idx="0">
                          <a:schemeClr val="dk1"/>
                        </a:effectRef>
                        <a:fontRef idx="minor">
                          <a:schemeClr val="dk1"/>
                        </a:fontRef>
                      </wps:style>
                      <wps:txbx>
                        <w:txbxContent>
                          <w:p w14:paraId="0D139764" w14:textId="6CE7993B" w:rsidR="00FC7BEC" w:rsidRDefault="00FC7BEC" w:rsidP="0044043C">
                            <w:pPr>
                              <w:jc w:val="center"/>
                            </w:pPr>
                            <w:r>
                              <w:t>Số lượng chỗ đỗ xe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4DF2662A" id="Hình Bầu dục 60" o:spid="_x0000_s1055" style="position:absolute;left:0;text-align:left;margin-left:129.4pt;margin-top:12.8pt;width:99pt;height:54.75pt;z-index:251706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" fillcolor="white [3201]" strokecolor="black [3200]" strokeweight="2pt">
                <v:textbox>
                  <w:txbxContent>
                    <w:p w14:paraId="0D139764" w14:textId="6CE7993B" w:rsidR="00FC7BEC" w:rsidRDefault="00FC7BEC" w:rsidP="0044043C">
                      <w:pPr>
                        <w:jc w:val="center"/>
                      </w:pPr>
                      <w:r>
                        <w:t>Số lượng chỗ đỗ xe</w:t>
                      </w:r>
                    </w:p>
                  </w:txbxContent>
                </v:textbox>
              </v:oval>
            </w:pict>
          </mc:Fallback>
        </mc:AlternateContent>
      </w:r>
    </w:p>
    <w:p w14:paraId="48132123" w14:textId="05BA1FDB" w:rsidR="00CD1023" w:rsidRDefault="0044043C" w:rsidP="00CD1023">
      <w:pPr>
        <w:rPr>
          <w:lang w:eastAsia="en-US" w:bidi="ar-SA"/>
        </w:rPr>
      </w:pPr>
      <w:r>
        <w:rPr>
          <w:noProof/>
          <w:lang w:eastAsia="en-US" w:bidi="ar-SA"/>
        </w:rPr>
        <mc:AlternateContent>
          <mc:Choice Requires="wps">
            <w:drawing>
              <wp:anchor distT="0" distB="0" distL="114300" distR="114300" simplePos="0" relativeHeight="251707392" behindDoc="0" locked="0" layoutInCell="1" allowOverlap="1" wp14:anchorId="79C898C1" wp14:editId="5175B98B">
                <wp:simplePos x="0" y="0"/>
                <wp:positionH relativeFrom="column">
                  <wp:posOffset>3310255</wp:posOffset>
                </wp:positionH>
                <wp:positionV relativeFrom="paragraph">
                  <wp:posOffset>33655</wp:posOffset>
                </wp:positionV>
                <wp:extent cx="1238250" cy="571500"/>
                <wp:effectExtent l="0" t="0" r="19050" b="19050"/>
                <wp:wrapNone/>
                <wp:docPr id="61" name="Hình Bầu dục 61"/>
                <wp:cNvGraphicFramePr/>
                <a:graphic xmlns:a="http://schemas.openxmlformats.org/drawingml/2006/main">
                  <a:graphicData uri="http://schemas.microsoft.com/office/word/2010/wordprocessingShape">
                    <wps:wsp>
                      <wps:cNvSpPr/>
                      <wps:spPr>
                        <a:xfrm>
                          <a:off x="0" y="0"/>
                          <a:ext cx="1238250" cy="571500"/>
                        </a:xfrm>
                        <a:prstGeom prst="ellipse">
                          <a:avLst/>
                        </a:prstGeom>
                      </wps:spPr>
                      <wps:style>
                        <a:lnRef idx="2">
                          <a:schemeClr val="dk1"/>
                        </a:lnRef>
                        <a:fillRef idx="1">
                          <a:schemeClr val="lt1"/>
                        </a:fillRef>
                        <a:effectRef idx="0">
                          <a:schemeClr val="dk1"/>
                        </a:effectRef>
                        <a:fontRef idx="minor">
                          <a:schemeClr val="dk1"/>
                        </a:fontRef>
                      </wps:style>
                      <wps:txbx>
                        <w:txbxContent>
                          <w:p w14:paraId="59057084" w14:textId="2737C746" w:rsidR="00FC7BEC" w:rsidRDefault="00FC7BEC" w:rsidP="0044043C">
                            <w:pPr>
                              <w:jc w:val="center"/>
                            </w:pPr>
                            <w:r>
                              <w:t>Giá cả</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9C898C1" id="Hình Bầu dục 61" o:spid="_x0000_s1056" style="position:absolute;left:0;text-align:left;margin-left:260.65pt;margin-top:2.65pt;width:97.5pt;height:45pt;z-index:251707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" fillcolor="white [3201]" strokecolor="black [3200]" strokeweight="2pt">
                <v:textbox>
                  <w:txbxContent>
                    <w:p w14:paraId="59057084" w14:textId="2737C746" w:rsidR="00FC7BEC" w:rsidRDefault="00FC7BEC" w:rsidP="0044043C">
                      <w:pPr>
                        <w:jc w:val="center"/>
                      </w:pPr>
                      <w:r>
                        <w:t>Giá cả</w:t>
                      </w:r>
                    </w:p>
                  </w:txbxContent>
                </v:textbox>
              </v:oval>
            </w:pict>
          </mc:Fallback>
        </mc:AlternateContent>
      </w:r>
    </w:p>
    <w:p w14:paraId="789D981D" w14:textId="50E18280" w:rsidR="00CD1023" w:rsidRDefault="00CD1023" w:rsidP="00CD1023">
      <w:pPr>
        <w:rPr>
          <w:lang w:eastAsia="en-US" w:bidi="ar-SA"/>
        </w:rPr>
      </w:pPr>
    </w:p>
    <w:p w14:paraId="76584CFA" w14:textId="348E02EA" w:rsidR="00CD1023" w:rsidRDefault="00CD1023" w:rsidP="00CD1023">
      <w:pPr>
        <w:rPr>
          <w:lang w:eastAsia="en-US" w:bidi="ar-SA"/>
        </w:rPr>
      </w:pPr>
    </w:p>
    <w:p w14:paraId="47129AA8" w14:textId="2FC3FC18" w:rsidR="00CD1023" w:rsidRDefault="00CD1023" w:rsidP="00CD1023">
      <w:pPr>
        <w:rPr>
          <w:lang w:eastAsia="en-US" w:bidi="ar-SA"/>
        </w:rPr>
      </w:pPr>
    </w:p>
    <w:p w14:paraId="0CAAEF20" w14:textId="14A46044" w:rsidR="00CD1023" w:rsidRDefault="00CD1023" w:rsidP="00CD1023">
      <w:pPr>
        <w:rPr>
          <w:lang w:eastAsia="en-US" w:bidi="ar-SA"/>
        </w:rPr>
      </w:pPr>
    </w:p>
    <w:p w14:paraId="010DC8AE" w14:textId="08D862A0" w:rsidR="00CD1023" w:rsidRDefault="00CD1023" w:rsidP="00CD1023">
      <w:pPr>
        <w:rPr>
          <w:lang w:eastAsia="en-US" w:bidi="ar-SA"/>
        </w:rPr>
      </w:pPr>
    </w:p>
    <w:p w14:paraId="704C5C6E" w14:textId="77777777" w:rsidR="00CD1023" w:rsidRPr="00CD1023" w:rsidRDefault="00CD1023" w:rsidP="00CD1023">
      <w:pPr>
        <w:rPr>
          <w:lang w:eastAsia="en-US" w:bidi="ar-SA"/>
        </w:rPr>
      </w:pPr>
    </w:p>
    <w:p w14:paraId="09ACA236" w14:textId="4B32F66F" w:rsidR="003F1120" w:rsidRDefault="003F1120" w:rsidP="003F1120">
      <w:pPr>
        <w:pStyle w:val="u2"/>
        <w:rPr>
          <w:lang w:eastAsia="en-US" w:bidi="ar-SA"/>
        </w:rPr>
      </w:pPr>
      <w:bookmarkStart w:id="22" w:name="_Toc527975148"/>
      <w:r w:rsidRPr="003F1120">
        <w:rPr>
          <w:lang w:eastAsia="en-US" w:bidi="ar-SA"/>
        </w:rPr>
        <w:t>Mạng</w:t>
      </w:r>
      <w:bookmarkEnd w:id="22"/>
    </w:p>
    <w:p w14:paraId="7D24CDB9" w14:textId="77777777" w:rsidR="00FC7BEC" w:rsidRPr="00FC7BEC" w:rsidRDefault="00FC7BEC" w:rsidP="00FC7BEC">
      <w:pPr>
        <w:rPr>
          <w:sz w:val="24"/>
          <w:szCs w:val="24"/>
          <w:lang w:eastAsia="en-US" w:bidi="ar-SA"/>
        </w:rPr>
      </w:pPr>
    </w:p>
    <w:p w14:paraId="3ED79DFA" w14:textId="2A63EF78" w:rsidR="003F1120" w:rsidRDefault="003F1120" w:rsidP="003F1120">
      <w:pPr>
        <w:pStyle w:val="u2"/>
        <w:rPr>
          <w:lang w:eastAsia="en-US" w:bidi="ar-SA"/>
        </w:rPr>
      </w:pPr>
      <w:bookmarkStart w:id="23" w:name="_Toc527975149"/>
      <w:r w:rsidRPr="003F1120">
        <w:rPr>
          <w:lang w:eastAsia="en-US" w:bidi="ar-SA"/>
        </w:rPr>
        <w:t>Tương tác người dùng</w:t>
      </w:r>
      <w:bookmarkEnd w:id="23"/>
    </w:p>
    <w:p w14:paraId="56E69673" w14:textId="67269B08" w:rsidR="00FC7BEC" w:rsidRDefault="00FC7BEC" w:rsidP="00FC7BEC">
      <w:pPr>
        <w:rPr>
          <w:lang w:eastAsia="en-US" w:bidi="ar-SA"/>
        </w:rPr>
      </w:pPr>
    </w:p>
    <w:p w14:paraId="4F167944" w14:textId="2C370D1B" w:rsidR="00FC7BEC" w:rsidRDefault="00FC7BEC" w:rsidP="00FC7BEC">
      <w:pPr>
        <w:rPr>
          <w:lang w:eastAsia="en-US" w:bidi="ar-SA"/>
        </w:rPr>
      </w:pPr>
    </w:p>
    <w:p w14:paraId="56FE91C2" w14:textId="7F2AAE38" w:rsidR="00FC7BEC" w:rsidRDefault="00FC7BEC" w:rsidP="00FC7BEC">
      <w:pPr>
        <w:rPr>
          <w:lang w:eastAsia="en-US" w:bidi="ar-SA"/>
        </w:rPr>
      </w:pPr>
    </w:p>
    <w:p w14:paraId="236A8605" w14:textId="48A4220B" w:rsidR="00FC7BEC" w:rsidRDefault="00FC7BEC" w:rsidP="00FC7BEC">
      <w:pPr>
        <w:rPr>
          <w:lang w:eastAsia="en-US" w:bidi="ar-SA"/>
        </w:rPr>
      </w:pPr>
    </w:p>
    <w:p w14:paraId="5BBACAA0" w14:textId="27FC32AB" w:rsidR="00FC7BEC" w:rsidRDefault="00FC7BEC" w:rsidP="00FC7BEC">
      <w:pPr>
        <w:rPr>
          <w:lang w:eastAsia="en-US" w:bidi="ar-SA"/>
        </w:rPr>
      </w:pPr>
    </w:p>
    <w:p w14:paraId="39A57171" w14:textId="05436860" w:rsidR="00FC7BEC" w:rsidRDefault="00FC7BEC" w:rsidP="00FC7BEC">
      <w:pPr>
        <w:rPr>
          <w:sz w:val="24"/>
          <w:szCs w:val="24"/>
          <w:lang w:eastAsia="en-US" w:bidi="ar-SA"/>
        </w:rPr>
      </w:pPr>
    </w:p>
    <w:p w14:paraId="1665449E" w14:textId="460610E7" w:rsidR="00FC7BEC" w:rsidRDefault="00FC7BEC" w:rsidP="00FC7BEC">
      <w:pPr>
        <w:rPr>
          <w:sz w:val="24"/>
          <w:szCs w:val="24"/>
          <w:lang w:eastAsia="en-US" w:bidi="ar-SA"/>
        </w:rPr>
      </w:pPr>
    </w:p>
    <w:p w14:paraId="71C34DE6" w14:textId="6C90648B" w:rsidR="00FC7BEC" w:rsidRDefault="00FC7BEC" w:rsidP="00FC7BEC">
      <w:pPr>
        <w:rPr>
          <w:sz w:val="24"/>
          <w:szCs w:val="24"/>
          <w:lang w:eastAsia="en-US" w:bidi="ar-SA"/>
        </w:rPr>
      </w:pPr>
    </w:p>
    <w:p w14:paraId="7A6E093A" w14:textId="6A64E317" w:rsidR="00FC7BEC" w:rsidRDefault="00FC7BEC" w:rsidP="00FC7BEC">
      <w:pPr>
        <w:rPr>
          <w:sz w:val="24"/>
          <w:szCs w:val="24"/>
          <w:lang w:eastAsia="en-US" w:bidi="ar-SA"/>
        </w:rPr>
      </w:pPr>
    </w:p>
    <w:p w14:paraId="3B68CE49" w14:textId="3EBE93B2" w:rsidR="00FC7BEC" w:rsidRDefault="00FC7BEC" w:rsidP="00FC7BEC">
      <w:pPr>
        <w:rPr>
          <w:sz w:val="24"/>
          <w:szCs w:val="24"/>
          <w:lang w:eastAsia="en-US" w:bidi="ar-SA"/>
        </w:rPr>
      </w:pPr>
    </w:p>
    <w:p w14:paraId="3034F0F3" w14:textId="7A0C7995" w:rsidR="00FC7BEC" w:rsidRDefault="00FC7BEC" w:rsidP="00FC7BEC">
      <w:pPr>
        <w:rPr>
          <w:sz w:val="24"/>
          <w:szCs w:val="24"/>
          <w:lang w:eastAsia="en-US" w:bidi="ar-SA"/>
        </w:rPr>
      </w:pPr>
    </w:p>
    <w:p w14:paraId="4BA14B21" w14:textId="05CC1087" w:rsidR="00FC7BEC" w:rsidRDefault="00FC7BEC" w:rsidP="00FC7BEC">
      <w:pPr>
        <w:rPr>
          <w:sz w:val="24"/>
          <w:szCs w:val="24"/>
          <w:lang w:eastAsia="en-US" w:bidi="ar-SA"/>
        </w:rPr>
      </w:pPr>
    </w:p>
    <w:p w14:paraId="00A2AEDD" w14:textId="7C1B0104" w:rsidR="00FC7BEC" w:rsidRDefault="00FC7BEC" w:rsidP="00FC7BEC">
      <w:pPr>
        <w:rPr>
          <w:sz w:val="24"/>
          <w:szCs w:val="24"/>
          <w:lang w:eastAsia="en-US" w:bidi="ar-SA"/>
        </w:rPr>
      </w:pPr>
    </w:p>
    <w:p w14:paraId="3302E127" w14:textId="77777777" w:rsidR="00FC7BEC" w:rsidRPr="00FC7BEC" w:rsidRDefault="00FC7BEC" w:rsidP="00FC7BEC">
      <w:pPr>
        <w:rPr>
          <w:sz w:val="24"/>
          <w:szCs w:val="24"/>
          <w:lang w:eastAsia="en-US" w:bidi="ar-SA"/>
        </w:rPr>
      </w:pPr>
    </w:p>
    <w:p w14:paraId="6F33B25E" w14:textId="4854234F" w:rsidR="00B055F1" w:rsidRDefault="003F1120" w:rsidP="00B055F1">
      <w:pPr>
        <w:pStyle w:val="u2"/>
        <w:rPr>
          <w:lang w:eastAsia="en-US" w:bidi="ar-SA"/>
        </w:rPr>
      </w:pPr>
      <w:bookmarkStart w:id="24" w:name="_Toc527975150"/>
      <w:r w:rsidRPr="003F1120">
        <w:rPr>
          <w:lang w:eastAsia="en-US" w:bidi="ar-SA"/>
        </w:rPr>
        <w:t>Đặc tả giao diện API (interface)</w:t>
      </w:r>
      <w:bookmarkEnd w:id="24"/>
    </w:p>
    <w:p w14:paraId="5EDB71E0" w14:textId="394C6A89" w:rsidR="00324794" w:rsidRDefault="007675E9" w:rsidP="00324794">
      <w:pPr>
        <w:pStyle w:val="oancuaDanhsach"/>
        <w:numPr>
          <w:ilvl w:val="0"/>
          <w:numId w:val="42"/>
        </w:numPr>
        <w:rPr>
          <w:sz w:val="24"/>
          <w:szCs w:val="24"/>
          <w:lang w:eastAsia="en-US" w:bidi="ar-SA"/>
        </w:rPr>
      </w:pPr>
      <w:r>
        <w:rPr>
          <w:sz w:val="24"/>
          <w:szCs w:val="24"/>
          <w:lang w:eastAsia="en-US" w:bidi="ar-SA"/>
        </w:rPr>
        <w:t>Đặc tả giao diện đăng nhập:</w:t>
      </w:r>
    </w:p>
    <w:p w14:paraId="439FDFDD" w14:textId="395E4E71" w:rsidR="007675E9" w:rsidRDefault="007675E9" w:rsidP="007675E9">
      <w:pPr>
        <w:pStyle w:val="oancuaDanhsach"/>
        <w:numPr>
          <w:ilvl w:val="0"/>
          <w:numId w:val="37"/>
        </w:numPr>
        <w:rPr>
          <w:sz w:val="24"/>
          <w:szCs w:val="24"/>
          <w:lang w:eastAsia="en-US" w:bidi="ar-SA"/>
        </w:rPr>
      </w:pPr>
      <w:r>
        <w:rPr>
          <w:sz w:val="24"/>
          <w:szCs w:val="24"/>
          <w:lang w:eastAsia="en-US" w:bidi="ar-SA"/>
        </w:rPr>
        <w:t>2 Trường nhập username và password</w:t>
      </w:r>
    </w:p>
    <w:p w14:paraId="71F41320" w14:textId="616A0181" w:rsidR="007675E9" w:rsidRDefault="007675E9" w:rsidP="007675E9">
      <w:pPr>
        <w:pStyle w:val="oancuaDanhsach"/>
        <w:numPr>
          <w:ilvl w:val="0"/>
          <w:numId w:val="37"/>
        </w:numPr>
        <w:rPr>
          <w:sz w:val="24"/>
          <w:szCs w:val="24"/>
          <w:lang w:eastAsia="en-US" w:bidi="ar-SA"/>
        </w:rPr>
      </w:pPr>
      <w:r>
        <w:rPr>
          <w:sz w:val="24"/>
          <w:szCs w:val="24"/>
          <w:lang w:eastAsia="en-US" w:bidi="ar-SA"/>
        </w:rPr>
        <w:t xml:space="preserve">Tích hợp đăng nhập bằng Facebook hoặc Google </w:t>
      </w:r>
    </w:p>
    <w:p w14:paraId="3AC89119" w14:textId="6A9DE0AF" w:rsidR="007675E9" w:rsidRDefault="007675E9" w:rsidP="007675E9">
      <w:pPr>
        <w:pStyle w:val="oancuaDanhsach"/>
        <w:numPr>
          <w:ilvl w:val="0"/>
          <w:numId w:val="37"/>
        </w:numPr>
        <w:rPr>
          <w:sz w:val="24"/>
          <w:szCs w:val="24"/>
          <w:lang w:eastAsia="en-US" w:bidi="ar-SA"/>
        </w:rPr>
      </w:pPr>
      <w:r>
        <w:rPr>
          <w:sz w:val="24"/>
          <w:szCs w:val="24"/>
          <w:lang w:eastAsia="en-US" w:bidi="ar-SA"/>
        </w:rPr>
        <w:t>Quên mật khẩu</w:t>
      </w:r>
    </w:p>
    <w:p w14:paraId="6F05B4C1" w14:textId="43F28375" w:rsidR="007675E9" w:rsidRDefault="007675E9" w:rsidP="00324794">
      <w:pPr>
        <w:pStyle w:val="oancuaDanhsach"/>
        <w:numPr>
          <w:ilvl w:val="0"/>
          <w:numId w:val="42"/>
        </w:numPr>
        <w:rPr>
          <w:sz w:val="24"/>
          <w:szCs w:val="24"/>
          <w:lang w:eastAsia="en-US" w:bidi="ar-SA"/>
        </w:rPr>
      </w:pPr>
      <w:r>
        <w:rPr>
          <w:sz w:val="24"/>
          <w:szCs w:val="24"/>
          <w:lang w:eastAsia="en-US" w:bidi="ar-SA"/>
        </w:rPr>
        <w:t>Đặc tả giao diện tìm kiếm</w:t>
      </w:r>
    </w:p>
    <w:p w14:paraId="49A9F466" w14:textId="6216B4A7" w:rsidR="007675E9" w:rsidRDefault="007675E9" w:rsidP="007675E9">
      <w:pPr>
        <w:pStyle w:val="oancuaDanhsach"/>
        <w:numPr>
          <w:ilvl w:val="0"/>
          <w:numId w:val="37"/>
        </w:numPr>
        <w:rPr>
          <w:sz w:val="24"/>
          <w:szCs w:val="24"/>
          <w:lang w:eastAsia="en-US" w:bidi="ar-SA"/>
        </w:rPr>
      </w:pPr>
      <w:r>
        <w:rPr>
          <w:sz w:val="24"/>
          <w:szCs w:val="24"/>
          <w:lang w:eastAsia="en-US" w:bidi="ar-SA"/>
        </w:rPr>
        <w:t>1 trường tìm kiếm ở phía trên của app</w:t>
      </w:r>
    </w:p>
    <w:p w14:paraId="36D7AD49" w14:textId="77777777" w:rsidR="007675E9" w:rsidRDefault="007675E9" w:rsidP="007675E9">
      <w:pPr>
        <w:pStyle w:val="oancuaDanhsach"/>
        <w:numPr>
          <w:ilvl w:val="0"/>
          <w:numId w:val="37"/>
        </w:numPr>
        <w:rPr>
          <w:sz w:val="24"/>
          <w:szCs w:val="24"/>
          <w:lang w:eastAsia="en-US" w:bidi="ar-SA"/>
        </w:rPr>
      </w:pPr>
      <w:r>
        <w:rPr>
          <w:sz w:val="24"/>
          <w:szCs w:val="24"/>
          <w:lang w:eastAsia="en-US" w:bidi="ar-SA"/>
        </w:rPr>
        <w:t>1 button liên kết tới tùy chọn của user</w:t>
      </w:r>
    </w:p>
    <w:p w14:paraId="3E82D8C4" w14:textId="0E1267A0" w:rsidR="007675E9" w:rsidRPr="00702F31" w:rsidRDefault="007675E9" w:rsidP="00702F31">
      <w:pPr>
        <w:pStyle w:val="oancuaDanhsach"/>
        <w:numPr>
          <w:ilvl w:val="0"/>
          <w:numId w:val="37"/>
        </w:numPr>
        <w:rPr>
          <w:sz w:val="24"/>
          <w:szCs w:val="24"/>
          <w:lang w:eastAsia="en-US" w:bidi="ar-SA"/>
        </w:rPr>
      </w:pPr>
      <w:r>
        <w:rPr>
          <w:sz w:val="24"/>
          <w:szCs w:val="24"/>
          <w:lang w:eastAsia="en-US" w:bidi="ar-SA"/>
        </w:rPr>
        <w:t xml:space="preserve">Hiển thị các bãi đỗ xe trong khu vực kèm theo màu sắc (xanh-vàng-đỏ) </w:t>
      </w:r>
    </w:p>
    <w:p w14:paraId="1EEFC09E" w14:textId="1F2C4E5A" w:rsidR="00CD7D33" w:rsidRDefault="00B055F1" w:rsidP="00CD7D33">
      <w:pPr>
        <w:pStyle w:val="u2"/>
        <w:rPr>
          <w:lang w:eastAsia="en-US" w:bidi="ar-SA"/>
        </w:rPr>
      </w:pPr>
      <w:bookmarkStart w:id="25" w:name="_Toc527975151"/>
      <w:r>
        <w:rPr>
          <w:lang w:eastAsia="en-US" w:bidi="ar-SA"/>
        </w:rPr>
        <w:t>Bảo mật</w:t>
      </w:r>
      <w:bookmarkEnd w:id="25"/>
    </w:p>
    <w:p w14:paraId="01C6887F" w14:textId="2963D299" w:rsidR="00E074E7" w:rsidRDefault="00E074E7" w:rsidP="00E074E7">
      <w:pPr>
        <w:pStyle w:val="oancuaDanhsach"/>
        <w:numPr>
          <w:ilvl w:val="0"/>
          <w:numId w:val="48"/>
        </w:numPr>
        <w:rPr>
          <w:sz w:val="24"/>
          <w:szCs w:val="24"/>
          <w:lang w:eastAsia="en-US" w:bidi="ar-SA"/>
        </w:rPr>
      </w:pPr>
      <w:r>
        <w:rPr>
          <w:sz w:val="24"/>
          <w:szCs w:val="24"/>
          <w:lang w:eastAsia="en-US" w:bidi="ar-SA"/>
        </w:rPr>
        <w:t>Bảo mật thông tin của khách hàng</w:t>
      </w:r>
    </w:p>
    <w:p w14:paraId="6A222E3D" w14:textId="756FFBDE" w:rsidR="00E074E7" w:rsidRDefault="00E074E7" w:rsidP="00E074E7">
      <w:pPr>
        <w:pStyle w:val="oancuaDanhsach"/>
        <w:numPr>
          <w:ilvl w:val="0"/>
          <w:numId w:val="48"/>
        </w:numPr>
        <w:rPr>
          <w:sz w:val="24"/>
          <w:szCs w:val="24"/>
          <w:lang w:eastAsia="en-US" w:bidi="ar-SA"/>
        </w:rPr>
      </w:pPr>
      <w:r>
        <w:rPr>
          <w:sz w:val="24"/>
          <w:szCs w:val="24"/>
          <w:lang w:eastAsia="en-US" w:bidi="ar-SA"/>
        </w:rPr>
        <w:t>Sử dụng https để truyền dữ liệu</w:t>
      </w:r>
    </w:p>
    <w:p w14:paraId="30CE18F9" w14:textId="13C14280" w:rsidR="00E074E7" w:rsidRPr="00E074E7" w:rsidRDefault="00E074E7" w:rsidP="00E074E7">
      <w:pPr>
        <w:pStyle w:val="oancuaDanhsach"/>
        <w:numPr>
          <w:ilvl w:val="0"/>
          <w:numId w:val="48"/>
        </w:numPr>
        <w:rPr>
          <w:sz w:val="24"/>
          <w:szCs w:val="24"/>
          <w:lang w:eastAsia="en-US" w:bidi="ar-SA"/>
        </w:rPr>
      </w:pPr>
      <w:r>
        <w:rPr>
          <w:sz w:val="24"/>
          <w:szCs w:val="24"/>
          <w:lang w:eastAsia="en-US" w:bidi="ar-SA"/>
        </w:rPr>
        <w:t xml:space="preserve">Xác thực người dùng </w:t>
      </w:r>
      <w:bookmarkStart w:id="26" w:name="_GoBack"/>
      <w:bookmarkEnd w:id="26"/>
    </w:p>
    <w:p w14:paraId="1B5A4F44" w14:textId="77777777" w:rsidR="00B72F55" w:rsidRDefault="00CD7D33" w:rsidP="00CD7D33">
      <w:pPr>
        <w:pStyle w:val="u2"/>
        <w:rPr>
          <w:lang w:eastAsia="en-US" w:bidi="ar-SA"/>
        </w:rPr>
      </w:pPr>
      <w:bookmarkStart w:id="27" w:name="_Toc527975152"/>
      <w:r>
        <w:rPr>
          <w:lang w:eastAsia="en-US" w:bidi="ar-SA"/>
        </w:rPr>
        <w:t>Sao lưu phục hồi</w:t>
      </w:r>
      <w:bookmarkEnd w:id="27"/>
    </w:p>
    <w:p w14:paraId="20E1376C" w14:textId="1352C30E" w:rsidR="00CD7D33" w:rsidRDefault="00B72F55" w:rsidP="00CD7D33">
      <w:pPr>
        <w:pStyle w:val="u2"/>
        <w:rPr>
          <w:lang w:eastAsia="en-US" w:bidi="ar-SA"/>
        </w:rPr>
      </w:pPr>
      <w:bookmarkStart w:id="28" w:name="_Toc527975153"/>
      <w:r>
        <w:rPr>
          <w:lang w:eastAsia="en-US" w:bidi="ar-SA"/>
        </w:rPr>
        <w:t>Chuyển đổi dữ liệu</w:t>
      </w:r>
      <w:bookmarkEnd w:id="28"/>
    </w:p>
    <w:p w14:paraId="69119C71" w14:textId="63AB8945" w:rsidR="00127A55" w:rsidRDefault="00127A55" w:rsidP="00127A55">
      <w:pPr>
        <w:rPr>
          <w:lang w:eastAsia="en-US" w:bidi="ar-SA"/>
        </w:rPr>
      </w:pPr>
    </w:p>
    <w:p w14:paraId="01AC2A27" w14:textId="1E92EDB7" w:rsidR="00127A55" w:rsidRDefault="00127A55" w:rsidP="00127A55">
      <w:pPr>
        <w:pStyle w:val="u1"/>
        <w:rPr>
          <w:lang w:eastAsia="en-US" w:bidi="ar-SA"/>
        </w:rPr>
      </w:pPr>
      <w:bookmarkStart w:id="29" w:name="_Toc527975154"/>
      <w:r>
        <w:rPr>
          <w:lang w:eastAsia="en-US" w:bidi="ar-SA"/>
        </w:rPr>
        <w:t>Danh mục tài liệu liên quan</w:t>
      </w:r>
      <w:bookmarkEnd w:id="29"/>
    </w:p>
    <w:p w14:paraId="46BDFD53" w14:textId="77777777" w:rsidR="00127A55" w:rsidRPr="00127A55" w:rsidRDefault="00127A55" w:rsidP="00127A55">
      <w:pPr>
        <w:rPr>
          <w:lang w:eastAsia="en-US" w:bidi="ar-SA"/>
        </w:rPr>
      </w:pPr>
    </w:p>
    <w:p w14:paraId="7568F996" w14:textId="77777777" w:rsidR="00BC1A91" w:rsidRPr="00BC1A91" w:rsidRDefault="00BC1A91" w:rsidP="00BC1A91">
      <w:pPr>
        <w:rPr>
          <w:lang w:eastAsia="en-US" w:bidi="ar-SA"/>
        </w:rPr>
      </w:pPr>
    </w:p>
    <w:p w14:paraId="17965795" w14:textId="77777777" w:rsidR="003F1120" w:rsidRPr="003F1120" w:rsidRDefault="003F1120" w:rsidP="003F1120"/>
    <w:p w14:paraId="11A72B3F" w14:textId="77777777" w:rsidR="00E31DB9" w:rsidRPr="00E31DB9" w:rsidRDefault="00E31DB9" w:rsidP="00E31DB9"/>
    <w:p w14:paraId="0D15FC20" w14:textId="77777777" w:rsidR="00947316" w:rsidRPr="00947316" w:rsidRDefault="00947316" w:rsidP="00947316"/>
    <w:p w14:paraId="518B4041" w14:textId="77777777" w:rsidR="00947316" w:rsidRPr="00947316" w:rsidRDefault="00947316" w:rsidP="00947316"/>
    <w:p w14:paraId="34C4450F" w14:textId="77777777" w:rsidR="001F2E8C" w:rsidRPr="001F2E8C" w:rsidRDefault="001F2E8C" w:rsidP="001F2E8C"/>
    <w:p w14:paraId="575ADE17" w14:textId="77777777" w:rsidR="00F930E7" w:rsidRPr="00F930E7" w:rsidRDefault="00F930E7" w:rsidP="00F930E7"/>
    <w:p w14:paraId="623991CE" w14:textId="77777777" w:rsidR="00F930E7" w:rsidRPr="00F930E7" w:rsidRDefault="00F930E7" w:rsidP="00F930E7"/>
    <w:p w14:paraId="1D1E75B6" w14:textId="77777777" w:rsidR="00464FA9" w:rsidRPr="00464FA9" w:rsidRDefault="00464FA9" w:rsidP="00464FA9"/>
    <w:p w14:paraId="3E841BC1" w14:textId="77777777" w:rsidR="00464FA9" w:rsidRPr="00464FA9" w:rsidRDefault="00464FA9" w:rsidP="00464FA9"/>
    <w:p w14:paraId="275C4079" w14:textId="77777777" w:rsidR="00F16A81" w:rsidRPr="00F16A81" w:rsidRDefault="00F16A81" w:rsidP="00F16A81"/>
    <w:p w14:paraId="303DD100" w14:textId="77777777" w:rsidR="00A62F4F" w:rsidRPr="00A62F4F" w:rsidRDefault="00A62F4F" w:rsidP="00A62F4F"/>
    <w:sectPr w:rsidR="00A62F4F" w:rsidRPr="00A62F4F" w:rsidSect="00DB0353">
      <w:headerReference w:type="even" r:id="rId20"/>
      <w:headerReference w:type="default" r:id="rId21"/>
      <w:footerReference w:type="even" r:id="rId22"/>
      <w:footerReference w:type="default" r:id="rId23"/>
      <w:headerReference w:type="first" r:id="rId24"/>
      <w:footerReference w:type="first" r:id="rId25"/>
      <w:footnotePr>
        <w:pos w:val="beneathText"/>
      </w:footnotePr>
      <w:pgSz w:w="11905" w:h="16837"/>
      <w:pgMar w:top="1138" w:right="1138" w:bottom="1138" w:left="198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05AB786" w14:textId="77777777" w:rsidR="003F19B6" w:rsidRDefault="003F19B6">
      <w:r>
        <w:separator/>
      </w:r>
    </w:p>
    <w:p w14:paraId="633F889D" w14:textId="77777777" w:rsidR="003F19B6" w:rsidRDefault="003F19B6"/>
  </w:endnote>
  <w:endnote w:type="continuationSeparator" w:id="0">
    <w:p w14:paraId="2AEBFFAB" w14:textId="77777777" w:rsidR="003F19B6" w:rsidRDefault="003F19B6">
      <w:r>
        <w:continuationSeparator/>
      </w:r>
    </w:p>
    <w:p w14:paraId="3ABC0B21" w14:textId="77777777" w:rsidR="003F19B6" w:rsidRDefault="003F19B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angal">
    <w:altName w:val="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 w:name="MS PGothic">
    <w:panose1 w:val="020B0600070205080204"/>
    <w:charset w:val="80"/>
    <w:family w:val="swiss"/>
    <w:pitch w:val="variable"/>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E27ED2" w14:textId="77777777" w:rsidR="00FC7BEC" w:rsidRPr="009A57EC" w:rsidRDefault="00FC7BEC" w:rsidP="00445936">
    <w:pPr>
      <w:pStyle w:val="Chntrang"/>
      <w:pBdr>
        <w:top w:val="single" w:sz="8" w:space="1" w:color="365F91"/>
      </w:pBdr>
      <w:tabs>
        <w:tab w:val="right" w:pos="8757"/>
      </w:tabs>
      <w:rPr>
        <w:i/>
        <w:color w:val="951B13"/>
        <w:lang w:eastAsia="ar-SA" w:bidi="ar-SA"/>
      </w:rPr>
    </w:pPr>
    <w:r w:rsidRPr="009A57EC">
      <w:rPr>
        <w:i/>
        <w:color w:val="951B13"/>
        <w:lang w:eastAsia="ar-SA" w:bidi="ar-SA"/>
      </w:rPr>
      <w:t>www.techlinkvn.com</w:t>
    </w:r>
    <w:r w:rsidRPr="009A57EC">
      <w:rPr>
        <w:i/>
        <w:color w:val="951B13"/>
        <w:lang w:eastAsia="ar-SA" w:bidi="ar-SA"/>
      </w:rPr>
      <w:tab/>
    </w:r>
    <w:r w:rsidRPr="009A57EC">
      <w:rPr>
        <w:i/>
        <w:color w:val="951B13"/>
        <w:lang w:eastAsia="ar-SA" w:bidi="ar-SA"/>
      </w:rPr>
      <w:fldChar w:fldCharType="begin"/>
    </w:r>
    <w:r w:rsidRPr="009A57EC">
      <w:rPr>
        <w:i/>
        <w:color w:val="951B13"/>
        <w:lang w:eastAsia="ar-SA" w:bidi="ar-SA"/>
      </w:rPr>
      <w:instrText xml:space="preserve"> PAGE </w:instrText>
    </w:r>
    <w:r w:rsidRPr="009A57EC">
      <w:rPr>
        <w:i/>
        <w:color w:val="951B13"/>
        <w:lang w:eastAsia="ar-SA" w:bidi="ar-SA"/>
      </w:rPr>
      <w:fldChar w:fldCharType="separate"/>
    </w:r>
    <w:r>
      <w:rPr>
        <w:i/>
        <w:noProof/>
        <w:color w:val="951B13"/>
        <w:lang w:eastAsia="ar-SA" w:bidi="ar-SA"/>
      </w:rPr>
      <w:t>ii</w:t>
    </w:r>
    <w:r w:rsidRPr="009A57EC">
      <w:rPr>
        <w:i/>
        <w:color w:val="951B13"/>
        <w:lang w:eastAsia="ar-SA" w:bidi="ar-SA"/>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E7BF06" w14:textId="42B74BC1" w:rsidR="00FC7BEC" w:rsidRPr="00932976" w:rsidRDefault="00FC7BEC" w:rsidP="00033D8B">
    <w:pPr>
      <w:pStyle w:val="Chntrang"/>
      <w:tabs>
        <w:tab w:val="left" w:pos="990"/>
      </w:tabs>
      <w:rPr>
        <w:i/>
        <w:color w:val="003366"/>
      </w:rPr>
    </w:pPr>
    <w:r w:rsidRPr="00932976">
      <w:rPr>
        <w:i/>
        <w:color w:val="003366"/>
      </w:rPr>
      <w:t>Address</w:t>
    </w:r>
    <w:r>
      <w:rPr>
        <w:i/>
        <w:color w:val="003366"/>
      </w:rPr>
      <w:tab/>
    </w:r>
    <w:r w:rsidRPr="00932976">
      <w:rPr>
        <w:i/>
        <w:color w:val="003366"/>
      </w:rPr>
      <w:t xml:space="preserve">: </w:t>
    </w:r>
    <w:r>
      <w:rPr>
        <w:i/>
        <w:color w:val="003366"/>
      </w:rPr>
      <w:t>s</w:t>
    </w:r>
    <w:r w:rsidRPr="00AA0DD6">
      <w:rPr>
        <w:i/>
        <w:color w:val="003366"/>
      </w:rPr>
      <w:t xml:space="preserve">uite </w:t>
    </w:r>
    <w:r>
      <w:rPr>
        <w:i/>
        <w:color w:val="003366"/>
      </w:rPr>
      <w:t>504</w:t>
    </w:r>
    <w:r w:rsidRPr="00AA0DD6">
      <w:rPr>
        <w:i/>
        <w:color w:val="003366"/>
      </w:rPr>
      <w:t xml:space="preserve">, B1 Building, </w:t>
    </w:r>
    <w:r>
      <w:rPr>
        <w:i/>
        <w:color w:val="003366"/>
      </w:rPr>
      <w:t>HUST</w:t>
    </w:r>
  </w:p>
  <w:p w14:paraId="43981AA0" w14:textId="5F4FFB3E" w:rsidR="00FC7BEC" w:rsidRPr="00932976" w:rsidRDefault="00FC7BEC" w:rsidP="00033D8B">
    <w:pPr>
      <w:pStyle w:val="Chntrang"/>
      <w:tabs>
        <w:tab w:val="left" w:pos="990"/>
      </w:tabs>
      <w:rPr>
        <w:i/>
        <w:color w:val="003366"/>
      </w:rPr>
    </w:pPr>
    <w:r>
      <w:rPr>
        <w:i/>
        <w:color w:val="003366"/>
      </w:rPr>
      <w:t>Tel</w:t>
    </w:r>
    <w:r w:rsidRPr="00932976">
      <w:rPr>
        <w:i/>
        <w:color w:val="003366"/>
      </w:rPr>
      <w:tab/>
      <w:t xml:space="preserve">: </w:t>
    </w:r>
  </w:p>
  <w:p w14:paraId="3D4256F9" w14:textId="57CB25D8" w:rsidR="00FC7BEC" w:rsidRDefault="00FC7BEC" w:rsidP="00932976">
    <w:pPr>
      <w:pStyle w:val="Chntrang"/>
      <w:tabs>
        <w:tab w:val="left" w:pos="990"/>
      </w:tabs>
      <w:rPr>
        <w:i/>
        <w:color w:val="003366"/>
      </w:rPr>
    </w:pPr>
    <w:r w:rsidRPr="00932976">
      <w:rPr>
        <w:i/>
        <w:color w:val="003366"/>
      </w:rPr>
      <w:t>Website</w:t>
    </w:r>
    <w:r w:rsidRPr="00932976">
      <w:rPr>
        <w:i/>
        <w:color w:val="003366"/>
      </w:rPr>
      <w:tab/>
      <w:t xml:space="preserve">: </w:t>
    </w:r>
    <w:r>
      <w:rPr>
        <w:i/>
        <w:color w:val="003366"/>
      </w:rPr>
      <w:t>soict.hust.edu.vn</w:t>
    </w:r>
  </w:p>
  <w:p w14:paraId="350F690C" w14:textId="77777777" w:rsidR="00FC7BEC" w:rsidRDefault="00FC7BEC">
    <w:pPr>
      <w:pStyle w:val="Chntrang"/>
      <w:rPr>
        <w:i/>
        <w:color w:val="003366"/>
      </w:rPr>
    </w:pPr>
  </w:p>
  <w:p w14:paraId="2B3DBBFD" w14:textId="77777777" w:rsidR="00FC7BEC" w:rsidRDefault="00FC7BEC">
    <w:pPr>
      <w:pStyle w:val="Chntrang"/>
      <w:rPr>
        <w:i/>
        <w:color w:val="003366"/>
      </w:rPr>
    </w:pPr>
  </w:p>
  <w:p w14:paraId="7A61AF73" w14:textId="77777777" w:rsidR="00FC7BEC" w:rsidRPr="00932976" w:rsidRDefault="00FC7BEC">
    <w:pPr>
      <w:pStyle w:val="Chntrang"/>
      <w:rPr>
        <w:i/>
        <w:color w:val="003366"/>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37E45A" w14:textId="77777777" w:rsidR="00FC7BEC" w:rsidRDefault="00FC7BEC"/>
  <w:p w14:paraId="7F403060" w14:textId="77777777" w:rsidR="00FC7BEC" w:rsidRDefault="00FC7BEC"/>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485AEA" w14:textId="77AA30B6" w:rsidR="00FC7BEC" w:rsidRPr="001022FF" w:rsidRDefault="00FC7BEC" w:rsidP="00C659C5">
    <w:pPr>
      <w:pStyle w:val="Chntrang"/>
      <w:pBdr>
        <w:top w:val="single" w:sz="8" w:space="1" w:color="365F91"/>
      </w:pBdr>
      <w:tabs>
        <w:tab w:val="right" w:pos="8757"/>
      </w:tabs>
      <w:rPr>
        <w:i/>
        <w:color w:val="C00000"/>
        <w:lang w:eastAsia="ar-SA" w:bidi="ar-SA"/>
      </w:rPr>
    </w:pPr>
    <w:r>
      <w:rPr>
        <w:i/>
        <w:color w:val="C00000"/>
        <w:lang w:eastAsia="ar-SA" w:bidi="ar-SA"/>
      </w:rPr>
      <w:t>soict.hust.edu.vn</w:t>
    </w:r>
    <w:r w:rsidRPr="001022FF">
      <w:rPr>
        <w:i/>
        <w:color w:val="C00000"/>
        <w:lang w:eastAsia="ar-SA" w:bidi="ar-SA"/>
      </w:rPr>
      <w:tab/>
    </w:r>
    <w:r w:rsidRPr="001022FF">
      <w:rPr>
        <w:i/>
        <w:color w:val="C00000"/>
        <w:lang w:eastAsia="ar-SA" w:bidi="ar-SA"/>
      </w:rPr>
      <w:fldChar w:fldCharType="begin"/>
    </w:r>
    <w:r w:rsidRPr="001022FF">
      <w:rPr>
        <w:i/>
        <w:color w:val="C00000"/>
        <w:lang w:eastAsia="ar-SA" w:bidi="ar-SA"/>
      </w:rPr>
      <w:instrText xml:space="preserve"> PAGE </w:instrText>
    </w:r>
    <w:r w:rsidRPr="001022FF">
      <w:rPr>
        <w:i/>
        <w:color w:val="C00000"/>
        <w:lang w:eastAsia="ar-SA" w:bidi="ar-SA"/>
      </w:rPr>
      <w:fldChar w:fldCharType="separate"/>
    </w:r>
    <w:r>
      <w:rPr>
        <w:i/>
        <w:noProof/>
        <w:color w:val="C00000"/>
        <w:lang w:eastAsia="ar-SA" w:bidi="ar-SA"/>
      </w:rPr>
      <w:t>12</w:t>
    </w:r>
    <w:r w:rsidRPr="001022FF">
      <w:rPr>
        <w:i/>
        <w:color w:val="C00000"/>
        <w:lang w:eastAsia="ar-SA" w:bidi="ar-SA"/>
      </w:rPr>
      <w:fldChar w:fldCharType="end"/>
    </w:r>
    <w:r w:rsidRPr="001022FF">
      <w:rPr>
        <w:i/>
        <w:color w:val="C00000"/>
        <w:lang w:eastAsia="ar-SA" w:bidi="ar-SA"/>
      </w:rPr>
      <w:t>/</w:t>
    </w:r>
    <w:r w:rsidRPr="001022FF">
      <w:rPr>
        <w:i/>
        <w:color w:val="C00000"/>
        <w:lang w:eastAsia="ar-SA" w:bidi="ar-SA"/>
      </w:rPr>
      <w:fldChar w:fldCharType="begin"/>
    </w:r>
    <w:r w:rsidRPr="001022FF">
      <w:rPr>
        <w:i/>
        <w:color w:val="C00000"/>
        <w:lang w:eastAsia="ar-SA" w:bidi="ar-SA"/>
      </w:rPr>
      <w:instrText xml:space="preserve"> NUMPAGES \*Arabic </w:instrText>
    </w:r>
    <w:r w:rsidRPr="001022FF">
      <w:rPr>
        <w:i/>
        <w:color w:val="C00000"/>
        <w:lang w:eastAsia="ar-SA" w:bidi="ar-SA"/>
      </w:rPr>
      <w:fldChar w:fldCharType="separate"/>
    </w:r>
    <w:r>
      <w:rPr>
        <w:i/>
        <w:noProof/>
        <w:color w:val="C00000"/>
        <w:lang w:eastAsia="ar-SA" w:bidi="ar-SA"/>
      </w:rPr>
      <w:t>12</w:t>
    </w:r>
    <w:r w:rsidRPr="001022FF">
      <w:rPr>
        <w:i/>
        <w:color w:val="C00000"/>
        <w:lang w:eastAsia="ar-SA" w:bidi="ar-SA"/>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28EB8C" w14:textId="77777777" w:rsidR="00FC7BEC" w:rsidRDefault="00FC7BE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B5E576B" w14:textId="77777777" w:rsidR="003F19B6" w:rsidRDefault="003F19B6">
      <w:r>
        <w:separator/>
      </w:r>
    </w:p>
    <w:p w14:paraId="3D4C4C08" w14:textId="77777777" w:rsidR="003F19B6" w:rsidRDefault="003F19B6"/>
  </w:footnote>
  <w:footnote w:type="continuationSeparator" w:id="0">
    <w:p w14:paraId="30206144" w14:textId="77777777" w:rsidR="003F19B6" w:rsidRDefault="003F19B6">
      <w:r>
        <w:continuationSeparator/>
      </w:r>
    </w:p>
    <w:p w14:paraId="654029B8" w14:textId="77777777" w:rsidR="003F19B6" w:rsidRDefault="003F19B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FD2E81" w14:textId="77777777" w:rsidR="00FC7BEC" w:rsidRPr="009A57EC" w:rsidRDefault="00FC7BEC" w:rsidP="002F5F61">
    <w:pPr>
      <w:pStyle w:val="utrang"/>
      <w:pBdr>
        <w:bottom w:val="single" w:sz="8" w:space="1" w:color="365F91"/>
      </w:pBdr>
      <w:tabs>
        <w:tab w:val="left" w:pos="0"/>
        <w:tab w:val="right" w:pos="8784"/>
      </w:tabs>
      <w:ind w:right="27"/>
      <w:rPr>
        <w:i/>
        <w:color w:val="951B13"/>
        <w:lang w:eastAsia="ar-SA" w:bidi="ar-SA"/>
      </w:rPr>
    </w:pPr>
    <w:r w:rsidRPr="009A57EC">
      <w:rPr>
        <w:i/>
        <w:color w:val="951B13"/>
        <w:lang w:eastAsia="ar-SA" w:bidi="ar-SA"/>
      </w:rPr>
      <w:tab/>
      <w:t>Preface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A77296" w14:textId="77777777" w:rsidR="00FC7BEC" w:rsidRDefault="00FC7BEC"/>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EA4CFE" w14:textId="6B74599A" w:rsidR="00FC7BEC" w:rsidRPr="00AB15C8" w:rsidRDefault="00FC7BEC" w:rsidP="002F5F61">
    <w:pPr>
      <w:pStyle w:val="utrang"/>
      <w:pBdr>
        <w:bottom w:val="single" w:sz="8" w:space="1" w:color="365F91"/>
      </w:pBdr>
      <w:tabs>
        <w:tab w:val="right" w:pos="8784"/>
      </w:tabs>
      <w:ind w:right="27"/>
      <w:rPr>
        <w:i/>
        <w:color w:val="C00000"/>
        <w:lang w:eastAsia="ar-SA" w:bidi="ar-SA"/>
      </w:rPr>
    </w:pPr>
    <w:r>
      <w:rPr>
        <w:b/>
        <w:i/>
        <w:noProof/>
        <w:color w:val="2A62A6"/>
        <w:sz w:val="32"/>
        <w:szCs w:val="32"/>
      </w:rPr>
      <mc:AlternateContent>
        <mc:Choice Requires="wps">
          <w:drawing>
            <wp:anchor distT="0" distB="0" distL="114300" distR="114300" simplePos="0" relativeHeight="251659264" behindDoc="0" locked="0" layoutInCell="1" allowOverlap="1" wp14:anchorId="2A850F9D" wp14:editId="5E4E04FA">
              <wp:simplePos x="0" y="0"/>
              <wp:positionH relativeFrom="margin">
                <wp:posOffset>-991097</wp:posOffset>
              </wp:positionH>
              <wp:positionV relativeFrom="paragraph">
                <wp:posOffset>-130699</wp:posOffset>
              </wp:positionV>
              <wp:extent cx="906449" cy="389614"/>
              <wp:effectExtent l="0" t="0" r="27305" b="10795"/>
              <wp:wrapNone/>
              <wp:docPr id="14" name="Text Box 14"/>
              <wp:cNvGraphicFramePr/>
              <a:graphic xmlns:a="http://schemas.openxmlformats.org/drawingml/2006/main">
                <a:graphicData uri="http://schemas.microsoft.com/office/word/2010/wordprocessingShape">
                  <wps:wsp>
                    <wps:cNvSpPr txBox="1"/>
                    <wps:spPr>
                      <a:xfrm>
                        <a:off x="0" y="0"/>
                        <a:ext cx="906449" cy="389614"/>
                      </a:xfrm>
                      <a:prstGeom prst="rect">
                        <a:avLst/>
                      </a:prstGeom>
                      <a:solidFill>
                        <a:schemeClr val="lt1"/>
                      </a:solidFill>
                      <a:ln w="6350">
                        <a:solidFill>
                          <a:prstClr val="black"/>
                        </a:solidFill>
                      </a:ln>
                    </wps:spPr>
                    <wps:txbx>
                      <w:txbxContent>
                        <w:p w14:paraId="515FC764" w14:textId="24BDEB6C" w:rsidR="00FC7BEC" w:rsidRPr="00D51159" w:rsidRDefault="00FC7BEC" w:rsidP="00D51159">
                          <w:pPr>
                            <w:rPr>
                              <w:b/>
                              <w:i/>
                              <w:color w:val="C00000"/>
                              <w:sz w:val="16"/>
                            </w:rPr>
                          </w:pPr>
                          <w:r>
                            <w:rPr>
                              <w:b/>
                              <w:i/>
                              <w:noProof/>
                              <w:color w:val="C00000"/>
                              <w:sz w:val="16"/>
                            </w:rPr>
                            <w:drawing>
                              <wp:inline distT="0" distB="0" distL="0" distR="0" wp14:anchorId="24FD6694" wp14:editId="33D0D8C5">
                                <wp:extent cx="800100" cy="291465"/>
                                <wp:effectExtent l="0" t="0" r="0" b="0"/>
                                <wp:docPr id="5" name="Hình ảnh 5" descr="Ảnh có chứa mẫu họa&#10;&#10;Mô tả được tạo với mức tin cậy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go_company.jpg"/>
                                        <pic:cNvPicPr/>
                                      </pic:nvPicPr>
                                      <pic:blipFill>
                                        <a:blip r:embed="rId1">
                                          <a:extLst>
                                            <a:ext uri="{28A0092B-C50C-407E-A947-70E740481C1C}">
                                              <a14:useLocalDpi xmlns:a14="http://schemas.microsoft.com/office/drawing/2010/main" val="0"/>
                                            </a:ext>
                                          </a:extLst>
                                        </a:blip>
                                        <a:stretch>
                                          <a:fillRect/>
                                        </a:stretch>
                                      </pic:blipFill>
                                      <pic:spPr>
                                        <a:xfrm>
                                          <a:off x="0" y="0"/>
                                          <a:ext cx="800100" cy="29146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A850F9D" id="_x0000_t202" coordsize="21600,21600" o:spt="202" path="m,l,21600r21600,l21600,xe">
              <v:stroke joinstyle="miter"/>
              <v:path gradientshapeok="t" o:connecttype="rect"/>
            </v:shapetype>
            <v:shape id="Text Box 14" o:spid="_x0000_s1057" type="#_x0000_t202" style="position:absolute;left:0;text-align:left;margin-left:-78.05pt;margin-top:-10.3pt;width:71.35pt;height:30.7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" fillcolor="white [3201]" strokeweight=".5pt">
              <v:textbox>
                <w:txbxContent>
                  <w:p w14:paraId="515FC764" w14:textId="24BDEB6C" w:rsidR="00FC7BEC" w:rsidRPr="00D51159" w:rsidRDefault="00FC7BEC" w:rsidP="00D51159">
                    <w:pPr>
                      <w:rPr>
                        <w:b/>
                        <w:i/>
                        <w:color w:val="C00000"/>
                        <w:sz w:val="16"/>
                      </w:rPr>
                    </w:pPr>
                    <w:r>
                      <w:rPr>
                        <w:b/>
                        <w:i/>
                        <w:noProof/>
                        <w:color w:val="C00000"/>
                        <w:sz w:val="16"/>
                      </w:rPr>
                      <w:drawing>
                        <wp:inline distT="0" distB="0" distL="0" distR="0" wp14:anchorId="24FD6694" wp14:editId="33D0D8C5">
                          <wp:extent cx="800100" cy="291465"/>
                          <wp:effectExtent l="0" t="0" r="0" b="0"/>
                          <wp:docPr id="5" name="Hình ảnh 5" descr="Ảnh có chứa mẫu họa&#10;&#10;Mô tả được tạo với mức tin cậy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go_company.jpg"/>
                                  <pic:cNvPicPr/>
                                </pic:nvPicPr>
                                <pic:blipFill>
                                  <a:blip r:embed="rId1">
                                    <a:extLst>
                                      <a:ext uri="{28A0092B-C50C-407E-A947-70E740481C1C}">
                                        <a14:useLocalDpi xmlns:a14="http://schemas.microsoft.com/office/drawing/2010/main" val="0"/>
                                      </a:ext>
                                    </a:extLst>
                                  </a:blip>
                                  <a:stretch>
                                    <a:fillRect/>
                                  </a:stretch>
                                </pic:blipFill>
                                <pic:spPr>
                                  <a:xfrm>
                                    <a:off x="0" y="0"/>
                                    <a:ext cx="800100" cy="291465"/>
                                  </a:xfrm>
                                  <a:prstGeom prst="rect">
                                    <a:avLst/>
                                  </a:prstGeom>
                                </pic:spPr>
                              </pic:pic>
                            </a:graphicData>
                          </a:graphic>
                        </wp:inline>
                      </w:drawing>
                    </w:r>
                  </w:p>
                </w:txbxContent>
              </v:textbox>
              <w10:wrap anchorx="margin"/>
            </v:shape>
          </w:pict>
        </mc:Fallback>
      </mc:AlternateContent>
    </w:r>
    <w:r>
      <w:rPr>
        <w:i/>
        <w:color w:val="C00000"/>
        <w:lang w:eastAsia="ar-SA" w:bidi="ar-SA"/>
      </w:rPr>
      <w:t>PAKME</w:t>
    </w:r>
    <w:r w:rsidRPr="00AB15C8">
      <w:rPr>
        <w:i/>
        <w:color w:val="C00000"/>
        <w:lang w:eastAsia="ar-SA" w:bidi="ar-SA"/>
      </w:rPr>
      <w:tab/>
    </w:r>
  </w:p>
  <w:p w14:paraId="3C989147" w14:textId="77777777" w:rsidR="00FC7BEC" w:rsidRDefault="00FC7BEC"/>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75C654" w14:textId="77777777" w:rsidR="00FC7BEC" w:rsidRDefault="00FC7BE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AC12CE28"/>
    <w:lvl w:ilvl="0">
      <w:start w:val="1"/>
      <w:numFmt w:val="decimal"/>
      <w:pStyle w:val="u1"/>
      <w:lvlText w:val="%1. "/>
      <w:lvlJc w:val="left"/>
      <w:pPr>
        <w:tabs>
          <w:tab w:val="num" w:pos="432"/>
        </w:tabs>
        <w:ind w:left="432" w:hanging="432"/>
      </w:pPr>
    </w:lvl>
    <w:lvl w:ilvl="1">
      <w:start w:val="1"/>
      <w:numFmt w:val="decimal"/>
      <w:pStyle w:val="u2"/>
      <w:lvlText w:val="%1.%2."/>
      <w:lvlJc w:val="left"/>
      <w:pPr>
        <w:tabs>
          <w:tab w:val="num" w:pos="576"/>
        </w:tabs>
        <w:ind w:left="576" w:hanging="576"/>
      </w:pPr>
      <w:rPr>
        <w:rFonts w:ascii="Tahoma" w:hAnsi="Tahoma" w:cs="Tahoma" w:hint="default"/>
      </w:rPr>
    </w:lvl>
    <w:lvl w:ilvl="2">
      <w:start w:val="1"/>
      <w:numFmt w:val="decimal"/>
      <w:pStyle w:val="u3"/>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 w15:restartNumberingAfterBreak="0">
    <w:nsid w:val="00000002"/>
    <w:multiLevelType w:val="singleLevel"/>
    <w:tmpl w:val="00000002"/>
    <w:name w:val="WW8Num1"/>
    <w:lvl w:ilvl="0">
      <w:start w:val="1"/>
      <w:numFmt w:val="bullet"/>
      <w:lvlText w:val=""/>
      <w:lvlJc w:val="left"/>
      <w:pPr>
        <w:tabs>
          <w:tab w:val="num" w:pos="720"/>
        </w:tabs>
        <w:ind w:left="720" w:hanging="360"/>
      </w:pPr>
      <w:rPr>
        <w:rFonts w:ascii="Symbol" w:hAnsi="Symbol"/>
      </w:rPr>
    </w:lvl>
  </w:abstractNum>
  <w:abstractNum w:abstractNumId="2" w15:restartNumberingAfterBreak="0">
    <w:nsid w:val="00000003"/>
    <w:multiLevelType w:val="multilevel"/>
    <w:tmpl w:val="00000003"/>
    <w:name w:val="WW8Num2"/>
    <w:lvl w:ilvl="0">
      <w:start w:val="1"/>
      <w:numFmt w:val="decimal"/>
      <w:lvlText w:val="%1."/>
      <w:lvlJc w:val="left"/>
      <w:pPr>
        <w:tabs>
          <w:tab w:val="num" w:pos="360"/>
        </w:tabs>
        <w:ind w:left="360" w:hanging="360"/>
      </w:pPr>
    </w:lvl>
    <w:lvl w:ilvl="1">
      <w:start w:val="1"/>
      <w:numFmt w:val="lowerLetter"/>
      <w:lvlText w:val="%2."/>
      <w:lvlJc w:val="left"/>
      <w:pPr>
        <w:tabs>
          <w:tab w:val="num" w:pos="1015"/>
        </w:tabs>
        <w:ind w:left="1015" w:hanging="360"/>
      </w:pPr>
    </w:lvl>
    <w:lvl w:ilvl="2">
      <w:start w:val="1"/>
      <w:numFmt w:val="lowerRoman"/>
      <w:lvlText w:val="%3."/>
      <w:lvlJc w:val="right"/>
      <w:pPr>
        <w:tabs>
          <w:tab w:val="num" w:pos="1735"/>
        </w:tabs>
        <w:ind w:left="1735" w:hanging="180"/>
      </w:pPr>
    </w:lvl>
    <w:lvl w:ilvl="3">
      <w:start w:val="1"/>
      <w:numFmt w:val="decimal"/>
      <w:lvlText w:val="%4."/>
      <w:lvlJc w:val="left"/>
      <w:pPr>
        <w:tabs>
          <w:tab w:val="num" w:pos="2455"/>
        </w:tabs>
        <w:ind w:left="2455" w:hanging="360"/>
      </w:pPr>
    </w:lvl>
    <w:lvl w:ilvl="4">
      <w:start w:val="1"/>
      <w:numFmt w:val="lowerLetter"/>
      <w:lvlText w:val="%5."/>
      <w:lvlJc w:val="left"/>
      <w:pPr>
        <w:tabs>
          <w:tab w:val="num" w:pos="3175"/>
        </w:tabs>
        <w:ind w:left="3175" w:hanging="360"/>
      </w:pPr>
    </w:lvl>
    <w:lvl w:ilvl="5">
      <w:start w:val="1"/>
      <w:numFmt w:val="lowerRoman"/>
      <w:lvlText w:val="%6."/>
      <w:lvlJc w:val="right"/>
      <w:pPr>
        <w:tabs>
          <w:tab w:val="num" w:pos="3895"/>
        </w:tabs>
        <w:ind w:left="3895" w:hanging="180"/>
      </w:pPr>
    </w:lvl>
    <w:lvl w:ilvl="6">
      <w:start w:val="1"/>
      <w:numFmt w:val="decimal"/>
      <w:lvlText w:val="%7."/>
      <w:lvlJc w:val="left"/>
      <w:pPr>
        <w:tabs>
          <w:tab w:val="num" w:pos="4615"/>
        </w:tabs>
        <w:ind w:left="4615" w:hanging="360"/>
      </w:pPr>
    </w:lvl>
    <w:lvl w:ilvl="7">
      <w:start w:val="1"/>
      <w:numFmt w:val="lowerLetter"/>
      <w:lvlText w:val="%8."/>
      <w:lvlJc w:val="left"/>
      <w:pPr>
        <w:tabs>
          <w:tab w:val="num" w:pos="5335"/>
        </w:tabs>
        <w:ind w:left="5335" w:hanging="360"/>
      </w:pPr>
    </w:lvl>
    <w:lvl w:ilvl="8">
      <w:start w:val="1"/>
      <w:numFmt w:val="lowerRoman"/>
      <w:lvlText w:val="%9."/>
      <w:lvlJc w:val="right"/>
      <w:pPr>
        <w:tabs>
          <w:tab w:val="num" w:pos="6055"/>
        </w:tabs>
        <w:ind w:left="6055" w:hanging="180"/>
      </w:pPr>
    </w:lvl>
  </w:abstractNum>
  <w:abstractNum w:abstractNumId="3" w15:restartNumberingAfterBreak="0">
    <w:nsid w:val="00000004"/>
    <w:multiLevelType w:val="singleLevel"/>
    <w:tmpl w:val="00000004"/>
    <w:lvl w:ilvl="0">
      <w:start w:val="1"/>
      <w:numFmt w:val="decimal"/>
      <w:lvlText w:val="%1."/>
      <w:lvlJc w:val="left"/>
      <w:pPr>
        <w:tabs>
          <w:tab w:val="num" w:pos="720"/>
        </w:tabs>
        <w:ind w:left="720" w:hanging="360"/>
      </w:pPr>
    </w:lvl>
  </w:abstractNum>
  <w:abstractNum w:abstractNumId="4" w15:restartNumberingAfterBreak="0">
    <w:nsid w:val="00000005"/>
    <w:multiLevelType w:val="singleLevel"/>
    <w:tmpl w:val="00000005"/>
    <w:name w:val="WW8Num4"/>
    <w:lvl w:ilvl="0">
      <w:start w:val="1"/>
      <w:numFmt w:val="decimal"/>
      <w:lvlText w:val="%1."/>
      <w:lvlJc w:val="left"/>
      <w:pPr>
        <w:tabs>
          <w:tab w:val="num" w:pos="720"/>
        </w:tabs>
        <w:ind w:left="720" w:hanging="360"/>
      </w:pPr>
      <w:rPr>
        <w:rFonts w:ascii="Tahoma" w:hAnsi="Tahoma" w:cs="Tahoma"/>
        <w:sz w:val="20"/>
        <w:szCs w:val="20"/>
      </w:rPr>
    </w:lvl>
  </w:abstractNum>
  <w:abstractNum w:abstractNumId="5" w15:restartNumberingAfterBreak="0">
    <w:nsid w:val="00000006"/>
    <w:multiLevelType w:val="singleLevel"/>
    <w:tmpl w:val="00000006"/>
    <w:name w:val="WW8Num5"/>
    <w:lvl w:ilvl="0">
      <w:start w:val="1"/>
      <w:numFmt w:val="bullet"/>
      <w:lvlText w:val=""/>
      <w:lvlJc w:val="left"/>
      <w:pPr>
        <w:tabs>
          <w:tab w:val="num" w:pos="720"/>
        </w:tabs>
        <w:ind w:left="720" w:hanging="360"/>
      </w:pPr>
      <w:rPr>
        <w:rFonts w:ascii="Symbol" w:hAnsi="Symbol"/>
      </w:rPr>
    </w:lvl>
  </w:abstractNum>
  <w:abstractNum w:abstractNumId="6" w15:restartNumberingAfterBreak="0">
    <w:nsid w:val="00000007"/>
    <w:multiLevelType w:val="singleLevel"/>
    <w:tmpl w:val="00000007"/>
    <w:name w:val="WW8Num7"/>
    <w:lvl w:ilvl="0">
      <w:start w:val="1"/>
      <w:numFmt w:val="decimal"/>
      <w:lvlText w:val="%1."/>
      <w:lvlJc w:val="left"/>
      <w:pPr>
        <w:tabs>
          <w:tab w:val="num" w:pos="360"/>
        </w:tabs>
        <w:ind w:left="360" w:hanging="360"/>
      </w:pPr>
    </w:lvl>
  </w:abstractNum>
  <w:abstractNum w:abstractNumId="7" w15:restartNumberingAfterBreak="0">
    <w:nsid w:val="00000008"/>
    <w:multiLevelType w:val="singleLevel"/>
    <w:tmpl w:val="00000008"/>
    <w:name w:val="WW8Num8"/>
    <w:lvl w:ilvl="0">
      <w:start w:val="1"/>
      <w:numFmt w:val="decimal"/>
      <w:lvlText w:val="%1."/>
      <w:lvlJc w:val="left"/>
      <w:pPr>
        <w:tabs>
          <w:tab w:val="num" w:pos="720"/>
        </w:tabs>
        <w:ind w:left="720" w:hanging="360"/>
      </w:pPr>
      <w:rPr>
        <w:rFonts w:ascii="Tahoma" w:hAnsi="Tahoma" w:cs="Tahoma"/>
        <w:sz w:val="20"/>
        <w:szCs w:val="20"/>
      </w:rPr>
    </w:lvl>
  </w:abstractNum>
  <w:abstractNum w:abstractNumId="8" w15:restartNumberingAfterBreak="0">
    <w:nsid w:val="00000009"/>
    <w:multiLevelType w:val="singleLevel"/>
    <w:tmpl w:val="00000009"/>
    <w:name w:val="WW8Num9"/>
    <w:lvl w:ilvl="0">
      <w:start w:val="1"/>
      <w:numFmt w:val="decimal"/>
      <w:lvlText w:val="%1."/>
      <w:lvlJc w:val="left"/>
      <w:pPr>
        <w:tabs>
          <w:tab w:val="num" w:pos="720"/>
        </w:tabs>
        <w:ind w:left="720" w:hanging="360"/>
      </w:pPr>
    </w:lvl>
  </w:abstractNum>
  <w:abstractNum w:abstractNumId="9" w15:restartNumberingAfterBreak="0">
    <w:nsid w:val="0000000A"/>
    <w:multiLevelType w:val="singleLevel"/>
    <w:tmpl w:val="0000000A"/>
    <w:name w:val="WW8Num10"/>
    <w:lvl w:ilvl="0">
      <w:start w:val="1"/>
      <w:numFmt w:val="decimal"/>
      <w:lvlText w:val="%1."/>
      <w:lvlJc w:val="left"/>
      <w:pPr>
        <w:tabs>
          <w:tab w:val="num" w:pos="720"/>
        </w:tabs>
        <w:ind w:left="720" w:hanging="360"/>
      </w:pPr>
    </w:lvl>
  </w:abstractNum>
  <w:abstractNum w:abstractNumId="10" w15:restartNumberingAfterBreak="0">
    <w:nsid w:val="0000000B"/>
    <w:multiLevelType w:val="singleLevel"/>
    <w:tmpl w:val="0000000B"/>
    <w:name w:val="WW8Num11"/>
    <w:lvl w:ilvl="0">
      <w:start w:val="1"/>
      <w:numFmt w:val="decimal"/>
      <w:lvlText w:val="%1."/>
      <w:lvlJc w:val="left"/>
      <w:pPr>
        <w:tabs>
          <w:tab w:val="num" w:pos="720"/>
        </w:tabs>
        <w:ind w:left="720" w:hanging="360"/>
      </w:pPr>
      <w:rPr>
        <w:lang w:val="en-IE"/>
      </w:rPr>
    </w:lvl>
  </w:abstractNum>
  <w:abstractNum w:abstractNumId="11" w15:restartNumberingAfterBreak="0">
    <w:nsid w:val="0000000C"/>
    <w:multiLevelType w:val="singleLevel"/>
    <w:tmpl w:val="0000000C"/>
    <w:name w:val="WW8Num13"/>
    <w:lvl w:ilvl="0">
      <w:start w:val="1"/>
      <w:numFmt w:val="decimal"/>
      <w:lvlText w:val="%1."/>
      <w:lvlJc w:val="left"/>
      <w:pPr>
        <w:tabs>
          <w:tab w:val="num" w:pos="720"/>
        </w:tabs>
        <w:ind w:left="720" w:hanging="360"/>
      </w:pPr>
      <w:rPr>
        <w:rFonts w:ascii="Tahoma" w:hAnsi="Tahoma" w:cs="Tahoma"/>
        <w:sz w:val="20"/>
        <w:szCs w:val="20"/>
      </w:rPr>
    </w:lvl>
  </w:abstractNum>
  <w:abstractNum w:abstractNumId="12" w15:restartNumberingAfterBreak="0">
    <w:nsid w:val="0000000D"/>
    <w:multiLevelType w:val="singleLevel"/>
    <w:tmpl w:val="0000000D"/>
    <w:name w:val="WW8Num14"/>
    <w:lvl w:ilvl="0">
      <w:start w:val="1"/>
      <w:numFmt w:val="decimal"/>
      <w:lvlText w:val="%1."/>
      <w:lvlJc w:val="left"/>
      <w:pPr>
        <w:tabs>
          <w:tab w:val="num" w:pos="800"/>
        </w:tabs>
        <w:ind w:left="800" w:hanging="360"/>
      </w:pPr>
    </w:lvl>
  </w:abstractNum>
  <w:abstractNum w:abstractNumId="13" w15:restartNumberingAfterBreak="0">
    <w:nsid w:val="0000000E"/>
    <w:multiLevelType w:val="multilevel"/>
    <w:tmpl w:val="0000000E"/>
    <w:name w:val="WW8Num15"/>
    <w:lvl w:ilvl="0">
      <w:start w:val="1"/>
      <w:numFmt w:val="decimal"/>
      <w:lvlText w:val="%1."/>
      <w:lvlJc w:val="left"/>
      <w:pPr>
        <w:tabs>
          <w:tab w:val="num" w:pos="360"/>
        </w:tabs>
        <w:ind w:left="360" w:hanging="360"/>
      </w:pPr>
    </w:lvl>
    <w:lvl w:ilvl="1">
      <w:start w:val="1"/>
      <w:numFmt w:val="lowerLetter"/>
      <w:lvlText w:val="%2."/>
      <w:lvlJc w:val="left"/>
      <w:pPr>
        <w:tabs>
          <w:tab w:val="num" w:pos="1015"/>
        </w:tabs>
        <w:ind w:left="1015" w:hanging="360"/>
      </w:pPr>
    </w:lvl>
    <w:lvl w:ilvl="2">
      <w:start w:val="1"/>
      <w:numFmt w:val="lowerRoman"/>
      <w:lvlText w:val="%3."/>
      <w:lvlJc w:val="right"/>
      <w:pPr>
        <w:tabs>
          <w:tab w:val="num" w:pos="1735"/>
        </w:tabs>
        <w:ind w:left="1735" w:hanging="180"/>
      </w:pPr>
    </w:lvl>
    <w:lvl w:ilvl="3">
      <w:start w:val="1"/>
      <w:numFmt w:val="decimal"/>
      <w:lvlText w:val="%4."/>
      <w:lvlJc w:val="left"/>
      <w:pPr>
        <w:tabs>
          <w:tab w:val="num" w:pos="2455"/>
        </w:tabs>
        <w:ind w:left="2455" w:hanging="360"/>
      </w:pPr>
    </w:lvl>
    <w:lvl w:ilvl="4">
      <w:start w:val="1"/>
      <w:numFmt w:val="lowerLetter"/>
      <w:lvlText w:val="%5."/>
      <w:lvlJc w:val="left"/>
      <w:pPr>
        <w:tabs>
          <w:tab w:val="num" w:pos="3175"/>
        </w:tabs>
        <w:ind w:left="3175" w:hanging="360"/>
      </w:pPr>
    </w:lvl>
    <w:lvl w:ilvl="5">
      <w:start w:val="1"/>
      <w:numFmt w:val="lowerRoman"/>
      <w:lvlText w:val="%6."/>
      <w:lvlJc w:val="right"/>
      <w:pPr>
        <w:tabs>
          <w:tab w:val="num" w:pos="3895"/>
        </w:tabs>
        <w:ind w:left="3895" w:hanging="180"/>
      </w:pPr>
    </w:lvl>
    <w:lvl w:ilvl="6">
      <w:start w:val="1"/>
      <w:numFmt w:val="decimal"/>
      <w:lvlText w:val="%7."/>
      <w:lvlJc w:val="left"/>
      <w:pPr>
        <w:tabs>
          <w:tab w:val="num" w:pos="4615"/>
        </w:tabs>
        <w:ind w:left="4615" w:hanging="360"/>
      </w:pPr>
    </w:lvl>
    <w:lvl w:ilvl="7">
      <w:start w:val="1"/>
      <w:numFmt w:val="lowerLetter"/>
      <w:lvlText w:val="%8."/>
      <w:lvlJc w:val="left"/>
      <w:pPr>
        <w:tabs>
          <w:tab w:val="num" w:pos="5335"/>
        </w:tabs>
        <w:ind w:left="5335" w:hanging="360"/>
      </w:pPr>
    </w:lvl>
    <w:lvl w:ilvl="8">
      <w:start w:val="1"/>
      <w:numFmt w:val="lowerRoman"/>
      <w:lvlText w:val="%9."/>
      <w:lvlJc w:val="right"/>
      <w:pPr>
        <w:tabs>
          <w:tab w:val="num" w:pos="6055"/>
        </w:tabs>
        <w:ind w:left="6055" w:hanging="180"/>
      </w:pPr>
    </w:lvl>
  </w:abstractNum>
  <w:abstractNum w:abstractNumId="14" w15:restartNumberingAfterBreak="0">
    <w:nsid w:val="0000000F"/>
    <w:multiLevelType w:val="singleLevel"/>
    <w:tmpl w:val="0000000F"/>
    <w:name w:val="WW8Num16"/>
    <w:lvl w:ilvl="0">
      <w:start w:val="1"/>
      <w:numFmt w:val="decimal"/>
      <w:lvlText w:val="%1."/>
      <w:lvlJc w:val="left"/>
      <w:pPr>
        <w:tabs>
          <w:tab w:val="num" w:pos="360"/>
        </w:tabs>
        <w:ind w:left="360" w:hanging="360"/>
      </w:pPr>
    </w:lvl>
  </w:abstractNum>
  <w:abstractNum w:abstractNumId="15" w15:restartNumberingAfterBreak="0">
    <w:nsid w:val="00000010"/>
    <w:multiLevelType w:val="multilevel"/>
    <w:tmpl w:val="00000010"/>
    <w:name w:val="WW8Num17"/>
    <w:lvl w:ilvl="0">
      <w:start w:val="1"/>
      <w:numFmt w:val="decimal"/>
      <w:lvlText w:val="%1."/>
      <w:lvlJc w:val="left"/>
      <w:pPr>
        <w:tabs>
          <w:tab w:val="num" w:pos="360"/>
        </w:tabs>
        <w:ind w:left="360" w:hanging="360"/>
      </w:pPr>
    </w:lvl>
    <w:lvl w:ilvl="1">
      <w:start w:val="1"/>
      <w:numFmt w:val="lowerLetter"/>
      <w:lvlText w:val="%2."/>
      <w:lvlJc w:val="left"/>
      <w:pPr>
        <w:tabs>
          <w:tab w:val="num" w:pos="1015"/>
        </w:tabs>
        <w:ind w:left="1015" w:hanging="360"/>
      </w:pPr>
    </w:lvl>
    <w:lvl w:ilvl="2">
      <w:start w:val="1"/>
      <w:numFmt w:val="lowerRoman"/>
      <w:lvlText w:val="%3."/>
      <w:lvlJc w:val="right"/>
      <w:pPr>
        <w:tabs>
          <w:tab w:val="num" w:pos="1735"/>
        </w:tabs>
        <w:ind w:left="1735" w:hanging="180"/>
      </w:pPr>
    </w:lvl>
    <w:lvl w:ilvl="3">
      <w:start w:val="1"/>
      <w:numFmt w:val="decimal"/>
      <w:lvlText w:val="%4."/>
      <w:lvlJc w:val="left"/>
      <w:pPr>
        <w:tabs>
          <w:tab w:val="num" w:pos="2455"/>
        </w:tabs>
        <w:ind w:left="2455" w:hanging="360"/>
      </w:pPr>
    </w:lvl>
    <w:lvl w:ilvl="4">
      <w:start w:val="1"/>
      <w:numFmt w:val="lowerLetter"/>
      <w:lvlText w:val="%5."/>
      <w:lvlJc w:val="left"/>
      <w:pPr>
        <w:tabs>
          <w:tab w:val="num" w:pos="3175"/>
        </w:tabs>
        <w:ind w:left="3175" w:hanging="360"/>
      </w:pPr>
    </w:lvl>
    <w:lvl w:ilvl="5">
      <w:start w:val="1"/>
      <w:numFmt w:val="lowerRoman"/>
      <w:lvlText w:val="%6."/>
      <w:lvlJc w:val="right"/>
      <w:pPr>
        <w:tabs>
          <w:tab w:val="num" w:pos="3895"/>
        </w:tabs>
        <w:ind w:left="3895" w:hanging="180"/>
      </w:pPr>
    </w:lvl>
    <w:lvl w:ilvl="6">
      <w:start w:val="1"/>
      <w:numFmt w:val="decimal"/>
      <w:lvlText w:val="%7."/>
      <w:lvlJc w:val="left"/>
      <w:pPr>
        <w:tabs>
          <w:tab w:val="num" w:pos="4615"/>
        </w:tabs>
        <w:ind w:left="4615" w:hanging="360"/>
      </w:pPr>
    </w:lvl>
    <w:lvl w:ilvl="7">
      <w:start w:val="1"/>
      <w:numFmt w:val="lowerLetter"/>
      <w:lvlText w:val="%8."/>
      <w:lvlJc w:val="left"/>
      <w:pPr>
        <w:tabs>
          <w:tab w:val="num" w:pos="5335"/>
        </w:tabs>
        <w:ind w:left="5335" w:hanging="360"/>
      </w:pPr>
    </w:lvl>
    <w:lvl w:ilvl="8">
      <w:start w:val="1"/>
      <w:numFmt w:val="lowerRoman"/>
      <w:lvlText w:val="%9."/>
      <w:lvlJc w:val="right"/>
      <w:pPr>
        <w:tabs>
          <w:tab w:val="num" w:pos="6055"/>
        </w:tabs>
        <w:ind w:left="6055" w:hanging="180"/>
      </w:pPr>
    </w:lvl>
  </w:abstractNum>
  <w:abstractNum w:abstractNumId="16" w15:restartNumberingAfterBreak="0">
    <w:nsid w:val="00000011"/>
    <w:multiLevelType w:val="multilevel"/>
    <w:tmpl w:val="00000011"/>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5"/>
      <w:lvlJc w:val="left"/>
      <w:pPr>
        <w:tabs>
          <w:tab w:val="num" w:pos="2268"/>
        </w:tabs>
        <w:ind w:left="2268"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17" w15:restartNumberingAfterBreak="0">
    <w:nsid w:val="00000012"/>
    <w:multiLevelType w:val="singleLevel"/>
    <w:tmpl w:val="00000012"/>
    <w:name w:val="WW8Num22"/>
    <w:lvl w:ilvl="0">
      <w:start w:val="1"/>
      <w:numFmt w:val="decimal"/>
      <w:lvlText w:val="%1."/>
      <w:lvlJc w:val="left"/>
      <w:pPr>
        <w:tabs>
          <w:tab w:val="num" w:pos="1020"/>
        </w:tabs>
        <w:ind w:left="1020" w:hanging="360"/>
      </w:pPr>
    </w:lvl>
  </w:abstractNum>
  <w:abstractNum w:abstractNumId="18" w15:restartNumberingAfterBreak="0">
    <w:nsid w:val="0AC548F3"/>
    <w:multiLevelType w:val="hybridMultilevel"/>
    <w:tmpl w:val="E95ADD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0F1C5952"/>
    <w:multiLevelType w:val="hybridMultilevel"/>
    <w:tmpl w:val="C2D8673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10071F88"/>
    <w:multiLevelType w:val="hybridMultilevel"/>
    <w:tmpl w:val="09AED870"/>
    <w:lvl w:ilvl="0" w:tplc="FE6CFD4C">
      <w:numFmt w:val="bullet"/>
      <w:lvlText w:val="-"/>
      <w:lvlJc w:val="left"/>
      <w:pPr>
        <w:ind w:left="465" w:hanging="360"/>
      </w:pPr>
      <w:rPr>
        <w:rFonts w:ascii="Tahoma" w:eastAsia="MS Mincho" w:hAnsi="Tahoma" w:cs="Tahoma" w:hint="default"/>
      </w:rPr>
    </w:lvl>
    <w:lvl w:ilvl="1" w:tplc="04090003" w:tentative="1">
      <w:start w:val="1"/>
      <w:numFmt w:val="bullet"/>
      <w:lvlText w:val="o"/>
      <w:lvlJc w:val="left"/>
      <w:pPr>
        <w:ind w:left="1185" w:hanging="360"/>
      </w:pPr>
      <w:rPr>
        <w:rFonts w:ascii="Courier New" w:hAnsi="Courier New" w:cs="Courier New" w:hint="default"/>
      </w:rPr>
    </w:lvl>
    <w:lvl w:ilvl="2" w:tplc="04090005" w:tentative="1">
      <w:start w:val="1"/>
      <w:numFmt w:val="bullet"/>
      <w:lvlText w:val=""/>
      <w:lvlJc w:val="left"/>
      <w:pPr>
        <w:ind w:left="1905" w:hanging="360"/>
      </w:pPr>
      <w:rPr>
        <w:rFonts w:ascii="Wingdings" w:hAnsi="Wingdings" w:hint="default"/>
      </w:rPr>
    </w:lvl>
    <w:lvl w:ilvl="3" w:tplc="04090001" w:tentative="1">
      <w:start w:val="1"/>
      <w:numFmt w:val="bullet"/>
      <w:lvlText w:val=""/>
      <w:lvlJc w:val="left"/>
      <w:pPr>
        <w:ind w:left="2625" w:hanging="360"/>
      </w:pPr>
      <w:rPr>
        <w:rFonts w:ascii="Symbol" w:hAnsi="Symbol" w:hint="default"/>
      </w:rPr>
    </w:lvl>
    <w:lvl w:ilvl="4" w:tplc="04090003" w:tentative="1">
      <w:start w:val="1"/>
      <w:numFmt w:val="bullet"/>
      <w:lvlText w:val="o"/>
      <w:lvlJc w:val="left"/>
      <w:pPr>
        <w:ind w:left="3345" w:hanging="360"/>
      </w:pPr>
      <w:rPr>
        <w:rFonts w:ascii="Courier New" w:hAnsi="Courier New" w:cs="Courier New" w:hint="default"/>
      </w:rPr>
    </w:lvl>
    <w:lvl w:ilvl="5" w:tplc="04090005" w:tentative="1">
      <w:start w:val="1"/>
      <w:numFmt w:val="bullet"/>
      <w:lvlText w:val=""/>
      <w:lvlJc w:val="left"/>
      <w:pPr>
        <w:ind w:left="4065" w:hanging="360"/>
      </w:pPr>
      <w:rPr>
        <w:rFonts w:ascii="Wingdings" w:hAnsi="Wingdings" w:hint="default"/>
      </w:rPr>
    </w:lvl>
    <w:lvl w:ilvl="6" w:tplc="04090001" w:tentative="1">
      <w:start w:val="1"/>
      <w:numFmt w:val="bullet"/>
      <w:lvlText w:val=""/>
      <w:lvlJc w:val="left"/>
      <w:pPr>
        <w:ind w:left="4785" w:hanging="360"/>
      </w:pPr>
      <w:rPr>
        <w:rFonts w:ascii="Symbol" w:hAnsi="Symbol" w:hint="default"/>
      </w:rPr>
    </w:lvl>
    <w:lvl w:ilvl="7" w:tplc="04090003" w:tentative="1">
      <w:start w:val="1"/>
      <w:numFmt w:val="bullet"/>
      <w:lvlText w:val="o"/>
      <w:lvlJc w:val="left"/>
      <w:pPr>
        <w:ind w:left="5505" w:hanging="360"/>
      </w:pPr>
      <w:rPr>
        <w:rFonts w:ascii="Courier New" w:hAnsi="Courier New" w:cs="Courier New" w:hint="default"/>
      </w:rPr>
    </w:lvl>
    <w:lvl w:ilvl="8" w:tplc="04090005" w:tentative="1">
      <w:start w:val="1"/>
      <w:numFmt w:val="bullet"/>
      <w:lvlText w:val=""/>
      <w:lvlJc w:val="left"/>
      <w:pPr>
        <w:ind w:left="6225" w:hanging="360"/>
      </w:pPr>
      <w:rPr>
        <w:rFonts w:ascii="Wingdings" w:hAnsi="Wingdings" w:hint="default"/>
      </w:rPr>
    </w:lvl>
  </w:abstractNum>
  <w:abstractNum w:abstractNumId="21" w15:restartNumberingAfterBreak="0">
    <w:nsid w:val="17E86640"/>
    <w:multiLevelType w:val="hybridMultilevel"/>
    <w:tmpl w:val="E75E9EBC"/>
    <w:lvl w:ilvl="0" w:tplc="8B688D6C">
      <w:start w:val="1"/>
      <w:numFmt w:val="bullet"/>
      <w:lvlText w:val="-"/>
      <w:lvlJc w:val="left"/>
      <w:pPr>
        <w:tabs>
          <w:tab w:val="num" w:pos="1080"/>
        </w:tabs>
        <w:ind w:left="1080" w:hanging="360"/>
      </w:pPr>
      <w:rPr>
        <w:rFonts w:ascii="Tahoma" w:eastAsia="MS Mincho" w:hAnsi="Tahoma" w:cs="Tahoma" w:hint="default"/>
        <w:i w:val="0"/>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2" w15:restartNumberingAfterBreak="0">
    <w:nsid w:val="1904704E"/>
    <w:multiLevelType w:val="multilevel"/>
    <w:tmpl w:val="00000011"/>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5"/>
      <w:lvlJc w:val="left"/>
      <w:pPr>
        <w:tabs>
          <w:tab w:val="num" w:pos="2268"/>
        </w:tabs>
        <w:ind w:left="2268"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23" w15:restartNumberingAfterBreak="0">
    <w:nsid w:val="1F391341"/>
    <w:multiLevelType w:val="hybridMultilevel"/>
    <w:tmpl w:val="28D01D6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1FCD39A1"/>
    <w:multiLevelType w:val="multilevel"/>
    <w:tmpl w:val="AC12CE28"/>
    <w:lvl w:ilvl="0">
      <w:start w:val="1"/>
      <w:numFmt w:val="decimal"/>
      <w:lvlText w:val="%1. "/>
      <w:lvlJc w:val="left"/>
      <w:pPr>
        <w:tabs>
          <w:tab w:val="num" w:pos="432"/>
        </w:tabs>
        <w:ind w:left="432" w:hanging="432"/>
      </w:pPr>
    </w:lvl>
    <w:lvl w:ilvl="1">
      <w:start w:val="1"/>
      <w:numFmt w:val="decimal"/>
      <w:lvlText w:val="%1.%2."/>
      <w:lvlJc w:val="left"/>
      <w:pPr>
        <w:tabs>
          <w:tab w:val="num" w:pos="576"/>
        </w:tabs>
        <w:ind w:left="576" w:hanging="576"/>
      </w:pPr>
      <w:rPr>
        <w:rFonts w:ascii="Tahoma" w:hAnsi="Tahoma" w:cs="Tahoma" w:hint="default"/>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5" w15:restartNumberingAfterBreak="0">
    <w:nsid w:val="2A332316"/>
    <w:multiLevelType w:val="hybridMultilevel"/>
    <w:tmpl w:val="8D50A05A"/>
    <w:lvl w:ilvl="0" w:tplc="D35ABC20">
      <w:numFmt w:val="bullet"/>
      <w:lvlText w:val="-"/>
      <w:lvlJc w:val="left"/>
      <w:pPr>
        <w:ind w:left="720" w:hanging="360"/>
      </w:pPr>
      <w:rPr>
        <w:rFonts w:ascii="Tahoma" w:eastAsia="MS Mincho"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D5B3E5E"/>
    <w:multiLevelType w:val="multilevel"/>
    <w:tmpl w:val="AC12CE28"/>
    <w:lvl w:ilvl="0">
      <w:start w:val="1"/>
      <w:numFmt w:val="decimal"/>
      <w:lvlText w:val="%1. "/>
      <w:lvlJc w:val="left"/>
      <w:pPr>
        <w:tabs>
          <w:tab w:val="num" w:pos="432"/>
        </w:tabs>
        <w:ind w:left="432" w:hanging="432"/>
      </w:pPr>
    </w:lvl>
    <w:lvl w:ilvl="1">
      <w:start w:val="1"/>
      <w:numFmt w:val="decimal"/>
      <w:lvlText w:val="%1.%2."/>
      <w:lvlJc w:val="left"/>
      <w:pPr>
        <w:tabs>
          <w:tab w:val="num" w:pos="576"/>
        </w:tabs>
        <w:ind w:left="576" w:hanging="576"/>
      </w:pPr>
      <w:rPr>
        <w:rFonts w:ascii="Tahoma" w:hAnsi="Tahoma" w:cs="Tahoma" w:hint="default"/>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7" w15:restartNumberingAfterBreak="0">
    <w:nsid w:val="35D44053"/>
    <w:multiLevelType w:val="hybridMultilevel"/>
    <w:tmpl w:val="29563C18"/>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A2B4E87"/>
    <w:multiLevelType w:val="multilevel"/>
    <w:tmpl w:val="AC12CE28"/>
    <w:lvl w:ilvl="0">
      <w:start w:val="1"/>
      <w:numFmt w:val="decimal"/>
      <w:lvlText w:val="%1. "/>
      <w:lvlJc w:val="left"/>
      <w:pPr>
        <w:tabs>
          <w:tab w:val="num" w:pos="432"/>
        </w:tabs>
        <w:ind w:left="432" w:hanging="432"/>
      </w:pPr>
    </w:lvl>
    <w:lvl w:ilvl="1">
      <w:start w:val="1"/>
      <w:numFmt w:val="decimal"/>
      <w:lvlText w:val="%1.%2."/>
      <w:lvlJc w:val="left"/>
      <w:pPr>
        <w:tabs>
          <w:tab w:val="num" w:pos="576"/>
        </w:tabs>
        <w:ind w:left="576" w:hanging="576"/>
      </w:pPr>
      <w:rPr>
        <w:rFonts w:ascii="Tahoma" w:hAnsi="Tahoma" w:cs="Tahoma" w:hint="default"/>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9" w15:restartNumberingAfterBreak="0">
    <w:nsid w:val="3B515E9E"/>
    <w:multiLevelType w:val="hybridMultilevel"/>
    <w:tmpl w:val="36248C5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437B1B39"/>
    <w:multiLevelType w:val="hybridMultilevel"/>
    <w:tmpl w:val="10E475E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6D05BEB"/>
    <w:multiLevelType w:val="hybridMultilevel"/>
    <w:tmpl w:val="EF2E6F1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11A1910"/>
    <w:multiLevelType w:val="hybridMultilevel"/>
    <w:tmpl w:val="6930AF6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8B72105"/>
    <w:multiLevelType w:val="multilevel"/>
    <w:tmpl w:val="D960FB6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4" w15:restartNumberingAfterBreak="0">
    <w:nsid w:val="59D62233"/>
    <w:multiLevelType w:val="hybridMultilevel"/>
    <w:tmpl w:val="3EA6D73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DC75A0E"/>
    <w:multiLevelType w:val="hybridMultilevel"/>
    <w:tmpl w:val="27AC74E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0450257"/>
    <w:multiLevelType w:val="hybridMultilevel"/>
    <w:tmpl w:val="152EE91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644273D5"/>
    <w:multiLevelType w:val="hybridMultilevel"/>
    <w:tmpl w:val="0DDCF002"/>
    <w:lvl w:ilvl="0" w:tplc="9FDAF95A">
      <w:numFmt w:val="bullet"/>
      <w:lvlText w:val="-"/>
      <w:lvlJc w:val="left"/>
      <w:pPr>
        <w:ind w:left="720" w:hanging="360"/>
      </w:pPr>
      <w:rPr>
        <w:rFonts w:ascii="Tahoma" w:eastAsia="MS Mincho"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7C1146D"/>
    <w:multiLevelType w:val="hybridMultilevel"/>
    <w:tmpl w:val="7DA8282E"/>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9" w15:restartNumberingAfterBreak="0">
    <w:nsid w:val="68136143"/>
    <w:multiLevelType w:val="hybridMultilevel"/>
    <w:tmpl w:val="38F6AFF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69372342"/>
    <w:multiLevelType w:val="hybridMultilevel"/>
    <w:tmpl w:val="BB649B9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9EC4886"/>
    <w:multiLevelType w:val="hybridMultilevel"/>
    <w:tmpl w:val="154EB41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F5C5BAF"/>
    <w:multiLevelType w:val="hybridMultilevel"/>
    <w:tmpl w:val="315E2C6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9405515"/>
    <w:multiLevelType w:val="hybridMultilevel"/>
    <w:tmpl w:val="B588D586"/>
    <w:lvl w:ilvl="0" w:tplc="22FC70D8">
      <w:start w:val="1"/>
      <w:numFmt w:val="decimal"/>
      <w:lvlText w:val="%1."/>
      <w:lvlJc w:val="left"/>
      <w:pPr>
        <w:tabs>
          <w:tab w:val="num" w:pos="1020"/>
        </w:tabs>
        <w:ind w:left="1020" w:hanging="360"/>
      </w:pPr>
      <w:rPr>
        <w:rFonts w:hint="default"/>
      </w:rPr>
    </w:lvl>
    <w:lvl w:ilvl="1" w:tplc="04090019" w:tentative="1">
      <w:start w:val="1"/>
      <w:numFmt w:val="lowerLetter"/>
      <w:lvlText w:val="%2."/>
      <w:lvlJc w:val="left"/>
      <w:pPr>
        <w:tabs>
          <w:tab w:val="num" w:pos="1675"/>
        </w:tabs>
        <w:ind w:left="1675" w:hanging="360"/>
      </w:pPr>
    </w:lvl>
    <w:lvl w:ilvl="2" w:tplc="0409001B" w:tentative="1">
      <w:start w:val="1"/>
      <w:numFmt w:val="lowerRoman"/>
      <w:lvlText w:val="%3."/>
      <w:lvlJc w:val="right"/>
      <w:pPr>
        <w:tabs>
          <w:tab w:val="num" w:pos="2395"/>
        </w:tabs>
        <w:ind w:left="2395" w:hanging="180"/>
      </w:pPr>
    </w:lvl>
    <w:lvl w:ilvl="3" w:tplc="0409000F" w:tentative="1">
      <w:start w:val="1"/>
      <w:numFmt w:val="decimal"/>
      <w:lvlText w:val="%4."/>
      <w:lvlJc w:val="left"/>
      <w:pPr>
        <w:tabs>
          <w:tab w:val="num" w:pos="3115"/>
        </w:tabs>
        <w:ind w:left="3115" w:hanging="360"/>
      </w:pPr>
    </w:lvl>
    <w:lvl w:ilvl="4" w:tplc="04090019" w:tentative="1">
      <w:start w:val="1"/>
      <w:numFmt w:val="lowerLetter"/>
      <w:lvlText w:val="%5."/>
      <w:lvlJc w:val="left"/>
      <w:pPr>
        <w:tabs>
          <w:tab w:val="num" w:pos="3835"/>
        </w:tabs>
        <w:ind w:left="3835" w:hanging="360"/>
      </w:pPr>
    </w:lvl>
    <w:lvl w:ilvl="5" w:tplc="0409001B" w:tentative="1">
      <w:start w:val="1"/>
      <w:numFmt w:val="lowerRoman"/>
      <w:lvlText w:val="%6."/>
      <w:lvlJc w:val="right"/>
      <w:pPr>
        <w:tabs>
          <w:tab w:val="num" w:pos="4555"/>
        </w:tabs>
        <w:ind w:left="4555" w:hanging="180"/>
      </w:pPr>
    </w:lvl>
    <w:lvl w:ilvl="6" w:tplc="0409000F" w:tentative="1">
      <w:start w:val="1"/>
      <w:numFmt w:val="decimal"/>
      <w:lvlText w:val="%7."/>
      <w:lvlJc w:val="left"/>
      <w:pPr>
        <w:tabs>
          <w:tab w:val="num" w:pos="5275"/>
        </w:tabs>
        <w:ind w:left="5275" w:hanging="360"/>
      </w:pPr>
    </w:lvl>
    <w:lvl w:ilvl="7" w:tplc="04090019" w:tentative="1">
      <w:start w:val="1"/>
      <w:numFmt w:val="lowerLetter"/>
      <w:lvlText w:val="%8."/>
      <w:lvlJc w:val="left"/>
      <w:pPr>
        <w:tabs>
          <w:tab w:val="num" w:pos="5995"/>
        </w:tabs>
        <w:ind w:left="5995" w:hanging="360"/>
      </w:pPr>
    </w:lvl>
    <w:lvl w:ilvl="8" w:tplc="0409001B" w:tentative="1">
      <w:start w:val="1"/>
      <w:numFmt w:val="lowerRoman"/>
      <w:lvlText w:val="%9."/>
      <w:lvlJc w:val="right"/>
      <w:pPr>
        <w:tabs>
          <w:tab w:val="num" w:pos="6715"/>
        </w:tabs>
        <w:ind w:left="6715" w:hanging="180"/>
      </w:pPr>
    </w:lvl>
  </w:abstractNum>
  <w:abstractNum w:abstractNumId="44" w15:restartNumberingAfterBreak="0">
    <w:nsid w:val="795348F1"/>
    <w:multiLevelType w:val="multilevel"/>
    <w:tmpl w:val="00000011"/>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5"/>
      <w:lvlJc w:val="left"/>
      <w:pPr>
        <w:tabs>
          <w:tab w:val="num" w:pos="2268"/>
        </w:tabs>
        <w:ind w:left="2268"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45" w15:restartNumberingAfterBreak="0">
    <w:nsid w:val="79A46B55"/>
    <w:multiLevelType w:val="hybridMultilevel"/>
    <w:tmpl w:val="A50657A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E1A7A24"/>
    <w:multiLevelType w:val="hybridMultilevel"/>
    <w:tmpl w:val="F342ED3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E820D19"/>
    <w:multiLevelType w:val="hybridMultilevel"/>
    <w:tmpl w:val="4A5C1FC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22"/>
  </w:num>
  <w:num w:numId="20">
    <w:abstractNumId w:val="44"/>
  </w:num>
  <w:num w:numId="21">
    <w:abstractNumId w:val="43"/>
  </w:num>
  <w:num w:numId="22">
    <w:abstractNumId w:val="21"/>
  </w:num>
  <w:num w:numId="23">
    <w:abstractNumId w:val="19"/>
  </w:num>
  <w:num w:numId="24">
    <w:abstractNumId w:val="23"/>
  </w:num>
  <w:num w:numId="25">
    <w:abstractNumId w:val="26"/>
  </w:num>
  <w:num w:numId="26">
    <w:abstractNumId w:val="24"/>
  </w:num>
  <w:num w:numId="27">
    <w:abstractNumId w:val="38"/>
  </w:num>
  <w:num w:numId="28">
    <w:abstractNumId w:val="28"/>
  </w:num>
  <w:num w:numId="29">
    <w:abstractNumId w:val="20"/>
  </w:num>
  <w:num w:numId="30">
    <w:abstractNumId w:val="18"/>
  </w:num>
  <w:num w:numId="31">
    <w:abstractNumId w:val="33"/>
  </w:num>
  <w:num w:numId="32">
    <w:abstractNumId w:val="25"/>
  </w:num>
  <w:num w:numId="33">
    <w:abstractNumId w:val="47"/>
  </w:num>
  <w:num w:numId="34">
    <w:abstractNumId w:val="45"/>
  </w:num>
  <w:num w:numId="35">
    <w:abstractNumId w:val="27"/>
  </w:num>
  <w:num w:numId="36">
    <w:abstractNumId w:val="31"/>
  </w:num>
  <w:num w:numId="37">
    <w:abstractNumId w:val="37"/>
  </w:num>
  <w:num w:numId="38">
    <w:abstractNumId w:val="32"/>
  </w:num>
  <w:num w:numId="39">
    <w:abstractNumId w:val="30"/>
  </w:num>
  <w:num w:numId="40">
    <w:abstractNumId w:val="42"/>
  </w:num>
  <w:num w:numId="41">
    <w:abstractNumId w:val="41"/>
  </w:num>
  <w:num w:numId="42">
    <w:abstractNumId w:val="34"/>
  </w:num>
  <w:num w:numId="43">
    <w:abstractNumId w:val="39"/>
  </w:num>
  <w:num w:numId="44">
    <w:abstractNumId w:val="36"/>
  </w:num>
  <w:num w:numId="45">
    <w:abstractNumId w:val="29"/>
  </w:num>
  <w:num w:numId="46">
    <w:abstractNumId w:val="40"/>
  </w:num>
  <w:num w:numId="47">
    <w:abstractNumId w:val="46"/>
  </w:num>
  <w:num w:numId="48">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hideGrammatical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readOnly" w:enforcement="0"/>
  <w:defaultTabStop w:val="720"/>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2049"/>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33B9"/>
    <w:rsid w:val="000011BB"/>
    <w:rsid w:val="00001D7C"/>
    <w:rsid w:val="00011B84"/>
    <w:rsid w:val="0001730E"/>
    <w:rsid w:val="00030EB1"/>
    <w:rsid w:val="00033D8B"/>
    <w:rsid w:val="0003691C"/>
    <w:rsid w:val="00044EE2"/>
    <w:rsid w:val="000465BE"/>
    <w:rsid w:val="00050CBF"/>
    <w:rsid w:val="00054E47"/>
    <w:rsid w:val="00057376"/>
    <w:rsid w:val="00063221"/>
    <w:rsid w:val="000705DC"/>
    <w:rsid w:val="00072CD7"/>
    <w:rsid w:val="000800BD"/>
    <w:rsid w:val="00081ADE"/>
    <w:rsid w:val="00095542"/>
    <w:rsid w:val="00097E16"/>
    <w:rsid w:val="000A09A5"/>
    <w:rsid w:val="000A3881"/>
    <w:rsid w:val="000A4065"/>
    <w:rsid w:val="000A639E"/>
    <w:rsid w:val="000C1116"/>
    <w:rsid w:val="000C4959"/>
    <w:rsid w:val="000C4B0B"/>
    <w:rsid w:val="000C515B"/>
    <w:rsid w:val="000D487F"/>
    <w:rsid w:val="000D65BE"/>
    <w:rsid w:val="000E161A"/>
    <w:rsid w:val="000E34A3"/>
    <w:rsid w:val="000F785C"/>
    <w:rsid w:val="00100A68"/>
    <w:rsid w:val="00101A71"/>
    <w:rsid w:val="001022FF"/>
    <w:rsid w:val="00103C0B"/>
    <w:rsid w:val="001045B7"/>
    <w:rsid w:val="0010634F"/>
    <w:rsid w:val="001073BC"/>
    <w:rsid w:val="001074E3"/>
    <w:rsid w:val="001103DE"/>
    <w:rsid w:val="001115C5"/>
    <w:rsid w:val="001115D0"/>
    <w:rsid w:val="00111637"/>
    <w:rsid w:val="00113883"/>
    <w:rsid w:val="001156B4"/>
    <w:rsid w:val="00116C10"/>
    <w:rsid w:val="00125AE5"/>
    <w:rsid w:val="00127A55"/>
    <w:rsid w:val="00130FEA"/>
    <w:rsid w:val="001417E6"/>
    <w:rsid w:val="00141B15"/>
    <w:rsid w:val="001501A9"/>
    <w:rsid w:val="00165B2F"/>
    <w:rsid w:val="001674DD"/>
    <w:rsid w:val="001706A0"/>
    <w:rsid w:val="00170971"/>
    <w:rsid w:val="0017102C"/>
    <w:rsid w:val="00175BC5"/>
    <w:rsid w:val="00180183"/>
    <w:rsid w:val="00191F37"/>
    <w:rsid w:val="00192437"/>
    <w:rsid w:val="001A04B9"/>
    <w:rsid w:val="001A1FF1"/>
    <w:rsid w:val="001A7B00"/>
    <w:rsid w:val="001B3ACB"/>
    <w:rsid w:val="001D0D5E"/>
    <w:rsid w:val="001D0E15"/>
    <w:rsid w:val="001D3253"/>
    <w:rsid w:val="001D3B5F"/>
    <w:rsid w:val="001D61A7"/>
    <w:rsid w:val="001E052D"/>
    <w:rsid w:val="001E09B7"/>
    <w:rsid w:val="001E1B83"/>
    <w:rsid w:val="001F20AA"/>
    <w:rsid w:val="001F2E8C"/>
    <w:rsid w:val="001F489F"/>
    <w:rsid w:val="001F6140"/>
    <w:rsid w:val="00201E3C"/>
    <w:rsid w:val="00216B0F"/>
    <w:rsid w:val="0022086A"/>
    <w:rsid w:val="00221AC0"/>
    <w:rsid w:val="00223F28"/>
    <w:rsid w:val="00227C6E"/>
    <w:rsid w:val="002331B0"/>
    <w:rsid w:val="00234C1D"/>
    <w:rsid w:val="002402B9"/>
    <w:rsid w:val="00240BE2"/>
    <w:rsid w:val="00240F96"/>
    <w:rsid w:val="00244556"/>
    <w:rsid w:val="0025160B"/>
    <w:rsid w:val="00252DCE"/>
    <w:rsid w:val="002540ED"/>
    <w:rsid w:val="00255E85"/>
    <w:rsid w:val="0027238F"/>
    <w:rsid w:val="0027590A"/>
    <w:rsid w:val="00280184"/>
    <w:rsid w:val="002814C8"/>
    <w:rsid w:val="002817C3"/>
    <w:rsid w:val="00283037"/>
    <w:rsid w:val="00283AE8"/>
    <w:rsid w:val="00294F92"/>
    <w:rsid w:val="00294FE5"/>
    <w:rsid w:val="00297AAA"/>
    <w:rsid w:val="002A00AB"/>
    <w:rsid w:val="002B2A6D"/>
    <w:rsid w:val="002B35EE"/>
    <w:rsid w:val="002B3B01"/>
    <w:rsid w:val="002B6881"/>
    <w:rsid w:val="002C3C23"/>
    <w:rsid w:val="002D07CA"/>
    <w:rsid w:val="002D111B"/>
    <w:rsid w:val="002D2BB9"/>
    <w:rsid w:val="002D400C"/>
    <w:rsid w:val="002E0BF2"/>
    <w:rsid w:val="002E11E0"/>
    <w:rsid w:val="002E40B5"/>
    <w:rsid w:val="002E4B10"/>
    <w:rsid w:val="002F295C"/>
    <w:rsid w:val="002F48CB"/>
    <w:rsid w:val="002F5F61"/>
    <w:rsid w:val="00307EAA"/>
    <w:rsid w:val="00311645"/>
    <w:rsid w:val="00314148"/>
    <w:rsid w:val="003157A5"/>
    <w:rsid w:val="00320782"/>
    <w:rsid w:val="00321C72"/>
    <w:rsid w:val="003245D6"/>
    <w:rsid w:val="00324794"/>
    <w:rsid w:val="003266D8"/>
    <w:rsid w:val="00332244"/>
    <w:rsid w:val="003358FC"/>
    <w:rsid w:val="003432F3"/>
    <w:rsid w:val="00344D7B"/>
    <w:rsid w:val="0034776F"/>
    <w:rsid w:val="00352285"/>
    <w:rsid w:val="00352CDC"/>
    <w:rsid w:val="003569B7"/>
    <w:rsid w:val="003574D5"/>
    <w:rsid w:val="003604BD"/>
    <w:rsid w:val="00372858"/>
    <w:rsid w:val="003744E8"/>
    <w:rsid w:val="003748EC"/>
    <w:rsid w:val="0038105F"/>
    <w:rsid w:val="00384E4F"/>
    <w:rsid w:val="003851CC"/>
    <w:rsid w:val="00385A65"/>
    <w:rsid w:val="0038643E"/>
    <w:rsid w:val="003917E6"/>
    <w:rsid w:val="00393ECF"/>
    <w:rsid w:val="0039652D"/>
    <w:rsid w:val="0039657F"/>
    <w:rsid w:val="003A07F2"/>
    <w:rsid w:val="003B1213"/>
    <w:rsid w:val="003B1D09"/>
    <w:rsid w:val="003B4CE6"/>
    <w:rsid w:val="003C026C"/>
    <w:rsid w:val="003C2146"/>
    <w:rsid w:val="003C4C8F"/>
    <w:rsid w:val="003C7422"/>
    <w:rsid w:val="003D1032"/>
    <w:rsid w:val="003D6029"/>
    <w:rsid w:val="003E27B5"/>
    <w:rsid w:val="003E575B"/>
    <w:rsid w:val="003E6A70"/>
    <w:rsid w:val="003F1120"/>
    <w:rsid w:val="003F19B6"/>
    <w:rsid w:val="00401B28"/>
    <w:rsid w:val="004052B6"/>
    <w:rsid w:val="00405F48"/>
    <w:rsid w:val="0040623D"/>
    <w:rsid w:val="00407AC0"/>
    <w:rsid w:val="00411497"/>
    <w:rsid w:val="00423B9A"/>
    <w:rsid w:val="00427BEE"/>
    <w:rsid w:val="00432A26"/>
    <w:rsid w:val="0044043C"/>
    <w:rsid w:val="0044296C"/>
    <w:rsid w:val="004454EE"/>
    <w:rsid w:val="00445936"/>
    <w:rsid w:val="00456D7A"/>
    <w:rsid w:val="0045792D"/>
    <w:rsid w:val="00464FA9"/>
    <w:rsid w:val="0046550C"/>
    <w:rsid w:val="0047634D"/>
    <w:rsid w:val="00481AF0"/>
    <w:rsid w:val="00492C5F"/>
    <w:rsid w:val="00495E5D"/>
    <w:rsid w:val="004A1B61"/>
    <w:rsid w:val="004A422B"/>
    <w:rsid w:val="004A61CF"/>
    <w:rsid w:val="004A6C7A"/>
    <w:rsid w:val="004A7F93"/>
    <w:rsid w:val="004B1258"/>
    <w:rsid w:val="004B2711"/>
    <w:rsid w:val="004B3762"/>
    <w:rsid w:val="004B6957"/>
    <w:rsid w:val="004B6C3C"/>
    <w:rsid w:val="004D36AD"/>
    <w:rsid w:val="004D572B"/>
    <w:rsid w:val="004D7309"/>
    <w:rsid w:val="004E3C1E"/>
    <w:rsid w:val="004F0C06"/>
    <w:rsid w:val="004F23DA"/>
    <w:rsid w:val="004F3E43"/>
    <w:rsid w:val="004F6387"/>
    <w:rsid w:val="00500EB3"/>
    <w:rsid w:val="00501304"/>
    <w:rsid w:val="00506F90"/>
    <w:rsid w:val="00517604"/>
    <w:rsid w:val="005306F1"/>
    <w:rsid w:val="005325D6"/>
    <w:rsid w:val="005345A6"/>
    <w:rsid w:val="00535FEC"/>
    <w:rsid w:val="00543831"/>
    <w:rsid w:val="005444C6"/>
    <w:rsid w:val="0054514B"/>
    <w:rsid w:val="00546773"/>
    <w:rsid w:val="00551F94"/>
    <w:rsid w:val="00555609"/>
    <w:rsid w:val="00563839"/>
    <w:rsid w:val="00564F32"/>
    <w:rsid w:val="005774E1"/>
    <w:rsid w:val="0058075C"/>
    <w:rsid w:val="00581E2C"/>
    <w:rsid w:val="00587AEE"/>
    <w:rsid w:val="0059161C"/>
    <w:rsid w:val="005955A9"/>
    <w:rsid w:val="005971FC"/>
    <w:rsid w:val="005A1EE6"/>
    <w:rsid w:val="005A2078"/>
    <w:rsid w:val="005C0A6A"/>
    <w:rsid w:val="005C283D"/>
    <w:rsid w:val="005C397A"/>
    <w:rsid w:val="005C68D1"/>
    <w:rsid w:val="005C7168"/>
    <w:rsid w:val="005D1F9A"/>
    <w:rsid w:val="005D2E76"/>
    <w:rsid w:val="005D7AFD"/>
    <w:rsid w:val="005E1B31"/>
    <w:rsid w:val="005E3008"/>
    <w:rsid w:val="005E3146"/>
    <w:rsid w:val="005E6C88"/>
    <w:rsid w:val="005F0C07"/>
    <w:rsid w:val="005F37E7"/>
    <w:rsid w:val="005F4078"/>
    <w:rsid w:val="005F4170"/>
    <w:rsid w:val="005F5B85"/>
    <w:rsid w:val="00601960"/>
    <w:rsid w:val="006051DC"/>
    <w:rsid w:val="00605636"/>
    <w:rsid w:val="00611CB5"/>
    <w:rsid w:val="00612C3F"/>
    <w:rsid w:val="00625AEF"/>
    <w:rsid w:val="00633350"/>
    <w:rsid w:val="00642F63"/>
    <w:rsid w:val="00644387"/>
    <w:rsid w:val="00645808"/>
    <w:rsid w:val="00646789"/>
    <w:rsid w:val="006479BD"/>
    <w:rsid w:val="00651187"/>
    <w:rsid w:val="006526C5"/>
    <w:rsid w:val="00652746"/>
    <w:rsid w:val="00654A5B"/>
    <w:rsid w:val="00666F0F"/>
    <w:rsid w:val="006677AA"/>
    <w:rsid w:val="0067312C"/>
    <w:rsid w:val="00676795"/>
    <w:rsid w:val="00682351"/>
    <w:rsid w:val="0068390E"/>
    <w:rsid w:val="00686B20"/>
    <w:rsid w:val="00691E7B"/>
    <w:rsid w:val="0069381A"/>
    <w:rsid w:val="00693FC8"/>
    <w:rsid w:val="0069459D"/>
    <w:rsid w:val="00695D18"/>
    <w:rsid w:val="006A1A5B"/>
    <w:rsid w:val="006A53E0"/>
    <w:rsid w:val="006B716D"/>
    <w:rsid w:val="006C33B9"/>
    <w:rsid w:val="006D1C2D"/>
    <w:rsid w:val="006E1B96"/>
    <w:rsid w:val="006E1FFE"/>
    <w:rsid w:val="006F1552"/>
    <w:rsid w:val="006F6E32"/>
    <w:rsid w:val="00700187"/>
    <w:rsid w:val="007014B4"/>
    <w:rsid w:val="00702D09"/>
    <w:rsid w:val="00702F31"/>
    <w:rsid w:val="00715679"/>
    <w:rsid w:val="007214EF"/>
    <w:rsid w:val="0072499D"/>
    <w:rsid w:val="00724A5C"/>
    <w:rsid w:val="00725933"/>
    <w:rsid w:val="00727431"/>
    <w:rsid w:val="00727810"/>
    <w:rsid w:val="00741AE9"/>
    <w:rsid w:val="00747A56"/>
    <w:rsid w:val="0076225E"/>
    <w:rsid w:val="007627E0"/>
    <w:rsid w:val="007659A5"/>
    <w:rsid w:val="00766319"/>
    <w:rsid w:val="007675E9"/>
    <w:rsid w:val="007703F5"/>
    <w:rsid w:val="0077221A"/>
    <w:rsid w:val="00783AF4"/>
    <w:rsid w:val="0078665F"/>
    <w:rsid w:val="00787BC6"/>
    <w:rsid w:val="00790978"/>
    <w:rsid w:val="00791779"/>
    <w:rsid w:val="00796375"/>
    <w:rsid w:val="007A4A5B"/>
    <w:rsid w:val="007A5049"/>
    <w:rsid w:val="007A680E"/>
    <w:rsid w:val="007A6D1B"/>
    <w:rsid w:val="007B3292"/>
    <w:rsid w:val="007C74D2"/>
    <w:rsid w:val="007D2948"/>
    <w:rsid w:val="007D6D88"/>
    <w:rsid w:val="007E3AA3"/>
    <w:rsid w:val="007E4D30"/>
    <w:rsid w:val="007E52BD"/>
    <w:rsid w:val="007E759E"/>
    <w:rsid w:val="007F2FAD"/>
    <w:rsid w:val="00801B73"/>
    <w:rsid w:val="00805A58"/>
    <w:rsid w:val="008158CE"/>
    <w:rsid w:val="0081618B"/>
    <w:rsid w:val="00820850"/>
    <w:rsid w:val="00821D54"/>
    <w:rsid w:val="00823FF5"/>
    <w:rsid w:val="00830223"/>
    <w:rsid w:val="0083628A"/>
    <w:rsid w:val="008410A0"/>
    <w:rsid w:val="0084286F"/>
    <w:rsid w:val="008443B7"/>
    <w:rsid w:val="008445BE"/>
    <w:rsid w:val="008453B8"/>
    <w:rsid w:val="0084706A"/>
    <w:rsid w:val="008549E0"/>
    <w:rsid w:val="00855EFD"/>
    <w:rsid w:val="008606E4"/>
    <w:rsid w:val="00864945"/>
    <w:rsid w:val="00864AAE"/>
    <w:rsid w:val="00865CE6"/>
    <w:rsid w:val="0087449E"/>
    <w:rsid w:val="00882F81"/>
    <w:rsid w:val="008868E0"/>
    <w:rsid w:val="00895F6E"/>
    <w:rsid w:val="00896C23"/>
    <w:rsid w:val="008A4F46"/>
    <w:rsid w:val="008A7E5C"/>
    <w:rsid w:val="008B0148"/>
    <w:rsid w:val="008B0D9E"/>
    <w:rsid w:val="008B3A19"/>
    <w:rsid w:val="008B4872"/>
    <w:rsid w:val="008B68D0"/>
    <w:rsid w:val="008C0E63"/>
    <w:rsid w:val="008C1710"/>
    <w:rsid w:val="008D0992"/>
    <w:rsid w:val="008D1ED2"/>
    <w:rsid w:val="008D1F52"/>
    <w:rsid w:val="008E0605"/>
    <w:rsid w:val="008E6325"/>
    <w:rsid w:val="008F2A74"/>
    <w:rsid w:val="008F3873"/>
    <w:rsid w:val="008F3ED7"/>
    <w:rsid w:val="008F5E3F"/>
    <w:rsid w:val="008F7A6D"/>
    <w:rsid w:val="008F7C39"/>
    <w:rsid w:val="00900B52"/>
    <w:rsid w:val="0090121D"/>
    <w:rsid w:val="00903E43"/>
    <w:rsid w:val="009102CB"/>
    <w:rsid w:val="0091115A"/>
    <w:rsid w:val="0091528E"/>
    <w:rsid w:val="00916DFB"/>
    <w:rsid w:val="00920D49"/>
    <w:rsid w:val="009227BC"/>
    <w:rsid w:val="00924FAD"/>
    <w:rsid w:val="009266C4"/>
    <w:rsid w:val="00932976"/>
    <w:rsid w:val="009350E9"/>
    <w:rsid w:val="009371CA"/>
    <w:rsid w:val="009406D8"/>
    <w:rsid w:val="00941B49"/>
    <w:rsid w:val="009434B0"/>
    <w:rsid w:val="00943C23"/>
    <w:rsid w:val="00947134"/>
    <w:rsid w:val="00947201"/>
    <w:rsid w:val="00947316"/>
    <w:rsid w:val="009500D0"/>
    <w:rsid w:val="00952DA5"/>
    <w:rsid w:val="00953D5D"/>
    <w:rsid w:val="00960F1C"/>
    <w:rsid w:val="0096261C"/>
    <w:rsid w:val="009626D5"/>
    <w:rsid w:val="009716BD"/>
    <w:rsid w:val="00974A72"/>
    <w:rsid w:val="0098177E"/>
    <w:rsid w:val="009859C7"/>
    <w:rsid w:val="00995E6C"/>
    <w:rsid w:val="009A012B"/>
    <w:rsid w:val="009A0D8C"/>
    <w:rsid w:val="009A2527"/>
    <w:rsid w:val="009A3E97"/>
    <w:rsid w:val="009A4B4D"/>
    <w:rsid w:val="009A4C41"/>
    <w:rsid w:val="009A57EC"/>
    <w:rsid w:val="009A7949"/>
    <w:rsid w:val="009B0A7E"/>
    <w:rsid w:val="009B7852"/>
    <w:rsid w:val="009E1436"/>
    <w:rsid w:val="009E4DA9"/>
    <w:rsid w:val="009E7506"/>
    <w:rsid w:val="009F1174"/>
    <w:rsid w:val="009F16BF"/>
    <w:rsid w:val="009F425C"/>
    <w:rsid w:val="009F4AAD"/>
    <w:rsid w:val="00A01666"/>
    <w:rsid w:val="00A06DC4"/>
    <w:rsid w:val="00A105D3"/>
    <w:rsid w:val="00A14C1B"/>
    <w:rsid w:val="00A151A2"/>
    <w:rsid w:val="00A1567B"/>
    <w:rsid w:val="00A1588F"/>
    <w:rsid w:val="00A17A47"/>
    <w:rsid w:val="00A206EB"/>
    <w:rsid w:val="00A23C6C"/>
    <w:rsid w:val="00A30830"/>
    <w:rsid w:val="00A3290F"/>
    <w:rsid w:val="00A367CF"/>
    <w:rsid w:val="00A428A2"/>
    <w:rsid w:val="00A455DC"/>
    <w:rsid w:val="00A46170"/>
    <w:rsid w:val="00A50C52"/>
    <w:rsid w:val="00A516FF"/>
    <w:rsid w:val="00A5435A"/>
    <w:rsid w:val="00A54F06"/>
    <w:rsid w:val="00A55218"/>
    <w:rsid w:val="00A62F4F"/>
    <w:rsid w:val="00A66123"/>
    <w:rsid w:val="00A702BA"/>
    <w:rsid w:val="00A75FB7"/>
    <w:rsid w:val="00A77408"/>
    <w:rsid w:val="00A87113"/>
    <w:rsid w:val="00A9178E"/>
    <w:rsid w:val="00A97F32"/>
    <w:rsid w:val="00AA7B5D"/>
    <w:rsid w:val="00AB0417"/>
    <w:rsid w:val="00AB15C8"/>
    <w:rsid w:val="00AB1674"/>
    <w:rsid w:val="00AB1C3B"/>
    <w:rsid w:val="00AB2031"/>
    <w:rsid w:val="00AB2FC5"/>
    <w:rsid w:val="00AB3ADE"/>
    <w:rsid w:val="00AB5A77"/>
    <w:rsid w:val="00AC44E7"/>
    <w:rsid w:val="00AC79F2"/>
    <w:rsid w:val="00AE0415"/>
    <w:rsid w:val="00B02EEF"/>
    <w:rsid w:val="00B055F1"/>
    <w:rsid w:val="00B0583E"/>
    <w:rsid w:val="00B05CF6"/>
    <w:rsid w:val="00B13B97"/>
    <w:rsid w:val="00B150AB"/>
    <w:rsid w:val="00B15216"/>
    <w:rsid w:val="00B15A23"/>
    <w:rsid w:val="00B2142D"/>
    <w:rsid w:val="00B31F6E"/>
    <w:rsid w:val="00B36BA3"/>
    <w:rsid w:val="00B42D4F"/>
    <w:rsid w:val="00B44EEE"/>
    <w:rsid w:val="00B5217B"/>
    <w:rsid w:val="00B55631"/>
    <w:rsid w:val="00B57F42"/>
    <w:rsid w:val="00B6094A"/>
    <w:rsid w:val="00B63678"/>
    <w:rsid w:val="00B72F55"/>
    <w:rsid w:val="00B7683B"/>
    <w:rsid w:val="00B77464"/>
    <w:rsid w:val="00B7752F"/>
    <w:rsid w:val="00B80C20"/>
    <w:rsid w:val="00B82B15"/>
    <w:rsid w:val="00B8632C"/>
    <w:rsid w:val="00B87E33"/>
    <w:rsid w:val="00B90DCD"/>
    <w:rsid w:val="00B934B7"/>
    <w:rsid w:val="00BA2CF4"/>
    <w:rsid w:val="00BA48E4"/>
    <w:rsid w:val="00BB04F8"/>
    <w:rsid w:val="00BB0DB3"/>
    <w:rsid w:val="00BB1006"/>
    <w:rsid w:val="00BB183C"/>
    <w:rsid w:val="00BC1A91"/>
    <w:rsid w:val="00BC3C7B"/>
    <w:rsid w:val="00BC5981"/>
    <w:rsid w:val="00BD1CF0"/>
    <w:rsid w:val="00BD1F66"/>
    <w:rsid w:val="00BD2F74"/>
    <w:rsid w:val="00BD62EA"/>
    <w:rsid w:val="00BE4AB9"/>
    <w:rsid w:val="00BE4D55"/>
    <w:rsid w:val="00BE7D7A"/>
    <w:rsid w:val="00BF16FE"/>
    <w:rsid w:val="00BF7699"/>
    <w:rsid w:val="00BF7A3F"/>
    <w:rsid w:val="00C00A8F"/>
    <w:rsid w:val="00C00EFE"/>
    <w:rsid w:val="00C03807"/>
    <w:rsid w:val="00C10F42"/>
    <w:rsid w:val="00C14092"/>
    <w:rsid w:val="00C16F59"/>
    <w:rsid w:val="00C20C6A"/>
    <w:rsid w:val="00C25018"/>
    <w:rsid w:val="00C26C98"/>
    <w:rsid w:val="00C333A4"/>
    <w:rsid w:val="00C350D5"/>
    <w:rsid w:val="00C37CE2"/>
    <w:rsid w:val="00C43177"/>
    <w:rsid w:val="00C4424A"/>
    <w:rsid w:val="00C45552"/>
    <w:rsid w:val="00C465FD"/>
    <w:rsid w:val="00C5136B"/>
    <w:rsid w:val="00C52A75"/>
    <w:rsid w:val="00C659C5"/>
    <w:rsid w:val="00C722EE"/>
    <w:rsid w:val="00C72E8B"/>
    <w:rsid w:val="00C73484"/>
    <w:rsid w:val="00C75F15"/>
    <w:rsid w:val="00C77385"/>
    <w:rsid w:val="00C77825"/>
    <w:rsid w:val="00C82C0E"/>
    <w:rsid w:val="00C849E9"/>
    <w:rsid w:val="00C9399B"/>
    <w:rsid w:val="00C93AFA"/>
    <w:rsid w:val="00C96285"/>
    <w:rsid w:val="00CA2483"/>
    <w:rsid w:val="00CA4B97"/>
    <w:rsid w:val="00CA4C77"/>
    <w:rsid w:val="00CB05D6"/>
    <w:rsid w:val="00CB3E7C"/>
    <w:rsid w:val="00CB4C67"/>
    <w:rsid w:val="00CB669E"/>
    <w:rsid w:val="00CC00AB"/>
    <w:rsid w:val="00CC1CD0"/>
    <w:rsid w:val="00CC24F7"/>
    <w:rsid w:val="00CC2A76"/>
    <w:rsid w:val="00CC5376"/>
    <w:rsid w:val="00CD1023"/>
    <w:rsid w:val="00CD17A9"/>
    <w:rsid w:val="00CD3084"/>
    <w:rsid w:val="00CD6F81"/>
    <w:rsid w:val="00CD7D33"/>
    <w:rsid w:val="00CE0B65"/>
    <w:rsid w:val="00CE19E1"/>
    <w:rsid w:val="00CE5923"/>
    <w:rsid w:val="00CF53E4"/>
    <w:rsid w:val="00D0134B"/>
    <w:rsid w:val="00D1198D"/>
    <w:rsid w:val="00D14AA0"/>
    <w:rsid w:val="00D157EC"/>
    <w:rsid w:val="00D26094"/>
    <w:rsid w:val="00D31474"/>
    <w:rsid w:val="00D35504"/>
    <w:rsid w:val="00D42E68"/>
    <w:rsid w:val="00D43208"/>
    <w:rsid w:val="00D51001"/>
    <w:rsid w:val="00D51159"/>
    <w:rsid w:val="00D650B4"/>
    <w:rsid w:val="00D7293B"/>
    <w:rsid w:val="00D72C0E"/>
    <w:rsid w:val="00D756C3"/>
    <w:rsid w:val="00D7727B"/>
    <w:rsid w:val="00D819FD"/>
    <w:rsid w:val="00D83A9D"/>
    <w:rsid w:val="00D8660E"/>
    <w:rsid w:val="00D8793C"/>
    <w:rsid w:val="00D9442F"/>
    <w:rsid w:val="00D950AC"/>
    <w:rsid w:val="00D97D6C"/>
    <w:rsid w:val="00DA0A61"/>
    <w:rsid w:val="00DA0C78"/>
    <w:rsid w:val="00DA17CA"/>
    <w:rsid w:val="00DA1E11"/>
    <w:rsid w:val="00DA3770"/>
    <w:rsid w:val="00DA4E0A"/>
    <w:rsid w:val="00DB0353"/>
    <w:rsid w:val="00DB3F37"/>
    <w:rsid w:val="00DB48C3"/>
    <w:rsid w:val="00DB595E"/>
    <w:rsid w:val="00DB68EF"/>
    <w:rsid w:val="00DB6F02"/>
    <w:rsid w:val="00DC0CD6"/>
    <w:rsid w:val="00DC204F"/>
    <w:rsid w:val="00DC42E3"/>
    <w:rsid w:val="00DD223B"/>
    <w:rsid w:val="00DD5442"/>
    <w:rsid w:val="00DD5BC7"/>
    <w:rsid w:val="00DE0787"/>
    <w:rsid w:val="00DE2C3B"/>
    <w:rsid w:val="00E02806"/>
    <w:rsid w:val="00E0360C"/>
    <w:rsid w:val="00E0391B"/>
    <w:rsid w:val="00E066B1"/>
    <w:rsid w:val="00E074E7"/>
    <w:rsid w:val="00E07F07"/>
    <w:rsid w:val="00E10D4C"/>
    <w:rsid w:val="00E11667"/>
    <w:rsid w:val="00E11CC7"/>
    <w:rsid w:val="00E173CE"/>
    <w:rsid w:val="00E202DA"/>
    <w:rsid w:val="00E22133"/>
    <w:rsid w:val="00E31DB9"/>
    <w:rsid w:val="00E4013C"/>
    <w:rsid w:val="00E428F4"/>
    <w:rsid w:val="00E648D6"/>
    <w:rsid w:val="00E71A11"/>
    <w:rsid w:val="00E71B07"/>
    <w:rsid w:val="00E73AE8"/>
    <w:rsid w:val="00E75365"/>
    <w:rsid w:val="00E75FE1"/>
    <w:rsid w:val="00E83396"/>
    <w:rsid w:val="00E86DFC"/>
    <w:rsid w:val="00E92314"/>
    <w:rsid w:val="00E926C3"/>
    <w:rsid w:val="00EA7DC5"/>
    <w:rsid w:val="00EB6D44"/>
    <w:rsid w:val="00EB7A6A"/>
    <w:rsid w:val="00EC32DC"/>
    <w:rsid w:val="00ED59D9"/>
    <w:rsid w:val="00ED5C1F"/>
    <w:rsid w:val="00EE1C50"/>
    <w:rsid w:val="00EF20A3"/>
    <w:rsid w:val="00EF2426"/>
    <w:rsid w:val="00EF70EA"/>
    <w:rsid w:val="00EF7954"/>
    <w:rsid w:val="00F068C8"/>
    <w:rsid w:val="00F105E2"/>
    <w:rsid w:val="00F14AFD"/>
    <w:rsid w:val="00F16A81"/>
    <w:rsid w:val="00F16F4E"/>
    <w:rsid w:val="00F247F1"/>
    <w:rsid w:val="00F261E7"/>
    <w:rsid w:val="00F26C21"/>
    <w:rsid w:val="00F3107B"/>
    <w:rsid w:val="00F3362F"/>
    <w:rsid w:val="00F34A9B"/>
    <w:rsid w:val="00F40202"/>
    <w:rsid w:val="00F425CF"/>
    <w:rsid w:val="00F616AE"/>
    <w:rsid w:val="00F669CB"/>
    <w:rsid w:val="00F84299"/>
    <w:rsid w:val="00F85B49"/>
    <w:rsid w:val="00F930E7"/>
    <w:rsid w:val="00F95EA1"/>
    <w:rsid w:val="00FA37B2"/>
    <w:rsid w:val="00FA5449"/>
    <w:rsid w:val="00FA6329"/>
    <w:rsid w:val="00FB1B65"/>
    <w:rsid w:val="00FB1FF5"/>
    <w:rsid w:val="00FB6EAC"/>
    <w:rsid w:val="00FC1529"/>
    <w:rsid w:val="00FC7BEC"/>
    <w:rsid w:val="00FE1382"/>
    <w:rsid w:val="00FE57E1"/>
    <w:rsid w:val="00FF2D7B"/>
    <w:rsid w:val="00FF2F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C37BF0"/>
  <w15:docId w15:val="{65A1B9CB-2337-44B2-9CDB-F24EE09993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Binhthng">
    <w:name w:val="Normal"/>
    <w:qFormat/>
    <w:rsid w:val="0034776F"/>
    <w:pPr>
      <w:widowControl w:val="0"/>
      <w:suppressAutoHyphens/>
      <w:spacing w:after="120" w:line="276" w:lineRule="auto"/>
      <w:jc w:val="both"/>
    </w:pPr>
    <w:rPr>
      <w:rFonts w:ascii="Tahoma" w:eastAsia="MS Mincho" w:hAnsi="Tahoma" w:cs="Calibri"/>
      <w:lang w:eastAsia="hi-IN" w:bidi="hi-IN"/>
    </w:rPr>
  </w:style>
  <w:style w:type="paragraph" w:styleId="u1">
    <w:name w:val="heading 1"/>
    <w:basedOn w:val="Binhthng"/>
    <w:next w:val="Binhthng"/>
    <w:qFormat/>
    <w:rsid w:val="009A57EC"/>
    <w:pPr>
      <w:keepNext/>
      <w:numPr>
        <w:numId w:val="1"/>
      </w:numPr>
      <w:pBdr>
        <w:bottom w:val="single" w:sz="4" w:space="1" w:color="auto"/>
      </w:pBdr>
      <w:spacing w:before="240"/>
      <w:jc w:val="left"/>
      <w:outlineLvl w:val="0"/>
    </w:pPr>
    <w:rPr>
      <w:rFonts w:eastAsia="MS Gothic" w:cs="Mangal"/>
      <w:b/>
      <w:color w:val="951B13"/>
      <w:sz w:val="36"/>
      <w:szCs w:val="36"/>
    </w:rPr>
  </w:style>
  <w:style w:type="paragraph" w:styleId="u2">
    <w:name w:val="heading 2"/>
    <w:basedOn w:val="Binhthng"/>
    <w:next w:val="Binhthng"/>
    <w:qFormat/>
    <w:rsid w:val="009A57EC"/>
    <w:pPr>
      <w:keepNext/>
      <w:numPr>
        <w:ilvl w:val="1"/>
        <w:numId w:val="1"/>
      </w:numPr>
      <w:spacing w:before="240"/>
      <w:jc w:val="left"/>
      <w:outlineLvl w:val="1"/>
    </w:pPr>
    <w:rPr>
      <w:rFonts w:eastAsia="MS Gothic" w:cs="Mangal"/>
      <w:b/>
      <w:color w:val="951B13"/>
      <w:sz w:val="26"/>
      <w:szCs w:val="26"/>
    </w:rPr>
  </w:style>
  <w:style w:type="paragraph" w:styleId="u3">
    <w:name w:val="heading 3"/>
    <w:basedOn w:val="Binhthng"/>
    <w:next w:val="Binhthng"/>
    <w:qFormat/>
    <w:rsid w:val="009A57EC"/>
    <w:pPr>
      <w:keepNext/>
      <w:numPr>
        <w:ilvl w:val="2"/>
        <w:numId w:val="1"/>
      </w:numPr>
      <w:spacing w:before="240"/>
      <w:ind w:left="0" w:firstLine="0"/>
      <w:jc w:val="left"/>
      <w:outlineLvl w:val="2"/>
    </w:pPr>
    <w:rPr>
      <w:rFonts w:eastAsia="MS Gothic" w:cs="Times New Roman"/>
      <w:b/>
      <w:color w:val="951B13"/>
      <w:sz w:val="24"/>
      <w:szCs w:val="24"/>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WW8Num1z0">
    <w:name w:val="WW8Num1z0"/>
    <w:rPr>
      <w:rFonts w:ascii="Symbol" w:hAnsi="Symbol"/>
    </w:rPr>
  </w:style>
  <w:style w:type="character" w:customStyle="1" w:styleId="WW8Num4z0">
    <w:name w:val="WW8Num4z0"/>
    <w:rPr>
      <w:rFonts w:ascii="Tahoma" w:hAnsi="Tahoma" w:cs="Tahoma"/>
      <w:sz w:val="20"/>
      <w:szCs w:val="20"/>
    </w:rPr>
  </w:style>
  <w:style w:type="character" w:customStyle="1" w:styleId="WW8Num5z0">
    <w:name w:val="WW8Num5z0"/>
    <w:rPr>
      <w:rFonts w:ascii="Symbol" w:hAnsi="Symbol"/>
    </w:rPr>
  </w:style>
  <w:style w:type="character" w:customStyle="1" w:styleId="WW8Num5z1">
    <w:name w:val="WW8Num5z1"/>
    <w:rPr>
      <w:rFonts w:ascii="Courier New" w:hAnsi="Courier New" w:cs="Courier New"/>
    </w:rPr>
  </w:style>
  <w:style w:type="character" w:customStyle="1" w:styleId="WW8Num5z2">
    <w:name w:val="WW8Num5z2"/>
    <w:rPr>
      <w:rFonts w:ascii="Wingdings" w:hAnsi="Wingdings"/>
    </w:rPr>
  </w:style>
  <w:style w:type="character" w:customStyle="1" w:styleId="WW8Num6z0">
    <w:name w:val="WW8Num6z0"/>
    <w:rPr>
      <w:rFonts w:ascii="Symbol" w:hAnsi="Symbol"/>
    </w:rPr>
  </w:style>
  <w:style w:type="character" w:customStyle="1" w:styleId="WW8Num6z1">
    <w:name w:val="WW8Num6z1"/>
    <w:rPr>
      <w:rFonts w:ascii="Courier New" w:hAnsi="Courier New" w:cs="Courier New"/>
    </w:rPr>
  </w:style>
  <w:style w:type="character" w:customStyle="1" w:styleId="WW8Num6z2">
    <w:name w:val="WW8Num6z2"/>
    <w:rPr>
      <w:rFonts w:ascii="Wingdings" w:hAnsi="Wingdings"/>
    </w:rPr>
  </w:style>
  <w:style w:type="character" w:customStyle="1" w:styleId="WW8Num8z0">
    <w:name w:val="WW8Num8z0"/>
    <w:rPr>
      <w:rFonts w:ascii="Tahoma" w:hAnsi="Tahoma" w:cs="Tahoma"/>
      <w:sz w:val="20"/>
      <w:szCs w:val="20"/>
    </w:rPr>
  </w:style>
  <w:style w:type="character" w:customStyle="1" w:styleId="WW8Num11z0">
    <w:name w:val="WW8Num11z0"/>
    <w:rPr>
      <w:lang w:val="en-IE"/>
    </w:rPr>
  </w:style>
  <w:style w:type="character" w:customStyle="1" w:styleId="WW8Num12z0">
    <w:name w:val="WW8Num12z0"/>
    <w:rPr>
      <w:rFonts w:ascii="Symbol" w:hAnsi="Symbol"/>
    </w:rPr>
  </w:style>
  <w:style w:type="character" w:customStyle="1" w:styleId="WW8Num12z1">
    <w:name w:val="WW8Num12z1"/>
    <w:rPr>
      <w:rFonts w:ascii="Courier New" w:hAnsi="Courier New" w:cs="Courier New"/>
    </w:rPr>
  </w:style>
  <w:style w:type="character" w:customStyle="1" w:styleId="WW8Num12z2">
    <w:name w:val="WW8Num12z2"/>
    <w:rPr>
      <w:rFonts w:ascii="Wingdings" w:hAnsi="Wingdings"/>
    </w:rPr>
  </w:style>
  <w:style w:type="character" w:customStyle="1" w:styleId="WW8Num13z0">
    <w:name w:val="WW8Num13z0"/>
    <w:rPr>
      <w:rFonts w:ascii="Tahoma" w:hAnsi="Tahoma" w:cs="Tahoma"/>
      <w:sz w:val="20"/>
      <w:szCs w:val="20"/>
    </w:rPr>
  </w:style>
  <w:style w:type="character" w:customStyle="1" w:styleId="NoSpacingChar">
    <w:name w:val="No Spacing Char"/>
    <w:basedOn w:val="Phngmcinhcuaoanvn"/>
    <w:rPr>
      <w:sz w:val="22"/>
      <w:szCs w:val="22"/>
      <w:lang w:val="en-US" w:eastAsia="ar-SA" w:bidi="ar-SA"/>
    </w:rPr>
  </w:style>
  <w:style w:type="character" w:customStyle="1" w:styleId="CharChar2">
    <w:name w:val="Char Char2"/>
    <w:basedOn w:val="Phngmcinhcuaoanvn"/>
    <w:rPr>
      <w:rFonts w:ascii="Tahoma" w:hAnsi="Tahoma" w:cs="Mangal"/>
      <w:sz w:val="16"/>
      <w:szCs w:val="14"/>
    </w:rPr>
  </w:style>
  <w:style w:type="character" w:customStyle="1" w:styleId="CharChar1">
    <w:name w:val="Char Char1"/>
    <w:basedOn w:val="Phngmcinhcuaoanvn"/>
  </w:style>
  <w:style w:type="character" w:customStyle="1" w:styleId="CharChar">
    <w:name w:val="Char Char"/>
    <w:basedOn w:val="Phngmcinhcuaoanvn"/>
  </w:style>
  <w:style w:type="character" w:styleId="VnbanChdanhsn">
    <w:name w:val="Placeholder Text"/>
    <w:basedOn w:val="Phngmcinhcuaoanvn"/>
    <w:rPr>
      <w:color w:val="808080"/>
    </w:rPr>
  </w:style>
  <w:style w:type="character" w:customStyle="1" w:styleId="CharChar5">
    <w:name w:val="Char Char5"/>
    <w:basedOn w:val="Phngmcinhcuaoanvn"/>
    <w:rPr>
      <w:rFonts w:ascii="Cambria" w:eastAsia="MS Gothic" w:hAnsi="Cambria" w:cs="Mangal"/>
      <w:sz w:val="24"/>
      <w:szCs w:val="21"/>
    </w:rPr>
  </w:style>
  <w:style w:type="character" w:customStyle="1" w:styleId="CharChar4">
    <w:name w:val="Char Char4"/>
    <w:basedOn w:val="Phngmcinhcuaoanvn"/>
    <w:rPr>
      <w:rFonts w:ascii="Cambria" w:eastAsia="MS Gothic" w:hAnsi="Cambria" w:cs="Mangal"/>
    </w:rPr>
  </w:style>
  <w:style w:type="character" w:customStyle="1" w:styleId="CharChar3">
    <w:name w:val="Char Char3"/>
    <w:basedOn w:val="Phngmcinhcuaoanvn"/>
    <w:rPr>
      <w:rFonts w:ascii="Cambria" w:eastAsia="MS Gothic" w:hAnsi="Cambria" w:cs="Times New Roman"/>
    </w:rPr>
  </w:style>
  <w:style w:type="character" w:styleId="Siuktni">
    <w:name w:val="Hyperlink"/>
    <w:basedOn w:val="Phngmcinhcuaoanvn"/>
    <w:uiPriority w:val="99"/>
    <w:rPr>
      <w:color w:val="0000FF"/>
      <w:u w:val="single"/>
    </w:rPr>
  </w:style>
  <w:style w:type="character" w:styleId="ThamchiuChuthich">
    <w:name w:val="annotation reference"/>
    <w:basedOn w:val="Phngmcinhcuaoanvn"/>
    <w:rPr>
      <w:sz w:val="16"/>
      <w:szCs w:val="16"/>
    </w:rPr>
  </w:style>
  <w:style w:type="character" w:styleId="Strang">
    <w:name w:val="page number"/>
    <w:basedOn w:val="Phngmcinhcuaoanvn"/>
  </w:style>
  <w:style w:type="paragraph" w:customStyle="1" w:styleId="Tiu">
    <w:name w:val="Tiêu đề"/>
    <w:basedOn w:val="Binhthng"/>
    <w:next w:val="ThnVnban"/>
    <w:pPr>
      <w:keepNext/>
      <w:spacing w:before="240"/>
    </w:pPr>
    <w:rPr>
      <w:rFonts w:ascii="Arial" w:eastAsia="MS PGothic" w:hAnsi="Arial" w:cs="Tahoma"/>
      <w:sz w:val="28"/>
      <w:szCs w:val="28"/>
    </w:rPr>
  </w:style>
  <w:style w:type="paragraph" w:styleId="ThnVnban">
    <w:name w:val="Body Text"/>
    <w:basedOn w:val="Binhthng"/>
  </w:style>
  <w:style w:type="paragraph" w:styleId="Danhsach">
    <w:name w:val="List"/>
    <w:basedOn w:val="ThnVnban"/>
    <w:rPr>
      <w:rFonts w:cs="Tahoma"/>
    </w:rPr>
  </w:style>
  <w:style w:type="paragraph" w:customStyle="1" w:styleId="Ph">
    <w:name w:val="Phụ đề"/>
    <w:basedOn w:val="Binhthng"/>
    <w:pPr>
      <w:suppressLineNumbers/>
      <w:spacing w:before="120"/>
    </w:pPr>
    <w:rPr>
      <w:rFonts w:cs="Tahoma"/>
      <w:i/>
      <w:iCs/>
      <w:sz w:val="24"/>
      <w:szCs w:val="24"/>
    </w:rPr>
  </w:style>
  <w:style w:type="paragraph" w:customStyle="1" w:styleId="Chmc">
    <w:name w:val="Chỉ mục"/>
    <w:basedOn w:val="Binhthng"/>
    <w:pPr>
      <w:suppressLineNumbers/>
    </w:pPr>
    <w:rPr>
      <w:rFonts w:cs="Tahoma"/>
    </w:rPr>
  </w:style>
  <w:style w:type="paragraph" w:styleId="KhngDncch">
    <w:name w:val="No Spacing"/>
    <w:qFormat/>
    <w:pPr>
      <w:widowControl w:val="0"/>
      <w:suppressAutoHyphens/>
    </w:pPr>
    <w:rPr>
      <w:rFonts w:ascii="Calibri" w:eastAsia="MS Mincho" w:hAnsi="Calibri" w:cs="Calibri"/>
      <w:sz w:val="22"/>
      <w:szCs w:val="22"/>
      <w:lang w:eastAsia="ar-SA"/>
    </w:rPr>
  </w:style>
  <w:style w:type="paragraph" w:styleId="Bongchuthich">
    <w:name w:val="Balloon Text"/>
    <w:basedOn w:val="Binhthng"/>
    <w:pPr>
      <w:spacing w:after="0" w:line="240" w:lineRule="auto"/>
    </w:pPr>
    <w:rPr>
      <w:rFonts w:cs="Mangal"/>
      <w:sz w:val="16"/>
      <w:szCs w:val="14"/>
    </w:rPr>
  </w:style>
  <w:style w:type="paragraph" w:styleId="utrang">
    <w:name w:val="header"/>
    <w:basedOn w:val="Binhthng"/>
    <w:pPr>
      <w:spacing w:after="0" w:line="240" w:lineRule="auto"/>
    </w:pPr>
  </w:style>
  <w:style w:type="paragraph" w:styleId="Chntrang">
    <w:name w:val="footer"/>
    <w:basedOn w:val="Binhthng"/>
    <w:pPr>
      <w:spacing w:after="0" w:line="240" w:lineRule="auto"/>
    </w:pPr>
  </w:style>
  <w:style w:type="paragraph" w:styleId="oancuaDanhsach">
    <w:name w:val="List Paragraph"/>
    <w:basedOn w:val="Binhthng"/>
    <w:qFormat/>
    <w:pPr>
      <w:ind w:left="840"/>
    </w:pPr>
  </w:style>
  <w:style w:type="paragraph" w:customStyle="1" w:styleId="NormalH">
    <w:name w:val="NormalH"/>
    <w:basedOn w:val="Binhthng"/>
    <w:pPr>
      <w:pageBreakBefore/>
      <w:tabs>
        <w:tab w:val="left" w:pos="2160"/>
        <w:tab w:val="right" w:pos="5040"/>
        <w:tab w:val="left" w:pos="5760"/>
        <w:tab w:val="right" w:pos="8640"/>
      </w:tabs>
      <w:spacing w:before="360" w:after="240" w:line="360" w:lineRule="auto"/>
      <w:jc w:val="center"/>
    </w:pPr>
    <w:rPr>
      <w:rFonts w:ascii="Verdana" w:hAnsi="Verdana" w:cs="Tahoma"/>
      <w:b/>
      <w:bCs/>
      <w:caps/>
      <w:color w:val="548DD4"/>
      <w:sz w:val="24"/>
      <w:lang w:eastAsia="ar-SA" w:bidi="ar-SA"/>
    </w:rPr>
  </w:style>
  <w:style w:type="paragraph" w:styleId="uMucluc">
    <w:name w:val="TOC Heading"/>
    <w:basedOn w:val="u1"/>
    <w:next w:val="Binhthng"/>
    <w:qFormat/>
    <w:rsid w:val="009A57EC"/>
    <w:pPr>
      <w:keepLines/>
      <w:numPr>
        <w:numId w:val="0"/>
      </w:numPr>
      <w:spacing w:before="480" w:after="0"/>
      <w:outlineLvl w:val="9"/>
    </w:pPr>
    <w:rPr>
      <w:rFonts w:ascii="Cambria" w:hAnsi="Cambria"/>
      <w:bCs/>
      <w:sz w:val="28"/>
      <w:szCs w:val="28"/>
      <w:lang w:eastAsia="ar-SA" w:bidi="ar-SA"/>
    </w:rPr>
  </w:style>
  <w:style w:type="paragraph" w:styleId="Mucluc2">
    <w:name w:val="toc 2"/>
    <w:basedOn w:val="Binhthng"/>
    <w:next w:val="Binhthng"/>
    <w:uiPriority w:val="39"/>
    <w:rsid w:val="00030EB1"/>
    <w:pPr>
      <w:tabs>
        <w:tab w:val="left" w:pos="1540"/>
        <w:tab w:val="right" w:leader="dot" w:pos="8827"/>
      </w:tabs>
      <w:spacing w:after="0"/>
      <w:ind w:left="1540" w:hanging="550"/>
    </w:pPr>
  </w:style>
  <w:style w:type="paragraph" w:styleId="Mucluc1">
    <w:name w:val="toc 1"/>
    <w:basedOn w:val="Binhthng"/>
    <w:next w:val="Binhthng"/>
    <w:uiPriority w:val="39"/>
    <w:rsid w:val="00030EB1"/>
    <w:pPr>
      <w:tabs>
        <w:tab w:val="left" w:pos="432"/>
        <w:tab w:val="right" w:leader="underscore" w:pos="8827"/>
      </w:tabs>
      <w:spacing w:before="120"/>
    </w:pPr>
    <w:rPr>
      <w:rFonts w:eastAsia="Tahoma" w:cs="Tahoma"/>
      <w:b/>
      <w:bCs/>
      <w:caps/>
    </w:rPr>
  </w:style>
  <w:style w:type="paragraph" w:styleId="Mucluc3">
    <w:name w:val="toc 3"/>
    <w:basedOn w:val="Binhthng"/>
    <w:next w:val="Binhthng"/>
    <w:uiPriority w:val="39"/>
    <w:rsid w:val="00030EB1"/>
    <w:pPr>
      <w:tabs>
        <w:tab w:val="left" w:pos="1872"/>
        <w:tab w:val="right" w:leader="dot" w:pos="8827"/>
      </w:tabs>
      <w:spacing w:after="0"/>
      <w:ind w:left="994"/>
    </w:pPr>
    <w:rPr>
      <w:iCs/>
    </w:rPr>
  </w:style>
  <w:style w:type="paragraph" w:styleId="Mucluc4">
    <w:name w:val="toc 4"/>
    <w:basedOn w:val="Binhthng"/>
    <w:next w:val="Binhthng"/>
    <w:semiHidden/>
    <w:pPr>
      <w:spacing w:after="0"/>
      <w:ind w:left="660"/>
    </w:pPr>
    <w:rPr>
      <w:sz w:val="18"/>
      <w:szCs w:val="18"/>
    </w:rPr>
  </w:style>
  <w:style w:type="paragraph" w:styleId="Mucluc5">
    <w:name w:val="toc 5"/>
    <w:basedOn w:val="Binhthng"/>
    <w:next w:val="Binhthng"/>
    <w:semiHidden/>
    <w:pPr>
      <w:spacing w:after="0"/>
      <w:ind w:left="880"/>
    </w:pPr>
    <w:rPr>
      <w:sz w:val="18"/>
      <w:szCs w:val="18"/>
    </w:rPr>
  </w:style>
  <w:style w:type="paragraph" w:styleId="Mucluc6">
    <w:name w:val="toc 6"/>
    <w:basedOn w:val="Binhthng"/>
    <w:next w:val="Binhthng"/>
    <w:semiHidden/>
    <w:pPr>
      <w:spacing w:after="0"/>
      <w:ind w:left="1100"/>
    </w:pPr>
    <w:rPr>
      <w:sz w:val="18"/>
      <w:szCs w:val="18"/>
    </w:rPr>
  </w:style>
  <w:style w:type="paragraph" w:styleId="Mucluc7">
    <w:name w:val="toc 7"/>
    <w:basedOn w:val="Binhthng"/>
    <w:next w:val="Binhthng"/>
    <w:semiHidden/>
    <w:pPr>
      <w:spacing w:after="0"/>
      <w:ind w:left="1320"/>
    </w:pPr>
    <w:rPr>
      <w:sz w:val="18"/>
      <w:szCs w:val="18"/>
    </w:rPr>
  </w:style>
  <w:style w:type="paragraph" w:styleId="Mucluc8">
    <w:name w:val="toc 8"/>
    <w:basedOn w:val="Binhthng"/>
    <w:next w:val="Binhthng"/>
    <w:semiHidden/>
    <w:pPr>
      <w:spacing w:after="0"/>
      <w:ind w:left="1540"/>
    </w:pPr>
    <w:rPr>
      <w:sz w:val="18"/>
      <w:szCs w:val="18"/>
    </w:rPr>
  </w:style>
  <w:style w:type="paragraph" w:styleId="Mucluc9">
    <w:name w:val="toc 9"/>
    <w:basedOn w:val="Binhthng"/>
    <w:next w:val="Binhthng"/>
    <w:semiHidden/>
    <w:pPr>
      <w:spacing w:after="0"/>
      <w:ind w:left="1760"/>
    </w:pPr>
    <w:rPr>
      <w:sz w:val="18"/>
      <w:szCs w:val="18"/>
    </w:rPr>
  </w:style>
  <w:style w:type="paragraph" w:styleId="Bantailiu">
    <w:name w:val="Document Map"/>
    <w:basedOn w:val="Binhthng"/>
    <w:pPr>
      <w:shd w:val="clear" w:color="auto" w:fill="000080"/>
    </w:pPr>
    <w:rPr>
      <w:rFonts w:cs="Tahoma"/>
    </w:rPr>
  </w:style>
  <w:style w:type="paragraph" w:styleId="VnbanThun">
    <w:name w:val="Plain Text"/>
    <w:basedOn w:val="Binhthng"/>
    <w:pPr>
      <w:spacing w:after="0" w:line="240" w:lineRule="auto"/>
    </w:pPr>
    <w:rPr>
      <w:rFonts w:ascii="Courier New" w:hAnsi="Courier New" w:cs="Courier New"/>
      <w:lang w:eastAsia="ar-SA" w:bidi="ar-SA"/>
    </w:rPr>
  </w:style>
  <w:style w:type="paragraph" w:styleId="VnbanChuthich">
    <w:name w:val="annotation text"/>
    <w:basedOn w:val="Binhthng"/>
  </w:style>
  <w:style w:type="paragraph" w:styleId="ChuChuthich">
    <w:name w:val="annotation subject"/>
    <w:basedOn w:val="VnbanChuthich"/>
    <w:next w:val="VnbanChuthich"/>
    <w:rPr>
      <w:b/>
      <w:bCs/>
    </w:rPr>
  </w:style>
  <w:style w:type="paragraph" w:styleId="Chuthich">
    <w:name w:val="caption"/>
    <w:basedOn w:val="Binhthng"/>
    <w:next w:val="Binhthng"/>
    <w:qFormat/>
    <w:rsid w:val="00A105D3"/>
    <w:pPr>
      <w:jc w:val="center"/>
    </w:pPr>
    <w:rPr>
      <w:b/>
      <w:bCs/>
    </w:rPr>
  </w:style>
  <w:style w:type="paragraph" w:customStyle="1" w:styleId="Nidungkhung">
    <w:name w:val="Nội dung khung"/>
    <w:basedOn w:val="ThnVnban"/>
  </w:style>
  <w:style w:type="paragraph" w:customStyle="1" w:styleId="Nidungbng">
    <w:name w:val="Nội dung bảng"/>
    <w:basedOn w:val="Binhthng"/>
    <w:pPr>
      <w:suppressLineNumbers/>
    </w:pPr>
  </w:style>
  <w:style w:type="paragraph" w:customStyle="1" w:styleId="Tiubng">
    <w:name w:val="Tiêu đề bảng"/>
    <w:basedOn w:val="Nidungbng"/>
    <w:pPr>
      <w:jc w:val="center"/>
    </w:pPr>
    <w:rPr>
      <w:b/>
      <w:bCs/>
    </w:rPr>
  </w:style>
  <w:style w:type="paragraph" w:customStyle="1" w:styleId="StyleHeading2Tahoma13ptBoldCustomColorRGB44105178">
    <w:name w:val="Style Heading 2 + Tahoma 13 pt Bold Custom Color(RGB(44105178))"/>
    <w:basedOn w:val="u2"/>
    <w:autoRedefine/>
    <w:rsid w:val="003748EC"/>
    <w:rPr>
      <w:b w:val="0"/>
      <w:bCs/>
      <w:color w:val="2C69B2"/>
    </w:rPr>
  </w:style>
  <w:style w:type="paragraph" w:customStyle="1" w:styleId="StyleHeading2Tahoma13ptBoldCustomColorRGB441051781">
    <w:name w:val="Style Heading 2 + Tahoma 13 pt Bold Custom Color(RGB(44105178))1"/>
    <w:basedOn w:val="u2"/>
    <w:autoRedefine/>
    <w:rsid w:val="003748EC"/>
    <w:rPr>
      <w:b w:val="0"/>
      <w:bCs/>
      <w:color w:val="2C69B2"/>
    </w:rPr>
  </w:style>
  <w:style w:type="paragraph" w:customStyle="1" w:styleId="StyleHeading2Tahoma13ptBoldCustomColorRGB441051782">
    <w:name w:val="Style Heading 2 + Tahoma 13 pt Bold Custom Color(RGB(44105178))2"/>
    <w:basedOn w:val="u2"/>
    <w:autoRedefine/>
    <w:rsid w:val="003748EC"/>
    <w:rPr>
      <w:b w:val="0"/>
      <w:bCs/>
      <w:color w:val="2C69B2"/>
    </w:rPr>
  </w:style>
  <w:style w:type="table" w:customStyle="1" w:styleId="BlueStripe1">
    <w:name w:val="BlueStripe 1"/>
    <w:basedOn w:val="BangThngthng"/>
    <w:rsid w:val="00280184"/>
    <w:pPr>
      <w:snapToGrid w:val="0"/>
    </w:pPr>
    <w:rPr>
      <w:rFonts w:ascii="Calibri" w:eastAsia="Arial" w:hAnsi="Calibri" w:cs="Calibri"/>
    </w:rPr>
    <w:tblPr>
      <w:tblStyleRowBandSize w:val="1"/>
      <w:tblBorders>
        <w:top w:val="single" w:sz="4" w:space="0" w:color="6F97C7"/>
        <w:left w:val="single" w:sz="4" w:space="0" w:color="6F97C7"/>
        <w:bottom w:val="single" w:sz="4" w:space="0" w:color="6F97C7"/>
        <w:right w:val="single" w:sz="4" w:space="0" w:color="6F97C7"/>
        <w:insideH w:val="single" w:sz="4" w:space="0" w:color="6F97C7"/>
        <w:insideV w:val="single" w:sz="4" w:space="0" w:color="6F97C7"/>
      </w:tblBorders>
      <w:tblCellMar>
        <w:left w:w="115" w:type="dxa"/>
        <w:right w:w="115" w:type="dxa"/>
      </w:tblCellMar>
    </w:tblPr>
    <w:tcPr>
      <w:shd w:val="clear" w:color="auto" w:fill="auto"/>
    </w:tcPr>
    <w:tblStylePr w:type="firstRow">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2Horz">
      <w:pPr>
        <w:wordWrap/>
        <w:spacing w:beforeLines="0" w:beforeAutospacing="0" w:afterLines="0" w:afterAutospacing="0" w:line="240" w:lineRule="auto"/>
        <w:ind w:leftChars="0" w:left="0" w:rightChars="0" w:right="0"/>
      </w:pPr>
      <w:tblPr/>
      <w:tcPr>
        <w:tcBorders>
          <w:top w:val="single" w:sz="4" w:space="0" w:color="6F97C7"/>
          <w:left w:val="single" w:sz="4" w:space="0" w:color="6F97C7"/>
          <w:bottom w:val="single" w:sz="4" w:space="0" w:color="6F97C7"/>
          <w:right w:val="single" w:sz="4" w:space="0" w:color="6F97C7"/>
          <w:insideH w:val="single" w:sz="4" w:space="0" w:color="6F97C7"/>
          <w:insideV w:val="single" w:sz="4" w:space="0" w:color="6F97C7"/>
        </w:tcBorders>
        <w:shd w:val="clear" w:color="auto" w:fill="D3DFEE"/>
      </w:tcPr>
    </w:tblStylePr>
  </w:style>
  <w:style w:type="paragraph" w:customStyle="1" w:styleId="Nor">
    <w:name w:val="Nor"/>
    <w:basedOn w:val="u3"/>
    <w:rsid w:val="00E22133"/>
    <w:pPr>
      <w:numPr>
        <w:ilvl w:val="0"/>
        <w:numId w:val="0"/>
      </w:numPr>
      <w:ind w:firstLine="720"/>
    </w:pPr>
  </w:style>
  <w:style w:type="paragraph" w:styleId="Nhaykepm">
    <w:name w:val="Intense Quote"/>
    <w:basedOn w:val="Binhthng"/>
    <w:next w:val="Binhthng"/>
    <w:link w:val="NhaykepmChar"/>
    <w:uiPriority w:val="30"/>
    <w:qFormat/>
    <w:rsid w:val="009A57EC"/>
    <w:pPr>
      <w:pBdr>
        <w:bottom w:val="single" w:sz="4" w:space="4" w:color="4F81BD"/>
      </w:pBdr>
      <w:spacing w:before="200" w:after="280"/>
      <w:ind w:left="936" w:right="936"/>
    </w:pPr>
    <w:rPr>
      <w:rFonts w:cs="Mangal"/>
      <w:b/>
      <w:bCs/>
      <w:i/>
      <w:iCs/>
      <w:color w:val="951B13"/>
      <w:szCs w:val="18"/>
    </w:rPr>
  </w:style>
  <w:style w:type="character" w:customStyle="1" w:styleId="NhaykepmChar">
    <w:name w:val="Nháy kép Đậm Char"/>
    <w:basedOn w:val="Phngmcinhcuaoanvn"/>
    <w:link w:val="Nhaykepm"/>
    <w:uiPriority w:val="30"/>
    <w:rsid w:val="009A57EC"/>
    <w:rPr>
      <w:rFonts w:ascii="Tahoma" w:eastAsia="MS Mincho" w:hAnsi="Tahoma" w:cs="Mangal"/>
      <w:b/>
      <w:bCs/>
      <w:i/>
      <w:iCs/>
      <w:color w:val="951B13"/>
      <w:szCs w:val="18"/>
      <w:lang w:eastAsia="hi-IN" w:bidi="hi-IN"/>
    </w:rPr>
  </w:style>
  <w:style w:type="character" w:styleId="NhnmnhThm">
    <w:name w:val="Intense Emphasis"/>
    <w:basedOn w:val="Phngmcinhcuaoanvn"/>
    <w:uiPriority w:val="21"/>
    <w:qFormat/>
    <w:rsid w:val="009A57EC"/>
    <w:rPr>
      <w:b/>
      <w:bCs/>
      <w:i/>
      <w:iCs/>
      <w:color w:val="951B13"/>
    </w:rPr>
  </w:style>
  <w:style w:type="table" w:styleId="BangLi1Nhat-Nhnmanh2">
    <w:name w:val="Grid Table 1 Light Accent 2"/>
    <w:basedOn w:val="BangThngthng"/>
    <w:uiPriority w:val="46"/>
    <w:rsid w:val="009A4C41"/>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paragraph" w:styleId="ThngthngWeb">
    <w:name w:val="Normal (Web)"/>
    <w:basedOn w:val="Binhthng"/>
    <w:uiPriority w:val="99"/>
    <w:unhideWhenUsed/>
    <w:rsid w:val="00A105D3"/>
    <w:pPr>
      <w:widowControl/>
      <w:suppressAutoHyphens w:val="0"/>
      <w:spacing w:before="100" w:beforeAutospacing="1" w:after="100" w:afterAutospacing="1" w:line="240" w:lineRule="auto"/>
    </w:pPr>
    <w:rPr>
      <w:rFonts w:ascii="Times New Roman" w:eastAsia="Times New Roman" w:hAnsi="Times New Roman" w:cs="Times New Roman"/>
      <w:sz w:val="26"/>
      <w:szCs w:val="24"/>
      <w:lang w:eastAsia="en-US" w:bidi="ar-SA"/>
    </w:rPr>
  </w:style>
  <w:style w:type="character" w:styleId="Nhnmanh">
    <w:name w:val="Emphasis"/>
    <w:basedOn w:val="Phngmcinhcuaoanvn"/>
    <w:qFormat/>
    <w:rsid w:val="00A105D3"/>
    <w:rPr>
      <w:i/>
      <w:iCs/>
    </w:rPr>
  </w:style>
  <w:style w:type="table" w:styleId="LiBng1Nhat">
    <w:name w:val="Grid Table 1 Light"/>
    <w:basedOn w:val="BangThngthng"/>
    <w:uiPriority w:val="46"/>
    <w:rsid w:val="002817C3"/>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LiBang">
    <w:name w:val="Table Grid"/>
    <w:basedOn w:val="BangThngthng"/>
    <w:rsid w:val="007659A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5289586">
      <w:bodyDiv w:val="1"/>
      <w:marLeft w:val="0"/>
      <w:marRight w:val="0"/>
      <w:marTop w:val="0"/>
      <w:marBottom w:val="0"/>
      <w:divBdr>
        <w:top w:val="none" w:sz="0" w:space="0" w:color="auto"/>
        <w:left w:val="none" w:sz="0" w:space="0" w:color="auto"/>
        <w:bottom w:val="none" w:sz="0" w:space="0" w:color="auto"/>
        <w:right w:val="none" w:sz="0" w:space="0" w:color="auto"/>
      </w:divBdr>
    </w:div>
  </w:divs>
  <w:encoding w:val="shift_ji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footer" Target="footer5.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eader" Target="header4.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oter" Target="footer4.xml"/><Relationship Id="rId10" Type="http://schemas.openxmlformats.org/officeDocument/2006/relationships/footer" Target="footer1.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footer" Target="footer3.xml"/><Relationship Id="rId27" Type="http://schemas.openxmlformats.org/officeDocument/2006/relationships/theme" Target="theme/theme1.xml"/></Relationships>
</file>

<file path=word/_rels/header3.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rtlCol="0" anchor="ctr"/>
      <a:lstStyle/>
      <a:style>
        <a:lnRef idx="2">
          <a:schemeClr val="dk1"/>
        </a:lnRef>
        <a:fillRef idx="1">
          <a:schemeClr val="lt1"/>
        </a:fillRef>
        <a:effectRef idx="0">
          <a:schemeClr val="dk1"/>
        </a:effectRef>
        <a:fontRef idx="minor">
          <a:schemeClr val="dk1"/>
        </a:fontRef>
      </a:style>
    </a:spDef>
    <a:lnDef>
      <a:spPr>
        <a:ln>
          <a:solidFill>
            <a:schemeClr val="tx1"/>
          </a:solidFill>
        </a:ln>
      </a:spPr>
      <a:bodyPr/>
      <a:lstStyle/>
      <a:style>
        <a:lnRef idx="1">
          <a:schemeClr val="accent1"/>
        </a:lnRef>
        <a:fillRef idx="0">
          <a:schemeClr val="accent1"/>
        </a:fillRef>
        <a:effectRef idx="0">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1ECECC3-F28D-48D4-AE45-B78EB69202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180</TotalTime>
  <Pages>17</Pages>
  <Words>1251</Words>
  <Characters>7133</Characters>
  <Application>Microsoft Office Word</Application>
  <DocSecurity>0</DocSecurity>
  <Lines>59</Lines>
  <Paragraphs>16</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Document Title</vt:lpstr>
      <vt:lpstr>Document Title</vt:lpstr>
    </vt:vector>
  </TitlesOfParts>
  <Company>Techlink Company</Company>
  <LinksUpToDate>false</LinksUpToDate>
  <CharactersWithSpaces>8368</CharactersWithSpaces>
  <SharedDoc>false</SharedDoc>
  <HLinks>
    <vt:vector size="138" baseType="variant">
      <vt:variant>
        <vt:i4>1966132</vt:i4>
      </vt:variant>
      <vt:variant>
        <vt:i4>140</vt:i4>
      </vt:variant>
      <vt:variant>
        <vt:i4>0</vt:i4>
      </vt:variant>
      <vt:variant>
        <vt:i4>5</vt:i4>
      </vt:variant>
      <vt:variant>
        <vt:lpwstr/>
      </vt:variant>
      <vt:variant>
        <vt:lpwstr>_Toc285146761</vt:lpwstr>
      </vt:variant>
      <vt:variant>
        <vt:i4>1966132</vt:i4>
      </vt:variant>
      <vt:variant>
        <vt:i4>134</vt:i4>
      </vt:variant>
      <vt:variant>
        <vt:i4>0</vt:i4>
      </vt:variant>
      <vt:variant>
        <vt:i4>5</vt:i4>
      </vt:variant>
      <vt:variant>
        <vt:lpwstr/>
      </vt:variant>
      <vt:variant>
        <vt:lpwstr>_Toc285146760</vt:lpwstr>
      </vt:variant>
      <vt:variant>
        <vt:i4>1900596</vt:i4>
      </vt:variant>
      <vt:variant>
        <vt:i4>128</vt:i4>
      </vt:variant>
      <vt:variant>
        <vt:i4>0</vt:i4>
      </vt:variant>
      <vt:variant>
        <vt:i4>5</vt:i4>
      </vt:variant>
      <vt:variant>
        <vt:lpwstr/>
      </vt:variant>
      <vt:variant>
        <vt:lpwstr>_Toc285146759</vt:lpwstr>
      </vt:variant>
      <vt:variant>
        <vt:i4>1900596</vt:i4>
      </vt:variant>
      <vt:variant>
        <vt:i4>122</vt:i4>
      </vt:variant>
      <vt:variant>
        <vt:i4>0</vt:i4>
      </vt:variant>
      <vt:variant>
        <vt:i4>5</vt:i4>
      </vt:variant>
      <vt:variant>
        <vt:lpwstr/>
      </vt:variant>
      <vt:variant>
        <vt:lpwstr>_Toc285146758</vt:lpwstr>
      </vt:variant>
      <vt:variant>
        <vt:i4>1900596</vt:i4>
      </vt:variant>
      <vt:variant>
        <vt:i4>116</vt:i4>
      </vt:variant>
      <vt:variant>
        <vt:i4>0</vt:i4>
      </vt:variant>
      <vt:variant>
        <vt:i4>5</vt:i4>
      </vt:variant>
      <vt:variant>
        <vt:lpwstr/>
      </vt:variant>
      <vt:variant>
        <vt:lpwstr>_Toc285146757</vt:lpwstr>
      </vt:variant>
      <vt:variant>
        <vt:i4>1900596</vt:i4>
      </vt:variant>
      <vt:variant>
        <vt:i4>110</vt:i4>
      </vt:variant>
      <vt:variant>
        <vt:i4>0</vt:i4>
      </vt:variant>
      <vt:variant>
        <vt:i4>5</vt:i4>
      </vt:variant>
      <vt:variant>
        <vt:lpwstr/>
      </vt:variant>
      <vt:variant>
        <vt:lpwstr>_Toc285146756</vt:lpwstr>
      </vt:variant>
      <vt:variant>
        <vt:i4>1900596</vt:i4>
      </vt:variant>
      <vt:variant>
        <vt:i4>104</vt:i4>
      </vt:variant>
      <vt:variant>
        <vt:i4>0</vt:i4>
      </vt:variant>
      <vt:variant>
        <vt:i4>5</vt:i4>
      </vt:variant>
      <vt:variant>
        <vt:lpwstr/>
      </vt:variant>
      <vt:variant>
        <vt:lpwstr>_Toc285146755</vt:lpwstr>
      </vt:variant>
      <vt:variant>
        <vt:i4>1900596</vt:i4>
      </vt:variant>
      <vt:variant>
        <vt:i4>98</vt:i4>
      </vt:variant>
      <vt:variant>
        <vt:i4>0</vt:i4>
      </vt:variant>
      <vt:variant>
        <vt:i4>5</vt:i4>
      </vt:variant>
      <vt:variant>
        <vt:lpwstr/>
      </vt:variant>
      <vt:variant>
        <vt:lpwstr>_Toc285146754</vt:lpwstr>
      </vt:variant>
      <vt:variant>
        <vt:i4>1900596</vt:i4>
      </vt:variant>
      <vt:variant>
        <vt:i4>92</vt:i4>
      </vt:variant>
      <vt:variant>
        <vt:i4>0</vt:i4>
      </vt:variant>
      <vt:variant>
        <vt:i4>5</vt:i4>
      </vt:variant>
      <vt:variant>
        <vt:lpwstr/>
      </vt:variant>
      <vt:variant>
        <vt:lpwstr>_Toc285146753</vt:lpwstr>
      </vt:variant>
      <vt:variant>
        <vt:i4>1900596</vt:i4>
      </vt:variant>
      <vt:variant>
        <vt:i4>86</vt:i4>
      </vt:variant>
      <vt:variant>
        <vt:i4>0</vt:i4>
      </vt:variant>
      <vt:variant>
        <vt:i4>5</vt:i4>
      </vt:variant>
      <vt:variant>
        <vt:lpwstr/>
      </vt:variant>
      <vt:variant>
        <vt:lpwstr>_Toc285146752</vt:lpwstr>
      </vt:variant>
      <vt:variant>
        <vt:i4>1900596</vt:i4>
      </vt:variant>
      <vt:variant>
        <vt:i4>80</vt:i4>
      </vt:variant>
      <vt:variant>
        <vt:i4>0</vt:i4>
      </vt:variant>
      <vt:variant>
        <vt:i4>5</vt:i4>
      </vt:variant>
      <vt:variant>
        <vt:lpwstr/>
      </vt:variant>
      <vt:variant>
        <vt:lpwstr>_Toc285146751</vt:lpwstr>
      </vt:variant>
      <vt:variant>
        <vt:i4>1900596</vt:i4>
      </vt:variant>
      <vt:variant>
        <vt:i4>74</vt:i4>
      </vt:variant>
      <vt:variant>
        <vt:i4>0</vt:i4>
      </vt:variant>
      <vt:variant>
        <vt:i4>5</vt:i4>
      </vt:variant>
      <vt:variant>
        <vt:lpwstr/>
      </vt:variant>
      <vt:variant>
        <vt:lpwstr>_Toc285146750</vt:lpwstr>
      </vt:variant>
      <vt:variant>
        <vt:i4>1835060</vt:i4>
      </vt:variant>
      <vt:variant>
        <vt:i4>68</vt:i4>
      </vt:variant>
      <vt:variant>
        <vt:i4>0</vt:i4>
      </vt:variant>
      <vt:variant>
        <vt:i4>5</vt:i4>
      </vt:variant>
      <vt:variant>
        <vt:lpwstr/>
      </vt:variant>
      <vt:variant>
        <vt:lpwstr>_Toc285146749</vt:lpwstr>
      </vt:variant>
      <vt:variant>
        <vt:i4>1835060</vt:i4>
      </vt:variant>
      <vt:variant>
        <vt:i4>62</vt:i4>
      </vt:variant>
      <vt:variant>
        <vt:i4>0</vt:i4>
      </vt:variant>
      <vt:variant>
        <vt:i4>5</vt:i4>
      </vt:variant>
      <vt:variant>
        <vt:lpwstr/>
      </vt:variant>
      <vt:variant>
        <vt:lpwstr>_Toc285146748</vt:lpwstr>
      </vt:variant>
      <vt:variant>
        <vt:i4>1835060</vt:i4>
      </vt:variant>
      <vt:variant>
        <vt:i4>56</vt:i4>
      </vt:variant>
      <vt:variant>
        <vt:i4>0</vt:i4>
      </vt:variant>
      <vt:variant>
        <vt:i4>5</vt:i4>
      </vt:variant>
      <vt:variant>
        <vt:lpwstr/>
      </vt:variant>
      <vt:variant>
        <vt:lpwstr>_Toc285146747</vt:lpwstr>
      </vt:variant>
      <vt:variant>
        <vt:i4>1835060</vt:i4>
      </vt:variant>
      <vt:variant>
        <vt:i4>50</vt:i4>
      </vt:variant>
      <vt:variant>
        <vt:i4>0</vt:i4>
      </vt:variant>
      <vt:variant>
        <vt:i4>5</vt:i4>
      </vt:variant>
      <vt:variant>
        <vt:lpwstr/>
      </vt:variant>
      <vt:variant>
        <vt:lpwstr>_Toc285146746</vt:lpwstr>
      </vt:variant>
      <vt:variant>
        <vt:i4>1835060</vt:i4>
      </vt:variant>
      <vt:variant>
        <vt:i4>44</vt:i4>
      </vt:variant>
      <vt:variant>
        <vt:i4>0</vt:i4>
      </vt:variant>
      <vt:variant>
        <vt:i4>5</vt:i4>
      </vt:variant>
      <vt:variant>
        <vt:lpwstr/>
      </vt:variant>
      <vt:variant>
        <vt:lpwstr>_Toc285146745</vt:lpwstr>
      </vt:variant>
      <vt:variant>
        <vt:i4>1835060</vt:i4>
      </vt:variant>
      <vt:variant>
        <vt:i4>38</vt:i4>
      </vt:variant>
      <vt:variant>
        <vt:i4>0</vt:i4>
      </vt:variant>
      <vt:variant>
        <vt:i4>5</vt:i4>
      </vt:variant>
      <vt:variant>
        <vt:lpwstr/>
      </vt:variant>
      <vt:variant>
        <vt:lpwstr>_Toc285146744</vt:lpwstr>
      </vt:variant>
      <vt:variant>
        <vt:i4>1835060</vt:i4>
      </vt:variant>
      <vt:variant>
        <vt:i4>32</vt:i4>
      </vt:variant>
      <vt:variant>
        <vt:i4>0</vt:i4>
      </vt:variant>
      <vt:variant>
        <vt:i4>5</vt:i4>
      </vt:variant>
      <vt:variant>
        <vt:lpwstr/>
      </vt:variant>
      <vt:variant>
        <vt:lpwstr>_Toc285146743</vt:lpwstr>
      </vt:variant>
      <vt:variant>
        <vt:i4>1835060</vt:i4>
      </vt:variant>
      <vt:variant>
        <vt:i4>26</vt:i4>
      </vt:variant>
      <vt:variant>
        <vt:i4>0</vt:i4>
      </vt:variant>
      <vt:variant>
        <vt:i4>5</vt:i4>
      </vt:variant>
      <vt:variant>
        <vt:lpwstr/>
      </vt:variant>
      <vt:variant>
        <vt:lpwstr>_Toc285146742</vt:lpwstr>
      </vt:variant>
      <vt:variant>
        <vt:i4>1835060</vt:i4>
      </vt:variant>
      <vt:variant>
        <vt:i4>20</vt:i4>
      </vt:variant>
      <vt:variant>
        <vt:i4>0</vt:i4>
      </vt:variant>
      <vt:variant>
        <vt:i4>5</vt:i4>
      </vt:variant>
      <vt:variant>
        <vt:lpwstr/>
      </vt:variant>
      <vt:variant>
        <vt:lpwstr>_Toc285146741</vt:lpwstr>
      </vt:variant>
      <vt:variant>
        <vt:i4>1835060</vt:i4>
      </vt:variant>
      <vt:variant>
        <vt:i4>14</vt:i4>
      </vt:variant>
      <vt:variant>
        <vt:i4>0</vt:i4>
      </vt:variant>
      <vt:variant>
        <vt:i4>5</vt:i4>
      </vt:variant>
      <vt:variant>
        <vt:lpwstr/>
      </vt:variant>
      <vt:variant>
        <vt:lpwstr>_Toc285146740</vt:lpwstr>
      </vt:variant>
      <vt:variant>
        <vt:i4>1769524</vt:i4>
      </vt:variant>
      <vt:variant>
        <vt:i4>8</vt:i4>
      </vt:variant>
      <vt:variant>
        <vt:i4>0</vt:i4>
      </vt:variant>
      <vt:variant>
        <vt:i4>5</vt:i4>
      </vt:variant>
      <vt:variant>
        <vt:lpwstr/>
      </vt:variant>
      <vt:variant>
        <vt:lpwstr>_Toc285146739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 Title</dc:title>
  <dc:subject>Document Subject</dc:subject>
  <dc:creator>Nguyen Duc Tien</dc:creator>
  <cp:keywords/>
  <dc:description>Version 1.0</dc:description>
  <cp:lastModifiedBy>Maru</cp:lastModifiedBy>
  <cp:revision>37</cp:revision>
  <cp:lastPrinted>2008-03-13T11:02:00Z</cp:lastPrinted>
  <dcterms:created xsi:type="dcterms:W3CDTF">2018-12-16T18:26:00Z</dcterms:created>
  <dcterms:modified xsi:type="dcterms:W3CDTF">2018-12-17T04:20:00Z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TC300001821033</vt:lpwstr>
  </property>
  <property fmtid="{D5CDD505-2E9C-101B-9397-08002B2CF9AE}" pid="3" name="Project">
    <vt:lpwstr>Name of Project</vt:lpwstr>
  </property>
</Properties>
</file>