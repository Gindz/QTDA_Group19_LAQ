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05E66CAD" w14:textId="4C715FAE" w:rsidR="00F34A9B" w:rsidRPr="005C397A" w:rsidRDefault="001501A9">
      <w:pPr>
        <w:spacing w:line="240" w:lineRule="auto"/>
        <w:rPr>
          <w:b/>
          <w:i/>
          <w:color w:val="2A62A6"/>
          <w:sz w:val="32"/>
          <w:szCs w:val="32"/>
        </w:rPr>
      </w:pPr>
      <w:r>
        <w:rPr>
          <w:b/>
          <w:i/>
          <w:noProof/>
          <w:color w:val="2A62A6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70755F" wp14:editId="70C23EE0">
                <wp:simplePos x="0" y="0"/>
                <wp:positionH relativeFrom="column">
                  <wp:posOffset>-375920</wp:posOffset>
                </wp:positionH>
                <wp:positionV relativeFrom="paragraph">
                  <wp:posOffset>-122555</wp:posOffset>
                </wp:positionV>
                <wp:extent cx="1653871" cy="762000"/>
                <wp:effectExtent l="0" t="0" r="22860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F0BF96" w14:textId="0E7B720A" w:rsidR="001501A9" w:rsidRDefault="008E6325">
                            <w:pPr>
                              <w:rPr>
                                <w:b/>
                                <w:i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i/>
                                <w:noProof/>
                                <w:color w:val="C00000"/>
                              </w:rPr>
                              <w:drawing>
                                <wp:inline distT="0" distB="0" distL="0" distR="0" wp14:anchorId="30D2A760" wp14:editId="7CE78393">
                                  <wp:extent cx="1466850" cy="664210"/>
                                  <wp:effectExtent l="0" t="0" r="0" b="2540"/>
                                  <wp:docPr id="4" name="Hình ảnh 4" descr="Ảnh có chứa mẫu họa&#10;&#10;Mô tả được tạo với mức tin cậy ca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logo_company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66850" cy="6642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2F0B7E6" w14:textId="77777777" w:rsidR="008E6325" w:rsidRPr="001501A9" w:rsidRDefault="008E6325">
                            <w:pPr>
                              <w:rPr>
                                <w:b/>
                                <w:i/>
                                <w:color w:val="C0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70755F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-29.6pt;margin-top:-9.65pt;width:130.25pt;height:6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" fillcolor="white [3201]" strokeweight=".5pt">
                <v:textbox>
                  <w:txbxContent>
                    <w:p w14:paraId="43F0BF96" w14:textId="0E7B720A" w:rsidR="001501A9" w:rsidRDefault="008E6325">
                      <w:pPr>
                        <w:rPr>
                          <w:b/>
                          <w:i/>
                          <w:color w:val="C00000"/>
                        </w:rPr>
                      </w:pPr>
                      <w:r>
                        <w:rPr>
                          <w:b/>
                          <w:i/>
                          <w:noProof/>
                          <w:color w:val="C00000"/>
                        </w:rPr>
                        <w:drawing>
                          <wp:inline distT="0" distB="0" distL="0" distR="0" wp14:anchorId="30D2A760" wp14:editId="7CE78393">
                            <wp:extent cx="1466850" cy="664210"/>
                            <wp:effectExtent l="0" t="0" r="0" b="2540"/>
                            <wp:docPr id="4" name="Hình ảnh 4" descr="Ảnh có chứa mẫu họa&#10;&#10;Mô tả được tạo với mức tin cậy ca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logo_company.jp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66850" cy="6642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2F0B7E6" w14:textId="77777777" w:rsidR="008E6325" w:rsidRPr="001501A9" w:rsidRDefault="008E6325">
                      <w:pPr>
                        <w:rPr>
                          <w:b/>
                          <w:i/>
                          <w:color w:val="C0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3E3CA56" w14:textId="77777777" w:rsidR="00F34A9B" w:rsidRDefault="00F34A9B">
      <w:pPr>
        <w:rPr>
          <w:i/>
          <w:color w:val="548DD4"/>
          <w:sz w:val="32"/>
          <w:szCs w:val="32"/>
        </w:rPr>
      </w:pPr>
    </w:p>
    <w:p w14:paraId="04D64CDE" w14:textId="77777777" w:rsidR="00F34A9B" w:rsidRDefault="00F34A9B">
      <w:pPr>
        <w:rPr>
          <w:i/>
          <w:color w:val="548DD4"/>
          <w:sz w:val="32"/>
          <w:szCs w:val="32"/>
        </w:rPr>
      </w:pPr>
    </w:p>
    <w:p w14:paraId="2C4F8B6F" w14:textId="77777777" w:rsidR="00A367CF" w:rsidRDefault="00A367CF">
      <w:pPr>
        <w:rPr>
          <w:i/>
          <w:color w:val="548DD4"/>
          <w:sz w:val="32"/>
          <w:szCs w:val="32"/>
        </w:rPr>
      </w:pPr>
    </w:p>
    <w:p w14:paraId="02A4F04D" w14:textId="77777777" w:rsidR="00A367CF" w:rsidRDefault="00A367CF">
      <w:pPr>
        <w:rPr>
          <w:i/>
          <w:color w:val="548DD4"/>
          <w:sz w:val="32"/>
          <w:szCs w:val="32"/>
        </w:rPr>
      </w:pPr>
    </w:p>
    <w:p w14:paraId="0CA37EAF" w14:textId="77777777" w:rsidR="00932976" w:rsidRDefault="00932976">
      <w:pPr>
        <w:rPr>
          <w:i/>
          <w:color w:val="548DD4"/>
          <w:sz w:val="32"/>
          <w:szCs w:val="32"/>
        </w:rPr>
      </w:pPr>
    </w:p>
    <w:p w14:paraId="773FC8B4" w14:textId="77777777" w:rsidR="00A367CF" w:rsidRDefault="00A367CF">
      <w:pPr>
        <w:rPr>
          <w:i/>
          <w:color w:val="548DD4"/>
          <w:sz w:val="32"/>
          <w:szCs w:val="32"/>
        </w:rPr>
      </w:pPr>
    </w:p>
    <w:p w14:paraId="65039D03" w14:textId="5E91D09F" w:rsidR="00F34A9B" w:rsidRPr="009A57EC" w:rsidRDefault="008E6325">
      <w:pPr>
        <w:pBdr>
          <w:bottom w:val="single" w:sz="4" w:space="1" w:color="808080"/>
        </w:pBdr>
        <w:rPr>
          <w:rFonts w:cs="Arial"/>
          <w:b/>
          <w:color w:val="951B13"/>
          <w:sz w:val="58"/>
          <w:szCs w:val="48"/>
        </w:rPr>
      </w:pPr>
      <w:r>
        <w:rPr>
          <w:rFonts w:cs="Arial"/>
          <w:b/>
          <w:color w:val="951B13"/>
          <w:sz w:val="58"/>
          <w:szCs w:val="48"/>
        </w:rPr>
        <w:t>PAKME</w:t>
      </w:r>
    </w:p>
    <w:p w14:paraId="0F5FE940" w14:textId="3F87592F" w:rsidR="00F34A9B" w:rsidRPr="008E6325" w:rsidRDefault="008E6325" w:rsidP="008E6325">
      <w:pPr>
        <w:spacing w:after="80"/>
        <w:rPr>
          <w:rFonts w:ascii="Arial" w:hAnsi="Arial" w:cs="Arial"/>
          <w:b/>
          <w:i/>
          <w:color w:val="951B13"/>
          <w:sz w:val="42"/>
        </w:rPr>
      </w:pPr>
      <w:r>
        <w:rPr>
          <w:b/>
          <w:i/>
          <w:sz w:val="42"/>
        </w:rPr>
        <w:t xml:space="preserve">App </w:t>
      </w:r>
      <w:proofErr w:type="spellStart"/>
      <w:r>
        <w:rPr>
          <w:b/>
          <w:i/>
          <w:sz w:val="42"/>
        </w:rPr>
        <w:t>tìm</w:t>
      </w:r>
      <w:proofErr w:type="spellEnd"/>
      <w:r>
        <w:rPr>
          <w:b/>
          <w:i/>
          <w:sz w:val="42"/>
        </w:rPr>
        <w:t xml:space="preserve"> </w:t>
      </w:r>
      <w:proofErr w:type="spellStart"/>
      <w:r>
        <w:rPr>
          <w:b/>
          <w:i/>
          <w:sz w:val="42"/>
        </w:rPr>
        <w:t>chỗ</w:t>
      </w:r>
      <w:proofErr w:type="spellEnd"/>
      <w:r>
        <w:rPr>
          <w:b/>
          <w:i/>
          <w:sz w:val="42"/>
        </w:rPr>
        <w:t xml:space="preserve"> </w:t>
      </w:r>
      <w:proofErr w:type="spellStart"/>
      <w:r>
        <w:rPr>
          <w:b/>
          <w:i/>
          <w:sz w:val="42"/>
        </w:rPr>
        <w:t>đỗ</w:t>
      </w:r>
      <w:proofErr w:type="spellEnd"/>
      <w:r>
        <w:rPr>
          <w:b/>
          <w:i/>
          <w:sz w:val="42"/>
        </w:rPr>
        <w:t xml:space="preserve"> </w:t>
      </w:r>
      <w:proofErr w:type="spellStart"/>
      <w:r>
        <w:rPr>
          <w:b/>
          <w:i/>
          <w:sz w:val="42"/>
        </w:rPr>
        <w:t>xe</w:t>
      </w:r>
      <w:proofErr w:type="spellEnd"/>
    </w:p>
    <w:p w14:paraId="6D83F9B0" w14:textId="77777777" w:rsidR="00F34A9B" w:rsidRDefault="00F34A9B">
      <w:pPr>
        <w:tabs>
          <w:tab w:val="left" w:pos="6415"/>
        </w:tabs>
      </w:pPr>
    </w:p>
    <w:p w14:paraId="7B0ED30A" w14:textId="77777777" w:rsidR="00F34A9B" w:rsidRDefault="00F34A9B">
      <w:pPr>
        <w:tabs>
          <w:tab w:val="left" w:pos="6415"/>
        </w:tabs>
      </w:pPr>
      <w:r>
        <w:tab/>
      </w:r>
    </w:p>
    <w:p w14:paraId="02C31B73" w14:textId="77777777" w:rsidR="00F34A9B" w:rsidRDefault="00F34A9B"/>
    <w:p w14:paraId="2696DA3F" w14:textId="77777777" w:rsidR="008B4872" w:rsidRDefault="008B4872"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rPr>
          <w:color w:val="951B13"/>
        </w:rPr>
        <w:br w:type="page"/>
      </w:r>
    </w:p>
    <w:p w14:paraId="1200C526" w14:textId="3FD6EE70" w:rsidR="00F34A9B" w:rsidRPr="0017102C" w:rsidRDefault="008E6325">
      <w:pPr>
        <w:pStyle w:val="NormalH"/>
        <w:rPr>
          <w:color w:val="951B13"/>
        </w:rPr>
      </w:pPr>
      <w:r>
        <w:rPr>
          <w:color w:val="951B13"/>
        </w:rPr>
        <w:lastRenderedPageBreak/>
        <w:t>MỤC LỤC</w:t>
      </w:r>
    </w:p>
    <w:p w14:paraId="42980964" w14:textId="77777777" w:rsidR="00F34A9B" w:rsidRDefault="00F34A9B">
      <w:pPr>
        <w:pStyle w:val="Mucluc2"/>
        <w:tabs>
          <w:tab w:val="clear" w:pos="1540"/>
          <w:tab w:val="left" w:pos="-110"/>
          <w:tab w:val="right" w:leader="dot" w:pos="8467"/>
        </w:tabs>
        <w:ind w:left="990" w:firstLine="0"/>
        <w:rPr>
          <w:b/>
          <w:bCs/>
        </w:rPr>
      </w:pPr>
    </w:p>
    <w:p w14:paraId="5DAD0FDA" w14:textId="77777777" w:rsidR="00F34A9B" w:rsidRDefault="00F34A9B">
      <w:pPr>
        <w:pStyle w:val="Mucluc3"/>
      </w:pPr>
      <w:r>
        <w:tab/>
      </w:r>
    </w:p>
    <w:p w14:paraId="691438EC" w14:textId="7A4E20E2" w:rsidR="00AB2031" w:rsidRDefault="00030EB1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hyperlink w:anchor="_Toc527975125" w:history="1">
        <w:r w:rsidR="00AB2031" w:rsidRPr="00695964">
          <w:rPr>
            <w:rStyle w:val="Siuktni"/>
            <w:noProof/>
          </w:rPr>
          <w:t>1.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Siuktni"/>
            <w:noProof/>
          </w:rPr>
          <w:t>Giới thiệu dự án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_Toc527975125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47D8A35B" w14:textId="26D34EF2" w:rsidR="00AB2031" w:rsidRDefault="00C500F5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26" w:history="1">
        <w:r w:rsidR="00AB2031" w:rsidRPr="00695964">
          <w:rPr>
            <w:rStyle w:val="Siuktni"/>
            <w:noProof/>
          </w:rPr>
          <w:t>2.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Siuktni"/>
            <w:noProof/>
          </w:rPr>
          <w:t>Các nhân sự tham gia dự án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_Toc527975126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5CFFA9EE" w14:textId="0F109DF1" w:rsidR="00AB2031" w:rsidRDefault="00C500F5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27" w:history="1">
        <w:r w:rsidR="00AB2031" w:rsidRPr="00695964">
          <w:rPr>
            <w:rStyle w:val="Siuktni"/>
            <w:rFonts w:cs="Tahoma"/>
            <w:noProof/>
          </w:rPr>
          <w:t>2.1.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Siuktni"/>
            <w:noProof/>
          </w:rPr>
          <w:t>Thông tin liên hệ phía khách hàng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_Toc527975127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5727016D" w14:textId="12F8E75A" w:rsidR="00AB2031" w:rsidRDefault="00C500F5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28" w:history="1">
        <w:r w:rsidR="00AB2031" w:rsidRPr="00695964">
          <w:rPr>
            <w:rStyle w:val="Siuktni"/>
            <w:rFonts w:cs="Tahoma"/>
            <w:noProof/>
          </w:rPr>
          <w:t>2.2.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Siuktni"/>
            <w:noProof/>
          </w:rPr>
          <w:t>Thông tin liên hệ phía công ty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_Toc527975128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0E6E9701" w14:textId="5E6AC072" w:rsidR="00AB2031" w:rsidRDefault="00C500F5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29" w:history="1">
        <w:r w:rsidR="00AB2031" w:rsidRPr="00695964">
          <w:rPr>
            <w:rStyle w:val="Siuktni"/>
            <w:rFonts w:cs="Tahoma"/>
            <w:noProof/>
          </w:rPr>
          <w:t>2.3.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Siuktni"/>
            <w:noProof/>
          </w:rPr>
          <w:t>Phân chia vai trò của thành viên dự án và khách hàng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_Toc527975129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43A3C420" w14:textId="3AFABA60" w:rsidR="00AB2031" w:rsidRDefault="00C500F5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30" w:history="1">
        <w:r w:rsidR="00AB2031" w:rsidRPr="00695964">
          <w:rPr>
            <w:rStyle w:val="Siuktni"/>
            <w:noProof/>
          </w:rPr>
          <w:t>3.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Siuktni"/>
            <w:noProof/>
          </w:rPr>
          <w:t>Khảo sát dự án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_Toc527975130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7CA7D364" w14:textId="7AE258DF" w:rsidR="00AB2031" w:rsidRDefault="00C500F5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1" w:history="1">
        <w:r w:rsidR="00AB2031" w:rsidRPr="00695964">
          <w:rPr>
            <w:rStyle w:val="Siuktni"/>
            <w:rFonts w:cs="Tahoma"/>
            <w:noProof/>
          </w:rPr>
          <w:t>3.1.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Siuktni"/>
            <w:noProof/>
          </w:rPr>
          <w:t>Yêu cầu khách hàng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_Toc527975131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4D65A661" w14:textId="6E8C37A6" w:rsidR="00AB2031" w:rsidRDefault="00C500F5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2" w:history="1">
        <w:r w:rsidR="00AB2031" w:rsidRPr="00695964">
          <w:rPr>
            <w:rStyle w:val="Siuktni"/>
            <w:rFonts w:cs="Tahoma"/>
            <w:noProof/>
          </w:rPr>
          <w:t>3.2.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Siuktni"/>
            <w:noProof/>
          </w:rPr>
          <w:t>Mô hình hoạt động hiện thời – nghiệp vụ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_Toc527975132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4FACA53D" w14:textId="0B3F35DF" w:rsidR="00AB2031" w:rsidRDefault="00C500F5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3" w:history="1">
        <w:r w:rsidR="00AB2031" w:rsidRPr="00695964">
          <w:rPr>
            <w:rStyle w:val="Siuktni"/>
            <w:rFonts w:cs="Tahoma"/>
            <w:noProof/>
          </w:rPr>
          <w:t>3.3.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Siuktni"/>
            <w:noProof/>
          </w:rPr>
          <w:t>Mô hình hoạt động dự kiến sau khi áp dụng sản phẩm mới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_Toc527975133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2D4BF25F" w14:textId="4427FC6D" w:rsidR="00AB2031" w:rsidRDefault="00C500F5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4" w:history="1">
        <w:r w:rsidR="00AB2031" w:rsidRPr="00695964">
          <w:rPr>
            <w:rStyle w:val="Siuktni"/>
            <w:rFonts w:cs="Tahoma"/>
            <w:noProof/>
          </w:rPr>
          <w:t>3.4.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Siuktni"/>
            <w:noProof/>
          </w:rPr>
          <w:t>Phân tích ưu điểm/nhược điểm/lợi ích khách hàng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_Toc527975134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559DFEDA" w14:textId="1DE22AAF" w:rsidR="00AB2031" w:rsidRDefault="00C500F5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35" w:history="1">
        <w:r w:rsidR="00AB2031" w:rsidRPr="00695964">
          <w:rPr>
            <w:rStyle w:val="Siuktni"/>
            <w:noProof/>
          </w:rPr>
          <w:t>4.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Siuktni"/>
            <w:noProof/>
          </w:rPr>
          <w:t>Ước lượng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_Toc527975135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2946D0F5" w14:textId="73223958" w:rsidR="00AB2031" w:rsidRDefault="00C500F5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6" w:history="1">
        <w:r w:rsidR="00AB2031" w:rsidRPr="00695964">
          <w:rPr>
            <w:rStyle w:val="Siuktni"/>
            <w:rFonts w:cs="Tahoma"/>
            <w:noProof/>
          </w:rPr>
          <w:t>4.1.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Siuktni"/>
            <w:noProof/>
          </w:rPr>
          <w:t>Ước lượng tính năng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_Toc527975136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1CCAFFBA" w14:textId="36D85197" w:rsidR="00AB2031" w:rsidRDefault="00C500F5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7" w:history="1">
        <w:r w:rsidR="00AB2031" w:rsidRPr="00695964">
          <w:rPr>
            <w:rStyle w:val="Siuktni"/>
            <w:rFonts w:cs="Tahoma"/>
            <w:noProof/>
          </w:rPr>
          <w:t>4.2.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Siuktni"/>
            <w:noProof/>
          </w:rPr>
          <w:t>Ước lượng cách tích hợp hệ thống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_Toc527975137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32C1494E" w14:textId="2E586F82" w:rsidR="00AB2031" w:rsidRDefault="00C500F5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8" w:history="1">
        <w:r w:rsidR="00AB2031" w:rsidRPr="00695964">
          <w:rPr>
            <w:rStyle w:val="Siuktni"/>
            <w:rFonts w:cs="Tahoma"/>
            <w:noProof/>
          </w:rPr>
          <w:t>4.3.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Siuktni"/>
            <w:noProof/>
          </w:rPr>
          <w:t>Ước lượng thời gian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_Toc527975138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3C25FACC" w14:textId="09AAB454" w:rsidR="00AB2031" w:rsidRDefault="00C500F5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9" w:history="1">
        <w:r w:rsidR="00AB2031" w:rsidRPr="00695964">
          <w:rPr>
            <w:rStyle w:val="Siuktni"/>
            <w:rFonts w:cs="Tahoma"/>
            <w:noProof/>
          </w:rPr>
          <w:t>4.4.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Siuktni"/>
            <w:noProof/>
          </w:rPr>
          <w:t>Ước lượng rủi ro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_Toc527975139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18132633" w14:textId="66475019" w:rsidR="00AB2031" w:rsidRDefault="00C500F5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0" w:history="1">
        <w:r w:rsidR="00AB2031" w:rsidRPr="00695964">
          <w:rPr>
            <w:rStyle w:val="Siuktni"/>
            <w:rFonts w:cs="Tahoma"/>
            <w:noProof/>
          </w:rPr>
          <w:t>4.5.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Siuktni"/>
            <w:noProof/>
          </w:rPr>
          <w:t>Xác định các hạng mục kiểm thử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_Toc527975140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31AD2DF2" w14:textId="761D0777" w:rsidR="00AB2031" w:rsidRDefault="00C500F5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1" w:history="1">
        <w:r w:rsidR="00AB2031" w:rsidRPr="00695964">
          <w:rPr>
            <w:rStyle w:val="Siuktni"/>
            <w:rFonts w:cs="Tahoma"/>
            <w:noProof/>
          </w:rPr>
          <w:t>4.6.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Siuktni"/>
            <w:noProof/>
          </w:rPr>
          <w:t>Ước lượng cách thức triển khai/cài đặt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_Toc527975141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5BC87853" w14:textId="2A76D569" w:rsidR="00AB2031" w:rsidRDefault="00C500F5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42" w:history="1">
        <w:r w:rsidR="00AB2031" w:rsidRPr="00695964">
          <w:rPr>
            <w:rStyle w:val="Siuktni"/>
            <w:noProof/>
          </w:rPr>
          <w:t>5.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Siuktni"/>
            <w:noProof/>
          </w:rPr>
          <w:t>Ước lượng giá thành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_Toc527975142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34BCF912" w14:textId="17D28E48" w:rsidR="00AB2031" w:rsidRDefault="00C500F5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43" w:history="1">
        <w:r w:rsidR="00AB2031" w:rsidRPr="00695964">
          <w:rPr>
            <w:rStyle w:val="Siuktni"/>
            <w:noProof/>
          </w:rPr>
          <w:t>6.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Siuktni"/>
            <w:noProof/>
          </w:rPr>
          <w:t>Phân chia các giai đoạn chính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_Toc527975143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50ABF71D" w14:textId="5B7F1743" w:rsidR="00AB2031" w:rsidRDefault="00C500F5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44" w:history="1">
        <w:r w:rsidR="00AB2031" w:rsidRPr="00695964">
          <w:rPr>
            <w:rStyle w:val="Siuktni"/>
            <w:noProof/>
          </w:rPr>
          <w:t>7.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Siuktni"/>
            <w:noProof/>
          </w:rPr>
          <w:t>Phân tích thiết kế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_Toc527975144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7033E9A0" w14:textId="0DE292DD" w:rsidR="00AB2031" w:rsidRDefault="00C500F5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5" w:history="1">
        <w:r w:rsidR="00AB2031" w:rsidRPr="00695964">
          <w:rPr>
            <w:rStyle w:val="Siuktni"/>
            <w:rFonts w:cs="Tahoma"/>
            <w:noProof/>
            <w:lang w:eastAsia="en-US"/>
          </w:rPr>
          <w:t>7.1.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Siuktni"/>
            <w:noProof/>
            <w:lang w:eastAsia="en-US"/>
          </w:rPr>
          <w:t>Mô hình tích hợp phần cứng/phần mềm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_Toc527975145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12969404" w14:textId="7F67CC6E" w:rsidR="00AB2031" w:rsidRDefault="00C500F5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6" w:history="1">
        <w:r w:rsidR="00AB2031" w:rsidRPr="00695964">
          <w:rPr>
            <w:rStyle w:val="Siuktni"/>
            <w:rFonts w:cs="Tahoma"/>
            <w:noProof/>
            <w:lang w:eastAsia="en-US"/>
          </w:rPr>
          <w:t>7.2.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Siuktni"/>
            <w:noProof/>
            <w:lang w:eastAsia="en-US"/>
          </w:rPr>
          <w:t>Giao diện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_Toc527975146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35B91EB7" w14:textId="785BB639" w:rsidR="00AB2031" w:rsidRDefault="00C500F5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7" w:history="1">
        <w:r w:rsidR="00AB2031" w:rsidRPr="00695964">
          <w:rPr>
            <w:rStyle w:val="Siuktni"/>
            <w:rFonts w:cs="Tahoma"/>
            <w:noProof/>
            <w:lang w:eastAsia="en-US"/>
          </w:rPr>
          <w:t>7.3.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Siuktni"/>
            <w:noProof/>
            <w:lang w:eastAsia="en-US"/>
          </w:rPr>
          <w:t>Cơ sở dữ liệu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_Toc527975147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19DC3457" w14:textId="34F44357" w:rsidR="00AB2031" w:rsidRDefault="00C500F5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8" w:history="1">
        <w:r w:rsidR="00AB2031" w:rsidRPr="00695964">
          <w:rPr>
            <w:rStyle w:val="Siuktni"/>
            <w:rFonts w:cs="Tahoma"/>
            <w:noProof/>
            <w:lang w:eastAsia="en-US"/>
          </w:rPr>
          <w:t>7.4.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Siuktni"/>
            <w:noProof/>
            <w:lang w:eastAsia="en-US"/>
          </w:rPr>
          <w:t>Mạng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_Toc527975148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2FD0A9A0" w14:textId="65B9749B" w:rsidR="00AB2031" w:rsidRDefault="00C500F5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9" w:history="1">
        <w:r w:rsidR="00AB2031" w:rsidRPr="00695964">
          <w:rPr>
            <w:rStyle w:val="Siuktni"/>
            <w:rFonts w:cs="Tahoma"/>
            <w:noProof/>
            <w:lang w:eastAsia="en-US"/>
          </w:rPr>
          <w:t>7.5.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Siuktni"/>
            <w:noProof/>
            <w:lang w:eastAsia="en-US"/>
          </w:rPr>
          <w:t>Tương tác người dùng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_Toc527975149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7308258E" w14:textId="322AD2EA" w:rsidR="00AB2031" w:rsidRDefault="00C500F5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50" w:history="1">
        <w:r w:rsidR="00AB2031" w:rsidRPr="00695964">
          <w:rPr>
            <w:rStyle w:val="Siuktni"/>
            <w:rFonts w:cs="Tahoma"/>
            <w:noProof/>
            <w:lang w:eastAsia="en-US"/>
          </w:rPr>
          <w:t>7.6.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Siuktni"/>
            <w:noProof/>
            <w:lang w:eastAsia="en-US"/>
          </w:rPr>
          <w:t>Đặc tả giao diện API (interface)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_Toc527975150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1A95AEE6" w14:textId="18C391C2" w:rsidR="00AB2031" w:rsidRDefault="00C500F5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51" w:history="1">
        <w:r w:rsidR="00AB2031" w:rsidRPr="00695964">
          <w:rPr>
            <w:rStyle w:val="Siuktni"/>
            <w:rFonts w:cs="Tahoma"/>
            <w:noProof/>
            <w:lang w:eastAsia="en-US"/>
          </w:rPr>
          <w:t>7.7.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Siuktni"/>
            <w:noProof/>
            <w:lang w:eastAsia="en-US"/>
          </w:rPr>
          <w:t>Bảo mật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_Toc527975151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7B638033" w14:textId="2C3B7D46" w:rsidR="00AB2031" w:rsidRDefault="00C500F5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52" w:history="1">
        <w:r w:rsidR="00AB2031" w:rsidRPr="00695964">
          <w:rPr>
            <w:rStyle w:val="Siuktni"/>
            <w:rFonts w:cs="Tahoma"/>
            <w:noProof/>
            <w:lang w:eastAsia="en-US"/>
          </w:rPr>
          <w:t>7.8.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Siuktni"/>
            <w:noProof/>
            <w:lang w:eastAsia="en-US"/>
          </w:rPr>
          <w:t>Sao lưu phục hồi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_Toc527975152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333A0BC8" w14:textId="45844B68" w:rsidR="00AB2031" w:rsidRDefault="00C500F5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53" w:history="1">
        <w:r w:rsidR="00AB2031" w:rsidRPr="00695964">
          <w:rPr>
            <w:rStyle w:val="Siuktni"/>
            <w:rFonts w:cs="Tahoma"/>
            <w:noProof/>
            <w:lang w:eastAsia="en-US"/>
          </w:rPr>
          <w:t>7.9.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Siuktni"/>
            <w:noProof/>
            <w:lang w:eastAsia="en-US"/>
          </w:rPr>
          <w:t>Chuyển đổi dữ liệu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_Toc527975153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54E2B6D2" w14:textId="6B3D41A4" w:rsidR="00AB2031" w:rsidRDefault="00C500F5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54" w:history="1">
        <w:r w:rsidR="00AB2031" w:rsidRPr="00695964">
          <w:rPr>
            <w:rStyle w:val="Siuktni"/>
            <w:noProof/>
            <w:lang w:eastAsia="en-US"/>
          </w:rPr>
          <w:t>8.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Siuktni"/>
            <w:noProof/>
            <w:lang w:eastAsia="en-US"/>
          </w:rPr>
          <w:t>Danh mục tài liệu liên quan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_Toc527975154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4BA721B3" w14:textId="26B42C4C" w:rsidR="00727431" w:rsidRDefault="00030EB1" w:rsidP="005F37E7">
      <w:pPr>
        <w:pStyle w:val="Mucluc3"/>
      </w:pPr>
      <w:r>
        <w:rPr>
          <w:rFonts w:eastAsia="Tahoma" w:cs="Tahoma"/>
          <w:u w:val="single"/>
        </w:rPr>
        <w:fldChar w:fldCharType="end"/>
      </w:r>
      <w:r w:rsidR="00F34A9B">
        <w:t xml:space="preserve"> </w:t>
      </w:r>
      <w:r w:rsidR="00727431">
        <w:br w:type="page"/>
      </w:r>
    </w:p>
    <w:p w14:paraId="53F40F1B" w14:textId="104FEFFC" w:rsidR="00727431" w:rsidRPr="009A4C41" w:rsidRDefault="009A4C41" w:rsidP="009A4C41">
      <w:pPr>
        <w:pStyle w:val="NormalH"/>
        <w:rPr>
          <w:color w:val="951B13"/>
        </w:rPr>
      </w:pPr>
      <w:r w:rsidRPr="009A4C41">
        <w:rPr>
          <w:color w:val="951B13"/>
        </w:rPr>
        <w:lastRenderedPageBreak/>
        <w:t>Phiên bản tài liệu</w:t>
      </w:r>
    </w:p>
    <w:tbl>
      <w:tblPr>
        <w:tblStyle w:val="BangLi1Nhat-Nhnmanh2"/>
        <w:tblW w:w="8730" w:type="dxa"/>
        <w:tblLayout w:type="fixed"/>
        <w:tblLook w:val="00A0" w:firstRow="1" w:lastRow="0" w:firstColumn="1" w:lastColumn="0" w:noHBand="0" w:noVBand="0"/>
      </w:tblPr>
      <w:tblGrid>
        <w:gridCol w:w="1495"/>
        <w:gridCol w:w="3095"/>
        <w:gridCol w:w="1148"/>
        <w:gridCol w:w="1552"/>
        <w:gridCol w:w="1440"/>
      </w:tblGrid>
      <w:tr w:rsidR="009A4C41" w:rsidRPr="009A4C41" w14:paraId="7CC174B3" w14:textId="77777777" w:rsidTr="009A4C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207FA84" w14:textId="77777777" w:rsidR="00727431" w:rsidRPr="009A4C41" w:rsidRDefault="00727431" w:rsidP="00967197">
            <w:proofErr w:type="spellStart"/>
            <w:r w:rsidRPr="009A4C41">
              <w:t>Ngày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lập</w:t>
            </w:r>
            <w:proofErr w:type="spellEnd"/>
          </w:p>
        </w:tc>
        <w:tc>
          <w:tcPr>
            <w:tcW w:w="3095" w:type="dxa"/>
          </w:tcPr>
          <w:p w14:paraId="77227211" w14:textId="77777777" w:rsidR="00727431" w:rsidRPr="009A4C41" w:rsidRDefault="00727431" w:rsidP="009671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napToGrid w:val="0"/>
              </w:rPr>
            </w:pPr>
            <w:proofErr w:type="spellStart"/>
            <w:r w:rsidRPr="009A4C41">
              <w:rPr>
                <w:snapToGrid w:val="0"/>
              </w:rPr>
              <w:t>Mô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tả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thay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đổi</w:t>
            </w:r>
            <w:proofErr w:type="spellEnd"/>
          </w:p>
        </w:tc>
        <w:tc>
          <w:tcPr>
            <w:tcW w:w="1148" w:type="dxa"/>
          </w:tcPr>
          <w:p w14:paraId="7F7EE764" w14:textId="77777777" w:rsidR="00727431" w:rsidRPr="009A4C41" w:rsidRDefault="00727431" w:rsidP="009671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Phiên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bản</w:t>
            </w:r>
            <w:proofErr w:type="spellEnd"/>
          </w:p>
        </w:tc>
        <w:tc>
          <w:tcPr>
            <w:tcW w:w="1552" w:type="dxa"/>
          </w:tcPr>
          <w:p w14:paraId="427FD2DA" w14:textId="77777777" w:rsidR="00727431" w:rsidRPr="009A4C41" w:rsidRDefault="00727431" w:rsidP="009671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Người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lập</w:t>
            </w:r>
            <w:proofErr w:type="spellEnd"/>
          </w:p>
        </w:tc>
        <w:tc>
          <w:tcPr>
            <w:tcW w:w="1440" w:type="dxa"/>
          </w:tcPr>
          <w:p w14:paraId="3CC8C1D9" w14:textId="77777777" w:rsidR="00727431" w:rsidRPr="009A4C41" w:rsidRDefault="00727431" w:rsidP="009671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Người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duyệt</w:t>
            </w:r>
            <w:proofErr w:type="spellEnd"/>
          </w:p>
        </w:tc>
      </w:tr>
      <w:tr w:rsidR="009A4C41" w:rsidRPr="009A4C41" w14:paraId="2FA6E50C" w14:textId="77777777" w:rsidTr="009A4C41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4A6F32F" w14:textId="66D906E6" w:rsidR="00727431" w:rsidRPr="009A4C41" w:rsidRDefault="008E6325" w:rsidP="00967197">
            <w:r>
              <w:t>17/12/2018</w:t>
            </w:r>
          </w:p>
        </w:tc>
        <w:tc>
          <w:tcPr>
            <w:tcW w:w="3095" w:type="dxa"/>
          </w:tcPr>
          <w:p w14:paraId="33CC2B2A" w14:textId="38DE7830" w:rsidR="00727431" w:rsidRPr="009A4C41" w:rsidRDefault="008E6325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Bản</w:t>
            </w:r>
            <w:proofErr w:type="spellEnd"/>
            <w:r>
              <w:t xml:space="preserve"> demo</w:t>
            </w:r>
          </w:p>
        </w:tc>
        <w:tc>
          <w:tcPr>
            <w:tcW w:w="1148" w:type="dxa"/>
          </w:tcPr>
          <w:p w14:paraId="3AA0C2F9" w14:textId="4E0492E2" w:rsidR="00727431" w:rsidRPr="009A4C41" w:rsidRDefault="008E6325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5F5B85">
              <w:t>.</w:t>
            </w:r>
            <w:r>
              <w:t>0</w:t>
            </w:r>
          </w:p>
        </w:tc>
        <w:tc>
          <w:tcPr>
            <w:tcW w:w="1552" w:type="dxa"/>
          </w:tcPr>
          <w:p w14:paraId="4464A6B2" w14:textId="68D6D4C3" w:rsidR="00727431" w:rsidRPr="009A4C41" w:rsidRDefault="008E6325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Đỗ</w:t>
            </w:r>
            <w:proofErr w:type="spellEnd"/>
            <w:r>
              <w:t xml:space="preserve"> </w:t>
            </w:r>
            <w:proofErr w:type="spellStart"/>
            <w:r>
              <w:t>Thiện</w:t>
            </w:r>
            <w:proofErr w:type="spellEnd"/>
            <w:r>
              <w:t xml:space="preserve"> Quang</w:t>
            </w:r>
          </w:p>
        </w:tc>
        <w:tc>
          <w:tcPr>
            <w:tcW w:w="1440" w:type="dxa"/>
          </w:tcPr>
          <w:p w14:paraId="645BC524" w14:textId="53567A08" w:rsidR="00727431" w:rsidRPr="009A4C41" w:rsidRDefault="008E6325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Tùng</w:t>
            </w:r>
            <w:proofErr w:type="spellEnd"/>
            <w:r>
              <w:t xml:space="preserve"> </w:t>
            </w:r>
            <w:proofErr w:type="spellStart"/>
            <w:r>
              <w:t>Lâm</w:t>
            </w:r>
            <w:proofErr w:type="spellEnd"/>
          </w:p>
        </w:tc>
      </w:tr>
      <w:tr w:rsidR="009A4C41" w:rsidRPr="009A4C41" w14:paraId="39FEF1C1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0ADD793" w14:textId="3F7F8880" w:rsidR="00727431" w:rsidRPr="009A4C41" w:rsidRDefault="00727431" w:rsidP="00967197"/>
        </w:tc>
        <w:tc>
          <w:tcPr>
            <w:tcW w:w="3095" w:type="dxa"/>
          </w:tcPr>
          <w:p w14:paraId="1833F08E" w14:textId="3CD12B86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1BA03C5F" w14:textId="4DEE9FF6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D38D89C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8DAB92E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55EA5D4F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48D3D01" w14:textId="1AA461A8" w:rsidR="00727431" w:rsidRPr="009A4C41" w:rsidRDefault="00727431" w:rsidP="00967197"/>
        </w:tc>
        <w:tc>
          <w:tcPr>
            <w:tcW w:w="3095" w:type="dxa"/>
          </w:tcPr>
          <w:p w14:paraId="3969F235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07DA07D" w14:textId="0A76113A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E82AEF4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567EB4C9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487E2E70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1B0A74D2" w14:textId="77777777" w:rsidR="00727431" w:rsidRPr="009A4C41" w:rsidRDefault="00727431" w:rsidP="00967197"/>
        </w:tc>
        <w:tc>
          <w:tcPr>
            <w:tcW w:w="3095" w:type="dxa"/>
          </w:tcPr>
          <w:p w14:paraId="7B305CF3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096ACD1E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14BAEAB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F78CDDC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5B920AE7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BC85D66" w14:textId="77777777" w:rsidR="00727431" w:rsidRPr="009A4C41" w:rsidRDefault="00727431" w:rsidP="00967197"/>
        </w:tc>
        <w:tc>
          <w:tcPr>
            <w:tcW w:w="3095" w:type="dxa"/>
          </w:tcPr>
          <w:p w14:paraId="40B3DC4F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F179CC3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7E5CB6A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5B994E6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1899197D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CB92779" w14:textId="77777777" w:rsidR="00727431" w:rsidRPr="009A4C41" w:rsidRDefault="00727431" w:rsidP="00967197"/>
        </w:tc>
        <w:tc>
          <w:tcPr>
            <w:tcW w:w="3095" w:type="dxa"/>
          </w:tcPr>
          <w:p w14:paraId="362C017C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5141B22F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05DA17E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309589C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BB1F9BC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4738875" w14:textId="77777777" w:rsidR="00727431" w:rsidRPr="009A4C41" w:rsidRDefault="00727431" w:rsidP="00967197"/>
        </w:tc>
        <w:tc>
          <w:tcPr>
            <w:tcW w:w="3095" w:type="dxa"/>
          </w:tcPr>
          <w:p w14:paraId="1F46DC41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7C7C64BA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B313FD6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B6ACFC8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7EDE967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5C65F1D" w14:textId="77777777" w:rsidR="00727431" w:rsidRPr="009A4C41" w:rsidRDefault="00727431" w:rsidP="00967197"/>
        </w:tc>
        <w:tc>
          <w:tcPr>
            <w:tcW w:w="3095" w:type="dxa"/>
          </w:tcPr>
          <w:p w14:paraId="663BAFC1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1AD25F40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139CCF74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1CF4746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6E114908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D1FC4E6" w14:textId="77777777" w:rsidR="00727431" w:rsidRPr="009A4C41" w:rsidRDefault="00727431" w:rsidP="00967197"/>
        </w:tc>
        <w:tc>
          <w:tcPr>
            <w:tcW w:w="3095" w:type="dxa"/>
          </w:tcPr>
          <w:p w14:paraId="56D18A07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FA92155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6709E35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9723969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3D4096D7" w14:textId="77777777" w:rsidTr="009A4C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82BBA95" w14:textId="77777777" w:rsidR="00727431" w:rsidRPr="009A4C41" w:rsidRDefault="00727431" w:rsidP="00967197"/>
        </w:tc>
        <w:tc>
          <w:tcPr>
            <w:tcW w:w="3095" w:type="dxa"/>
          </w:tcPr>
          <w:p w14:paraId="30A1B794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70C6D40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2C80AD7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F54A4BD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8AF8ED9" w14:textId="77777777" w:rsidR="00F34A9B" w:rsidRDefault="00F34A9B" w:rsidP="005F37E7">
      <w:pPr>
        <w:pStyle w:val="Mucluc3"/>
        <w:sectPr w:rsidR="00F34A9B" w:rsidSect="00DB0353">
          <w:headerReference w:type="default" r:id="rId9"/>
          <w:footerReference w:type="default" r:id="rId10"/>
          <w:footerReference w:type="first" r:id="rId11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/>
          <w:titlePg/>
          <w:docGrid w:linePitch="360"/>
        </w:sectPr>
      </w:pPr>
    </w:p>
    <w:p w14:paraId="65C4AB10" w14:textId="600AE55C" w:rsidR="008410A0" w:rsidRDefault="00A62F4F" w:rsidP="008410A0">
      <w:pPr>
        <w:pStyle w:val="u1"/>
      </w:pPr>
      <w:bookmarkStart w:id="0" w:name="_Toc527975125"/>
      <w:proofErr w:type="spellStart"/>
      <w:r>
        <w:lastRenderedPageBreak/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0"/>
      <w:proofErr w:type="spellEnd"/>
    </w:p>
    <w:p w14:paraId="1D0DE2F3" w14:textId="384790D8" w:rsidR="00587AEE" w:rsidRDefault="004B2711" w:rsidP="00587AE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Đỗ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trong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vòng</w:t>
      </w:r>
      <w:proofErr w:type="spellEnd"/>
      <w:r>
        <w:rPr>
          <w:sz w:val="24"/>
          <w:szCs w:val="24"/>
        </w:rPr>
        <w:t xml:space="preserve"> “1 </w:t>
      </w:r>
      <w:proofErr w:type="spellStart"/>
      <w:r>
        <w:rPr>
          <w:sz w:val="24"/>
          <w:szCs w:val="24"/>
        </w:rPr>
        <w:t>nốt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nhạc</w:t>
      </w:r>
      <w:proofErr w:type="spellEnd"/>
      <w:r>
        <w:rPr>
          <w:sz w:val="24"/>
          <w:szCs w:val="24"/>
        </w:rPr>
        <w:t>”.</w:t>
      </w:r>
    </w:p>
    <w:p w14:paraId="0E2FB5D3" w14:textId="4F179DDD" w:rsidR="004B2711" w:rsidRDefault="004B2711" w:rsidP="00587AE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Bạn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không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còn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phải</w:t>
      </w:r>
      <w:proofErr w:type="spellEnd"/>
      <w:r>
        <w:rPr>
          <w:sz w:val="24"/>
          <w:szCs w:val="24"/>
        </w:rPr>
        <w:t xml:space="preserve"> lo </w:t>
      </w:r>
      <w:proofErr w:type="spellStart"/>
      <w:r>
        <w:rPr>
          <w:sz w:val="24"/>
          <w:szCs w:val="24"/>
        </w:rPr>
        <w:t>chạy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loanh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quanh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thành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phố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tìm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bãi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đỗ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còn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chỗ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trống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không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phải</w:t>
      </w:r>
      <w:proofErr w:type="spellEnd"/>
      <w:r>
        <w:rPr>
          <w:sz w:val="24"/>
          <w:szCs w:val="24"/>
        </w:rPr>
        <w:t xml:space="preserve"> lo </w:t>
      </w:r>
      <w:proofErr w:type="spellStart"/>
      <w:r>
        <w:rPr>
          <w:sz w:val="24"/>
          <w:szCs w:val="24"/>
        </w:rPr>
        <w:t>lắng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vì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đỗ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định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không</w:t>
      </w:r>
      <w:proofErr w:type="spellEnd"/>
      <w:r>
        <w:rPr>
          <w:sz w:val="24"/>
          <w:szCs w:val="24"/>
        </w:rPr>
        <w:t xml:space="preserve"> lo </w:t>
      </w:r>
      <w:proofErr w:type="spellStart"/>
      <w:r>
        <w:rPr>
          <w:sz w:val="24"/>
          <w:szCs w:val="24"/>
        </w:rPr>
        <w:t>sợ</w:t>
      </w:r>
      <w:proofErr w:type="spellEnd"/>
      <w:r>
        <w:rPr>
          <w:sz w:val="24"/>
          <w:szCs w:val="24"/>
        </w:rPr>
        <w:t xml:space="preserve"> chi </w:t>
      </w:r>
      <w:proofErr w:type="spellStart"/>
      <w:r>
        <w:rPr>
          <w:sz w:val="24"/>
          <w:szCs w:val="24"/>
        </w:rPr>
        <w:t>phí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không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phải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dùng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chiêu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mở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đèn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khẩn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cấp</w:t>
      </w:r>
      <w:proofErr w:type="spellEnd"/>
      <w:r>
        <w:rPr>
          <w:sz w:val="24"/>
          <w:szCs w:val="24"/>
        </w:rPr>
        <w:t xml:space="preserve"> hay </w:t>
      </w:r>
      <w:proofErr w:type="spellStart"/>
      <w:r>
        <w:rPr>
          <w:sz w:val="24"/>
          <w:szCs w:val="24"/>
        </w:rPr>
        <w:t>mở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cốp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đậu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định</w:t>
      </w:r>
      <w:proofErr w:type="spellEnd"/>
      <w:r>
        <w:rPr>
          <w:sz w:val="24"/>
          <w:szCs w:val="24"/>
        </w:rPr>
        <w:t>.</w:t>
      </w:r>
      <w:r w:rsidR="00F261E7">
        <w:rPr>
          <w:sz w:val="24"/>
          <w:szCs w:val="24"/>
        </w:rPr>
        <w:t xml:space="preserve"> </w:t>
      </w:r>
      <w:proofErr w:type="spellStart"/>
      <w:r w:rsidR="00F261E7">
        <w:rPr>
          <w:sz w:val="24"/>
          <w:szCs w:val="24"/>
        </w:rPr>
        <w:t>Với</w:t>
      </w:r>
      <w:proofErr w:type="spellEnd"/>
      <w:r w:rsidR="00F261E7">
        <w:rPr>
          <w:sz w:val="24"/>
          <w:szCs w:val="24"/>
        </w:rPr>
        <w:t xml:space="preserve"> </w:t>
      </w:r>
      <w:proofErr w:type="spellStart"/>
      <w:r w:rsidR="00F261E7">
        <w:rPr>
          <w:sz w:val="24"/>
          <w:szCs w:val="24"/>
        </w:rPr>
        <w:t>PakM</w:t>
      </w:r>
      <w:r>
        <w:rPr>
          <w:sz w:val="24"/>
          <w:szCs w:val="24"/>
        </w:rPr>
        <w:t>e</w:t>
      </w:r>
      <w:proofErr w:type="spellEnd"/>
      <w:r w:rsidR="00F261E7">
        <w:rPr>
          <w:sz w:val="24"/>
          <w:szCs w:val="24"/>
        </w:rPr>
        <w:t xml:space="preserve"> </w:t>
      </w:r>
      <w:proofErr w:type="spellStart"/>
      <w:r w:rsidR="00F261E7">
        <w:rPr>
          <w:sz w:val="24"/>
          <w:szCs w:val="24"/>
        </w:rPr>
        <w:t>bạn</w:t>
      </w:r>
      <w:proofErr w:type="spellEnd"/>
      <w:r w:rsidR="00F261E7">
        <w:rPr>
          <w:sz w:val="24"/>
          <w:szCs w:val="24"/>
        </w:rPr>
        <w:t xml:space="preserve"> </w:t>
      </w:r>
      <w:proofErr w:type="spellStart"/>
      <w:r w:rsidR="00F261E7">
        <w:rPr>
          <w:sz w:val="24"/>
          <w:szCs w:val="24"/>
        </w:rPr>
        <w:t>chỉ</w:t>
      </w:r>
      <w:proofErr w:type="spellEnd"/>
      <w:r w:rsidR="00F261E7">
        <w:rPr>
          <w:sz w:val="24"/>
          <w:szCs w:val="24"/>
        </w:rPr>
        <w:t xml:space="preserve"> </w:t>
      </w:r>
      <w:proofErr w:type="spellStart"/>
      <w:r w:rsidR="00F261E7">
        <w:rPr>
          <w:sz w:val="24"/>
          <w:szCs w:val="24"/>
        </w:rPr>
        <w:t>cần</w:t>
      </w:r>
      <w:proofErr w:type="spellEnd"/>
      <w:r w:rsidR="00F261E7">
        <w:rPr>
          <w:sz w:val="24"/>
          <w:szCs w:val="24"/>
        </w:rPr>
        <w:t xml:space="preserve"> </w:t>
      </w:r>
      <w:proofErr w:type="spellStart"/>
      <w:r w:rsidR="00F261E7">
        <w:rPr>
          <w:sz w:val="24"/>
          <w:szCs w:val="24"/>
        </w:rPr>
        <w:t>nhập</w:t>
      </w:r>
      <w:proofErr w:type="spellEnd"/>
      <w:r w:rsidR="00F261E7">
        <w:rPr>
          <w:sz w:val="24"/>
          <w:szCs w:val="24"/>
        </w:rPr>
        <w:t xml:space="preserve"> </w:t>
      </w:r>
      <w:proofErr w:type="spellStart"/>
      <w:r w:rsidR="00F261E7">
        <w:rPr>
          <w:sz w:val="24"/>
          <w:szCs w:val="24"/>
        </w:rPr>
        <w:t>điểm</w:t>
      </w:r>
      <w:proofErr w:type="spellEnd"/>
      <w:r w:rsidR="00F261E7">
        <w:rPr>
          <w:sz w:val="24"/>
          <w:szCs w:val="24"/>
        </w:rPr>
        <w:t xml:space="preserve"> </w:t>
      </w:r>
      <w:proofErr w:type="spellStart"/>
      <w:r w:rsidR="00F261E7">
        <w:rPr>
          <w:sz w:val="24"/>
          <w:szCs w:val="24"/>
        </w:rPr>
        <w:t>đến</w:t>
      </w:r>
      <w:proofErr w:type="spellEnd"/>
      <w:r w:rsidR="00F261E7">
        <w:rPr>
          <w:sz w:val="24"/>
          <w:szCs w:val="24"/>
        </w:rPr>
        <w:t xml:space="preserve">, </w:t>
      </w:r>
      <w:proofErr w:type="spellStart"/>
      <w:r w:rsidR="00F261E7">
        <w:rPr>
          <w:sz w:val="24"/>
          <w:szCs w:val="24"/>
        </w:rPr>
        <w:t>PakMe</w:t>
      </w:r>
      <w:proofErr w:type="spellEnd"/>
      <w:r w:rsidR="00F261E7">
        <w:rPr>
          <w:sz w:val="24"/>
          <w:szCs w:val="24"/>
        </w:rPr>
        <w:t xml:space="preserve"> </w:t>
      </w:r>
      <w:proofErr w:type="spellStart"/>
      <w:r w:rsidR="00F261E7">
        <w:rPr>
          <w:sz w:val="24"/>
          <w:szCs w:val="24"/>
        </w:rPr>
        <w:t>sẽ</w:t>
      </w:r>
      <w:proofErr w:type="spellEnd"/>
      <w:r w:rsidR="00F261E7">
        <w:rPr>
          <w:sz w:val="24"/>
          <w:szCs w:val="24"/>
        </w:rPr>
        <w:t xml:space="preserve"> </w:t>
      </w:r>
      <w:proofErr w:type="spellStart"/>
      <w:r w:rsidR="00F261E7">
        <w:rPr>
          <w:sz w:val="24"/>
          <w:szCs w:val="24"/>
        </w:rPr>
        <w:t>cung</w:t>
      </w:r>
      <w:proofErr w:type="spellEnd"/>
      <w:r w:rsidR="00F261E7">
        <w:rPr>
          <w:sz w:val="24"/>
          <w:szCs w:val="24"/>
        </w:rPr>
        <w:t xml:space="preserve"> </w:t>
      </w:r>
      <w:proofErr w:type="spellStart"/>
      <w:r w:rsidR="00F261E7">
        <w:rPr>
          <w:sz w:val="24"/>
          <w:szCs w:val="24"/>
        </w:rPr>
        <w:t>cấp</w:t>
      </w:r>
      <w:proofErr w:type="spellEnd"/>
      <w:r w:rsidR="00F261E7">
        <w:rPr>
          <w:sz w:val="24"/>
          <w:szCs w:val="24"/>
        </w:rPr>
        <w:t xml:space="preserve"> chi </w:t>
      </w:r>
      <w:proofErr w:type="spellStart"/>
      <w:r w:rsidR="00F261E7">
        <w:rPr>
          <w:sz w:val="24"/>
          <w:szCs w:val="24"/>
        </w:rPr>
        <w:t>tiết</w:t>
      </w:r>
      <w:proofErr w:type="spellEnd"/>
      <w:r w:rsidR="00F261E7">
        <w:rPr>
          <w:sz w:val="24"/>
          <w:szCs w:val="24"/>
        </w:rPr>
        <w:t xml:space="preserve"> </w:t>
      </w:r>
      <w:proofErr w:type="spellStart"/>
      <w:r w:rsidR="00F261E7">
        <w:rPr>
          <w:sz w:val="24"/>
          <w:szCs w:val="24"/>
        </w:rPr>
        <w:t>về</w:t>
      </w:r>
      <w:proofErr w:type="spellEnd"/>
      <w:r w:rsidR="00F261E7">
        <w:rPr>
          <w:sz w:val="24"/>
          <w:szCs w:val="24"/>
        </w:rPr>
        <w:t xml:space="preserve"> </w:t>
      </w:r>
      <w:proofErr w:type="spellStart"/>
      <w:r w:rsidR="00F261E7">
        <w:rPr>
          <w:sz w:val="24"/>
          <w:szCs w:val="24"/>
        </w:rPr>
        <w:t>nơi</w:t>
      </w:r>
      <w:proofErr w:type="spellEnd"/>
      <w:r w:rsidR="00F261E7">
        <w:rPr>
          <w:sz w:val="24"/>
          <w:szCs w:val="24"/>
        </w:rPr>
        <w:t xml:space="preserve"> </w:t>
      </w:r>
      <w:proofErr w:type="spellStart"/>
      <w:r w:rsidR="00F261E7">
        <w:rPr>
          <w:sz w:val="24"/>
          <w:szCs w:val="24"/>
        </w:rPr>
        <w:t>đậu</w:t>
      </w:r>
      <w:proofErr w:type="spellEnd"/>
      <w:r w:rsidR="00F261E7">
        <w:rPr>
          <w:sz w:val="24"/>
          <w:szCs w:val="24"/>
        </w:rPr>
        <w:t xml:space="preserve"> </w:t>
      </w:r>
      <w:proofErr w:type="spellStart"/>
      <w:r w:rsidR="00F261E7">
        <w:rPr>
          <w:sz w:val="24"/>
          <w:szCs w:val="24"/>
        </w:rPr>
        <w:t>xe</w:t>
      </w:r>
      <w:proofErr w:type="spellEnd"/>
      <w:r w:rsidR="00F261E7">
        <w:rPr>
          <w:sz w:val="24"/>
          <w:szCs w:val="24"/>
        </w:rPr>
        <w:t xml:space="preserve"> </w:t>
      </w:r>
      <w:proofErr w:type="spellStart"/>
      <w:r w:rsidR="00F261E7">
        <w:rPr>
          <w:sz w:val="24"/>
          <w:szCs w:val="24"/>
        </w:rPr>
        <w:t>gần</w:t>
      </w:r>
      <w:proofErr w:type="spellEnd"/>
      <w:r w:rsidR="00F261E7">
        <w:rPr>
          <w:sz w:val="24"/>
          <w:szCs w:val="24"/>
        </w:rPr>
        <w:t xml:space="preserve"> </w:t>
      </w:r>
      <w:proofErr w:type="spellStart"/>
      <w:r w:rsidR="00F261E7">
        <w:rPr>
          <w:sz w:val="24"/>
          <w:szCs w:val="24"/>
        </w:rPr>
        <w:t>nhất</w:t>
      </w:r>
      <w:proofErr w:type="spellEnd"/>
      <w:r>
        <w:rPr>
          <w:sz w:val="24"/>
          <w:szCs w:val="24"/>
        </w:rPr>
        <w:t>.</w:t>
      </w:r>
    </w:p>
    <w:p w14:paraId="28B31580" w14:textId="4EA804C5" w:rsidR="004B2711" w:rsidRDefault="004B2711" w:rsidP="00587AE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Nhữ</w:t>
      </w:r>
      <w:r w:rsidR="00F261E7">
        <w:rPr>
          <w:sz w:val="24"/>
          <w:szCs w:val="24"/>
        </w:rPr>
        <w:t>ng</w:t>
      </w:r>
      <w:proofErr w:type="spellEnd"/>
      <w:r w:rsidR="00F261E7">
        <w:rPr>
          <w:sz w:val="24"/>
          <w:szCs w:val="24"/>
        </w:rPr>
        <w:t xml:space="preserve"> </w:t>
      </w:r>
      <w:proofErr w:type="spellStart"/>
      <w:r w:rsidR="00F261E7">
        <w:rPr>
          <w:sz w:val="24"/>
          <w:szCs w:val="24"/>
        </w:rPr>
        <w:t>tính</w:t>
      </w:r>
      <w:proofErr w:type="spellEnd"/>
      <w:r w:rsidR="00F261E7">
        <w:rPr>
          <w:sz w:val="24"/>
          <w:szCs w:val="24"/>
        </w:rPr>
        <w:t xml:space="preserve"> </w:t>
      </w:r>
      <w:proofErr w:type="spellStart"/>
      <w:r w:rsidR="00F261E7">
        <w:rPr>
          <w:sz w:val="24"/>
          <w:szCs w:val="24"/>
        </w:rPr>
        <w:t>năng</w:t>
      </w:r>
      <w:proofErr w:type="spellEnd"/>
      <w:r w:rsidR="00F261E7">
        <w:rPr>
          <w:sz w:val="24"/>
          <w:szCs w:val="24"/>
        </w:rPr>
        <w:t xml:space="preserve"> </w:t>
      </w:r>
      <w:proofErr w:type="spellStart"/>
      <w:r w:rsidR="00F261E7">
        <w:rPr>
          <w:sz w:val="24"/>
          <w:szCs w:val="24"/>
        </w:rPr>
        <w:t>mà</w:t>
      </w:r>
      <w:proofErr w:type="spellEnd"/>
      <w:r w:rsidR="00F261E7">
        <w:rPr>
          <w:sz w:val="24"/>
          <w:szCs w:val="24"/>
        </w:rPr>
        <w:t xml:space="preserve"> </w:t>
      </w:r>
      <w:proofErr w:type="spellStart"/>
      <w:r w:rsidR="00F261E7">
        <w:rPr>
          <w:sz w:val="24"/>
          <w:szCs w:val="24"/>
        </w:rPr>
        <w:t>PakM</w:t>
      </w:r>
      <w:r>
        <w:rPr>
          <w:sz w:val="24"/>
          <w:szCs w:val="24"/>
        </w:rPr>
        <w:t>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lại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như</w:t>
      </w:r>
      <w:proofErr w:type="spellEnd"/>
      <w:r>
        <w:rPr>
          <w:sz w:val="24"/>
          <w:szCs w:val="24"/>
        </w:rPr>
        <w:t xml:space="preserve"> :</w:t>
      </w:r>
      <w:proofErr w:type="gramEnd"/>
    </w:p>
    <w:p w14:paraId="10EBA8F8" w14:textId="5D7BBBE6" w:rsidR="004B2711" w:rsidRDefault="004B2711" w:rsidP="004B2711">
      <w:pPr>
        <w:pStyle w:val="oancuaDanhsach"/>
        <w:numPr>
          <w:ilvl w:val="0"/>
          <w:numId w:val="3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Tìm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kiếm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bãi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đỗ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xe</w:t>
      </w:r>
      <w:proofErr w:type="spellEnd"/>
    </w:p>
    <w:p w14:paraId="6EE44722" w14:textId="63498DA0" w:rsidR="004B2711" w:rsidRDefault="004B2711" w:rsidP="004B2711">
      <w:pPr>
        <w:pStyle w:val="oancuaDanhsach"/>
        <w:numPr>
          <w:ilvl w:val="0"/>
          <w:numId w:val="3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Hiển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tin </w:t>
      </w:r>
      <w:proofErr w:type="spellStart"/>
      <w:r>
        <w:rPr>
          <w:sz w:val="24"/>
          <w:szCs w:val="24"/>
        </w:rPr>
        <w:t>bãi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đỗ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xe</w:t>
      </w:r>
      <w:proofErr w:type="spellEnd"/>
    </w:p>
    <w:p w14:paraId="17CB2013" w14:textId="39824866" w:rsidR="004B2711" w:rsidRDefault="004B2711" w:rsidP="004B2711">
      <w:pPr>
        <w:pStyle w:val="oancuaDanhsach"/>
        <w:numPr>
          <w:ilvl w:val="0"/>
          <w:numId w:val="3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Chỉ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đường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bãi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đỗ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xe</w:t>
      </w:r>
      <w:proofErr w:type="spellEnd"/>
    </w:p>
    <w:p w14:paraId="56203098" w14:textId="6A905C82" w:rsidR="006051DC" w:rsidRDefault="006051DC" w:rsidP="004B2711">
      <w:pPr>
        <w:pStyle w:val="oancuaDanhsach"/>
        <w:numPr>
          <w:ilvl w:val="0"/>
          <w:numId w:val="3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Tích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hợp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cộng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đồng</w:t>
      </w:r>
      <w:proofErr w:type="spellEnd"/>
      <w:r>
        <w:rPr>
          <w:sz w:val="24"/>
          <w:szCs w:val="24"/>
        </w:rPr>
        <w:t xml:space="preserve">: user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thêm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địa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điểm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phản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hồi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về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địa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điểm</w:t>
      </w:r>
      <w:proofErr w:type="spellEnd"/>
    </w:p>
    <w:p w14:paraId="13331FA2" w14:textId="671450AE" w:rsidR="006051DC" w:rsidRDefault="006051DC" w:rsidP="006051DC">
      <w:pPr>
        <w:pStyle w:val="oancuaDanhsach"/>
        <w:numPr>
          <w:ilvl w:val="0"/>
          <w:numId w:val="3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Hỗ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đặt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trước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chỗ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bằng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điện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LaqPay</w:t>
      </w:r>
      <w:proofErr w:type="spellEnd"/>
    </w:p>
    <w:p w14:paraId="11681674" w14:textId="0CF91F3E" w:rsidR="006051DC" w:rsidRPr="006051DC" w:rsidRDefault="006051DC" w:rsidP="006051DC">
      <w:pPr>
        <w:pStyle w:val="oancuaDanhsach"/>
        <w:numPr>
          <w:ilvl w:val="0"/>
          <w:numId w:val="3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Nhường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chỗ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người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khác</w:t>
      </w:r>
      <w:proofErr w:type="spellEnd"/>
    </w:p>
    <w:p w14:paraId="159015B0" w14:textId="15246E77" w:rsidR="004B2711" w:rsidRPr="004B2711" w:rsidRDefault="00F261E7" w:rsidP="004B271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PakM</w:t>
      </w:r>
      <w:r w:rsidR="004B2711">
        <w:rPr>
          <w:sz w:val="24"/>
          <w:szCs w:val="24"/>
        </w:rPr>
        <w:t>e</w:t>
      </w:r>
      <w:proofErr w:type="spellEnd"/>
      <w:r w:rsidR="004B2711">
        <w:rPr>
          <w:sz w:val="24"/>
          <w:szCs w:val="24"/>
        </w:rPr>
        <w:t>-</w:t>
      </w:r>
      <w:r w:rsidR="00555609">
        <w:rPr>
          <w:sz w:val="24"/>
          <w:szCs w:val="24"/>
        </w:rPr>
        <w:t xml:space="preserve"> app </w:t>
      </w:r>
      <w:proofErr w:type="spellStart"/>
      <w:r w:rsidR="00555609">
        <w:rPr>
          <w:sz w:val="24"/>
          <w:szCs w:val="24"/>
        </w:rPr>
        <w:t>của</w:t>
      </w:r>
      <w:proofErr w:type="spellEnd"/>
      <w:r w:rsidR="00555609">
        <w:rPr>
          <w:sz w:val="24"/>
          <w:szCs w:val="24"/>
        </w:rPr>
        <w:t xml:space="preserve"> </w:t>
      </w:r>
      <w:proofErr w:type="spellStart"/>
      <w:r w:rsidR="00555609">
        <w:rPr>
          <w:sz w:val="24"/>
          <w:szCs w:val="24"/>
        </w:rPr>
        <w:t>tương</w:t>
      </w:r>
      <w:proofErr w:type="spellEnd"/>
      <w:r w:rsidR="00555609">
        <w:rPr>
          <w:sz w:val="24"/>
          <w:szCs w:val="24"/>
        </w:rPr>
        <w:t xml:space="preserve"> </w:t>
      </w:r>
      <w:proofErr w:type="spellStart"/>
      <w:r w:rsidR="00555609">
        <w:rPr>
          <w:sz w:val="24"/>
          <w:szCs w:val="24"/>
        </w:rPr>
        <w:t>lai</w:t>
      </w:r>
      <w:proofErr w:type="spellEnd"/>
      <w:r w:rsidR="00555609">
        <w:rPr>
          <w:sz w:val="24"/>
          <w:szCs w:val="24"/>
        </w:rPr>
        <w:t>.</w:t>
      </w:r>
    </w:p>
    <w:p w14:paraId="5E1510E8" w14:textId="23360A6C" w:rsidR="00A62F4F" w:rsidRDefault="00A62F4F" w:rsidP="00A62F4F">
      <w:pPr>
        <w:pStyle w:val="u1"/>
      </w:pPr>
      <w:bookmarkStart w:id="1" w:name="_Toc527975126"/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1"/>
      <w:proofErr w:type="spellEnd"/>
    </w:p>
    <w:p w14:paraId="416F62C7" w14:textId="068E44CF" w:rsidR="00587AEE" w:rsidRDefault="00587AEE" w:rsidP="00587AEE">
      <w:pPr>
        <w:pStyle w:val="u2"/>
      </w:pPr>
      <w:bookmarkStart w:id="2" w:name="_Toc527975127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2"/>
      <w:proofErr w:type="spellEnd"/>
    </w:p>
    <w:p w14:paraId="1AF25E24" w14:textId="720FF1AA" w:rsidR="0058075C" w:rsidRDefault="00481AF0" w:rsidP="00481AF0">
      <w:pPr>
        <w:pStyle w:val="oancuaDanhsach"/>
        <w:numPr>
          <w:ilvl w:val="0"/>
          <w:numId w:val="3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Ông</w:t>
      </w:r>
      <w:proofErr w:type="spellEnd"/>
      <w:r>
        <w:rPr>
          <w:sz w:val="24"/>
          <w:szCs w:val="24"/>
        </w:rPr>
        <w:t xml:space="preserve">: </w:t>
      </w:r>
      <w:proofErr w:type="spellStart"/>
      <w:r w:rsidR="00943C23">
        <w:rPr>
          <w:sz w:val="24"/>
          <w:szCs w:val="24"/>
        </w:rPr>
        <w:t>Trần</w:t>
      </w:r>
      <w:proofErr w:type="spellEnd"/>
      <w:r w:rsidR="00943C23">
        <w:rPr>
          <w:sz w:val="24"/>
          <w:szCs w:val="24"/>
        </w:rPr>
        <w:t xml:space="preserve"> </w:t>
      </w:r>
      <w:proofErr w:type="spellStart"/>
      <w:r w:rsidR="00943C23">
        <w:rPr>
          <w:sz w:val="24"/>
          <w:szCs w:val="24"/>
        </w:rPr>
        <w:t>Cảnh</w:t>
      </w:r>
      <w:proofErr w:type="spellEnd"/>
      <w:r w:rsidR="00943C23">
        <w:rPr>
          <w:sz w:val="24"/>
          <w:szCs w:val="24"/>
        </w:rPr>
        <w:t xml:space="preserve"> </w:t>
      </w:r>
      <w:proofErr w:type="spellStart"/>
      <w:r w:rsidR="00943C23">
        <w:rPr>
          <w:sz w:val="24"/>
          <w:szCs w:val="24"/>
        </w:rPr>
        <w:t>Tuấn</w:t>
      </w:r>
      <w:proofErr w:type="spellEnd"/>
    </w:p>
    <w:p w14:paraId="68B706A9" w14:textId="0B794431" w:rsidR="00943C23" w:rsidRDefault="00943C23" w:rsidP="00943C23">
      <w:pPr>
        <w:pStyle w:val="oancuaDanhsach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Số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điện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thoại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0362894567</w:t>
      </w:r>
    </w:p>
    <w:p w14:paraId="4639D53B" w14:textId="6D07D0A6" w:rsidR="00943C23" w:rsidRDefault="00943C23" w:rsidP="00943C23">
      <w:pPr>
        <w:pStyle w:val="oancuaDanhsach"/>
        <w:ind w:left="720"/>
        <w:rPr>
          <w:sz w:val="24"/>
          <w:szCs w:val="24"/>
        </w:rPr>
      </w:pPr>
      <w:r>
        <w:rPr>
          <w:sz w:val="24"/>
          <w:szCs w:val="24"/>
        </w:rPr>
        <w:t>Email: tuantc@gmail.com</w:t>
      </w:r>
    </w:p>
    <w:p w14:paraId="64F217B5" w14:textId="61ECA585" w:rsidR="00481AF0" w:rsidRDefault="00481AF0" w:rsidP="00481AF0">
      <w:pPr>
        <w:pStyle w:val="oancuaDanhsach"/>
        <w:numPr>
          <w:ilvl w:val="0"/>
          <w:numId w:val="3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Ông</w:t>
      </w:r>
      <w:proofErr w:type="spellEnd"/>
      <w:r>
        <w:rPr>
          <w:sz w:val="24"/>
          <w:szCs w:val="24"/>
        </w:rPr>
        <w:t>:</w:t>
      </w:r>
      <w:r w:rsidR="00943C23">
        <w:rPr>
          <w:sz w:val="24"/>
          <w:szCs w:val="24"/>
        </w:rPr>
        <w:t xml:space="preserve"> </w:t>
      </w:r>
      <w:proofErr w:type="spellStart"/>
      <w:r w:rsidR="00943C23">
        <w:rPr>
          <w:sz w:val="24"/>
          <w:szCs w:val="24"/>
        </w:rPr>
        <w:t>Phí</w:t>
      </w:r>
      <w:proofErr w:type="spellEnd"/>
      <w:r w:rsidR="00943C23">
        <w:rPr>
          <w:sz w:val="24"/>
          <w:szCs w:val="24"/>
        </w:rPr>
        <w:t xml:space="preserve"> </w:t>
      </w:r>
      <w:proofErr w:type="spellStart"/>
      <w:r w:rsidR="00943C23">
        <w:rPr>
          <w:sz w:val="24"/>
          <w:szCs w:val="24"/>
        </w:rPr>
        <w:t>Đức</w:t>
      </w:r>
      <w:proofErr w:type="spellEnd"/>
      <w:r w:rsidR="00943C23">
        <w:rPr>
          <w:sz w:val="24"/>
          <w:szCs w:val="24"/>
        </w:rPr>
        <w:t xml:space="preserve"> </w:t>
      </w:r>
      <w:proofErr w:type="spellStart"/>
      <w:r w:rsidR="00943C23">
        <w:rPr>
          <w:sz w:val="24"/>
          <w:szCs w:val="24"/>
        </w:rPr>
        <w:t>Hoàng</w:t>
      </w:r>
      <w:proofErr w:type="spellEnd"/>
    </w:p>
    <w:p w14:paraId="546FA4BC" w14:textId="77777777" w:rsidR="00CA4C77" w:rsidRDefault="00CA4C77" w:rsidP="00CA4C77">
      <w:pPr>
        <w:pStyle w:val="oancuaDanhsach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Số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điện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thoại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0810081008</w:t>
      </w:r>
    </w:p>
    <w:p w14:paraId="4E96BD5A" w14:textId="61696711" w:rsidR="00CA4C77" w:rsidRPr="00CA4C77" w:rsidRDefault="00CA4C77" w:rsidP="00CA4C77">
      <w:pPr>
        <w:pStyle w:val="oancuaDanhsach"/>
        <w:ind w:left="720"/>
        <w:rPr>
          <w:sz w:val="24"/>
          <w:szCs w:val="24"/>
        </w:rPr>
      </w:pPr>
      <w:proofErr w:type="gramStart"/>
      <w:r>
        <w:rPr>
          <w:sz w:val="24"/>
          <w:szCs w:val="24"/>
        </w:rPr>
        <w:t>Email:hoangpd_0810@gmail.com</w:t>
      </w:r>
      <w:proofErr w:type="gramEnd"/>
    </w:p>
    <w:p w14:paraId="550214F8" w14:textId="423F67F2" w:rsidR="00CA4C77" w:rsidRDefault="00CA4C77" w:rsidP="00481AF0">
      <w:pPr>
        <w:pStyle w:val="oancuaDanhsach"/>
        <w:numPr>
          <w:ilvl w:val="0"/>
          <w:numId w:val="3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Bà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Lại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Hương</w:t>
      </w:r>
      <w:proofErr w:type="spellEnd"/>
    </w:p>
    <w:p w14:paraId="158379EC" w14:textId="0A3EB27C" w:rsidR="00CA4C77" w:rsidRDefault="00CA4C77" w:rsidP="00CA4C77">
      <w:pPr>
        <w:pStyle w:val="oancuaDanhsach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Số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điện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thoại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0388888888</w:t>
      </w:r>
    </w:p>
    <w:p w14:paraId="2251F2E6" w14:textId="053034C0" w:rsidR="00CA4C77" w:rsidRDefault="00CA4C77" w:rsidP="00CA4C77">
      <w:pPr>
        <w:pStyle w:val="oancuaDanhsach"/>
        <w:ind w:left="720"/>
        <w:rPr>
          <w:sz w:val="24"/>
          <w:szCs w:val="24"/>
        </w:rPr>
      </w:pPr>
      <w:r>
        <w:rPr>
          <w:sz w:val="24"/>
          <w:szCs w:val="24"/>
        </w:rPr>
        <w:t>Email: huonglt@gmail.com</w:t>
      </w:r>
    </w:p>
    <w:p w14:paraId="325B59B4" w14:textId="709834A7" w:rsidR="0058075C" w:rsidRDefault="00587AEE" w:rsidP="0058075C">
      <w:pPr>
        <w:pStyle w:val="u2"/>
      </w:pPr>
      <w:bookmarkStart w:id="3" w:name="_Toc527975128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  <w:bookmarkEnd w:id="3"/>
    </w:p>
    <w:p w14:paraId="1A28E148" w14:textId="08F46C46" w:rsidR="005C283D" w:rsidRDefault="005C283D" w:rsidP="005C283D">
      <w:pPr>
        <w:pStyle w:val="oancuaDanhsach"/>
        <w:numPr>
          <w:ilvl w:val="0"/>
          <w:numId w:val="3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Ông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Nguyễn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Tùng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Lâm</w:t>
      </w:r>
      <w:proofErr w:type="spellEnd"/>
    </w:p>
    <w:p w14:paraId="23EA7AB2" w14:textId="5833C17A" w:rsidR="005C283D" w:rsidRDefault="005C283D" w:rsidP="005C283D">
      <w:pPr>
        <w:pStyle w:val="oancuaDanhsach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Số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điện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thoại</w:t>
      </w:r>
      <w:proofErr w:type="spellEnd"/>
      <w:r>
        <w:rPr>
          <w:sz w:val="24"/>
          <w:szCs w:val="24"/>
        </w:rPr>
        <w:t>: 0369696969</w:t>
      </w:r>
    </w:p>
    <w:p w14:paraId="54925962" w14:textId="0AB3A590" w:rsidR="005C283D" w:rsidRPr="005C283D" w:rsidRDefault="005C283D" w:rsidP="005C283D">
      <w:pPr>
        <w:rPr>
          <w:sz w:val="24"/>
          <w:szCs w:val="24"/>
        </w:rPr>
      </w:pPr>
      <w:r>
        <w:rPr>
          <w:sz w:val="24"/>
          <w:szCs w:val="24"/>
        </w:rPr>
        <w:tab/>
        <w:t>Email: lamnt@laq.com</w:t>
      </w:r>
    </w:p>
    <w:p w14:paraId="2E62F560" w14:textId="28E32BC1" w:rsidR="005C283D" w:rsidRDefault="005C283D" w:rsidP="005C283D">
      <w:pPr>
        <w:pStyle w:val="oancuaDanhsach"/>
        <w:numPr>
          <w:ilvl w:val="0"/>
          <w:numId w:val="3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Ông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Trần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Văn</w:t>
      </w:r>
      <w:proofErr w:type="spellEnd"/>
      <w:r>
        <w:rPr>
          <w:sz w:val="24"/>
          <w:szCs w:val="24"/>
        </w:rPr>
        <w:t xml:space="preserve"> An</w:t>
      </w:r>
    </w:p>
    <w:p w14:paraId="2E12458F" w14:textId="6C318D72" w:rsidR="005C283D" w:rsidRDefault="005C283D" w:rsidP="005C283D">
      <w:pPr>
        <w:pStyle w:val="oancuaDanhsach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Số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điện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thoại</w:t>
      </w:r>
      <w:proofErr w:type="spellEnd"/>
      <w:r>
        <w:rPr>
          <w:sz w:val="24"/>
          <w:szCs w:val="24"/>
        </w:rPr>
        <w:t>: 0312344321</w:t>
      </w:r>
    </w:p>
    <w:p w14:paraId="440C2E79" w14:textId="2535E607" w:rsidR="005C283D" w:rsidRDefault="005C283D" w:rsidP="005C283D">
      <w:pPr>
        <w:pStyle w:val="oancuaDanhsach"/>
        <w:ind w:left="720"/>
        <w:rPr>
          <w:sz w:val="24"/>
          <w:szCs w:val="24"/>
        </w:rPr>
      </w:pPr>
      <w:r>
        <w:rPr>
          <w:sz w:val="24"/>
          <w:szCs w:val="24"/>
        </w:rPr>
        <w:t>Email: antv@laq.com</w:t>
      </w:r>
    </w:p>
    <w:p w14:paraId="12EBEB06" w14:textId="1FC65DAE" w:rsidR="005C283D" w:rsidRDefault="005C283D" w:rsidP="005C283D">
      <w:pPr>
        <w:pStyle w:val="oancuaDanhsach"/>
        <w:numPr>
          <w:ilvl w:val="0"/>
          <w:numId w:val="3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Ông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Đỗ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Thiện</w:t>
      </w:r>
      <w:proofErr w:type="spellEnd"/>
      <w:r>
        <w:rPr>
          <w:sz w:val="24"/>
          <w:szCs w:val="24"/>
        </w:rPr>
        <w:t xml:space="preserve"> Quang</w:t>
      </w:r>
    </w:p>
    <w:p w14:paraId="1804AC76" w14:textId="28A07E5A" w:rsidR="005C283D" w:rsidRDefault="005C283D" w:rsidP="005C283D">
      <w:pPr>
        <w:pStyle w:val="oancuaDanhsach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Số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điện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thoại</w:t>
      </w:r>
      <w:proofErr w:type="spellEnd"/>
      <w:r>
        <w:rPr>
          <w:sz w:val="24"/>
          <w:szCs w:val="24"/>
        </w:rPr>
        <w:t>: 0368226868</w:t>
      </w:r>
    </w:p>
    <w:p w14:paraId="025AC51D" w14:textId="0C2668A9" w:rsidR="0058075C" w:rsidRPr="005C283D" w:rsidRDefault="005C283D" w:rsidP="005C283D">
      <w:pPr>
        <w:pStyle w:val="oancuaDanhsach"/>
        <w:ind w:left="720"/>
        <w:rPr>
          <w:sz w:val="24"/>
          <w:szCs w:val="24"/>
        </w:rPr>
      </w:pPr>
      <w:r>
        <w:rPr>
          <w:sz w:val="24"/>
          <w:szCs w:val="24"/>
        </w:rPr>
        <w:t>Email: quangdt@laq.com</w:t>
      </w:r>
    </w:p>
    <w:p w14:paraId="1E7F1130" w14:textId="28ABA053" w:rsidR="00587AEE" w:rsidRDefault="00587AEE" w:rsidP="00587AEE">
      <w:pPr>
        <w:pStyle w:val="u2"/>
      </w:pPr>
      <w:bookmarkStart w:id="4" w:name="_Toc527975129"/>
      <w:proofErr w:type="spellStart"/>
      <w:r>
        <w:t>Phân</w:t>
      </w:r>
      <w:proofErr w:type="spellEnd"/>
      <w:r>
        <w:t xml:space="preserve"> chia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 w:rsidR="00057376">
        <w:t>hà</w:t>
      </w:r>
      <w:r w:rsidR="002B3B01">
        <w:t>ng</w:t>
      </w:r>
      <w:bookmarkEnd w:id="4"/>
      <w:proofErr w:type="spellEnd"/>
    </w:p>
    <w:p w14:paraId="6CDF1CF5" w14:textId="57CDAAE8" w:rsidR="002B3B01" w:rsidRPr="005A1EE6" w:rsidRDefault="005A1EE6" w:rsidP="005A1EE6">
      <w:pPr>
        <w:pStyle w:val="oancuaDanhsach"/>
        <w:numPr>
          <w:ilvl w:val="0"/>
          <w:numId w:val="36"/>
        </w:numPr>
        <w:rPr>
          <w:sz w:val="24"/>
          <w:szCs w:val="24"/>
        </w:rPr>
      </w:pPr>
      <w:proofErr w:type="spellStart"/>
      <w:r w:rsidRPr="005A1EE6">
        <w:rPr>
          <w:sz w:val="24"/>
          <w:szCs w:val="24"/>
        </w:rPr>
        <w:t>Khách</w:t>
      </w:r>
      <w:proofErr w:type="spellEnd"/>
      <w:r w:rsidRPr="005A1EE6"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hà</w:t>
      </w:r>
      <w:r w:rsidRPr="005A1EE6">
        <w:rPr>
          <w:sz w:val="24"/>
          <w:szCs w:val="24"/>
        </w:rPr>
        <w:t>ng</w:t>
      </w:r>
      <w:proofErr w:type="spellEnd"/>
      <w:r w:rsidRPr="005A1EE6">
        <w:rPr>
          <w:sz w:val="24"/>
          <w:szCs w:val="24"/>
        </w:rPr>
        <w:t xml:space="preserve"> :</w:t>
      </w:r>
      <w:proofErr w:type="gramEnd"/>
    </w:p>
    <w:p w14:paraId="16B8BE09" w14:textId="08226299" w:rsidR="005A1EE6" w:rsidRDefault="005A1EE6" w:rsidP="005A1EE6">
      <w:pPr>
        <w:pStyle w:val="oancuaDanhsach"/>
        <w:numPr>
          <w:ilvl w:val="0"/>
          <w:numId w:val="35"/>
        </w:numPr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Ông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Trần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Cảnh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Tuấn</w:t>
      </w:r>
      <w:proofErr w:type="spellEnd"/>
    </w:p>
    <w:p w14:paraId="2A2D32AB" w14:textId="0190D963" w:rsidR="005A1EE6" w:rsidRDefault="005A1EE6" w:rsidP="005A1EE6">
      <w:pPr>
        <w:pStyle w:val="oancuaDanhsach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Vai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trò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Phê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duyệt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án</w:t>
      </w:r>
      <w:proofErr w:type="spellEnd"/>
    </w:p>
    <w:p w14:paraId="4FDED5CE" w14:textId="77777777" w:rsidR="005A1EE6" w:rsidRDefault="005A1EE6" w:rsidP="005A1EE6">
      <w:pPr>
        <w:pStyle w:val="oancuaDanhsach"/>
        <w:numPr>
          <w:ilvl w:val="0"/>
          <w:numId w:val="35"/>
        </w:numPr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Ông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Phí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Hoàng</w:t>
      </w:r>
      <w:proofErr w:type="spellEnd"/>
    </w:p>
    <w:p w14:paraId="1E8E67FF" w14:textId="30ADDCD1" w:rsidR="005A1EE6" w:rsidRPr="00CA4C77" w:rsidRDefault="005A1EE6" w:rsidP="005A1EE6">
      <w:pPr>
        <w:pStyle w:val="oancuaDanhsach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Vai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trò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tiến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</w:t>
      </w:r>
      <w:proofErr w:type="spellEnd"/>
    </w:p>
    <w:p w14:paraId="583857CF" w14:textId="77777777" w:rsidR="005A1EE6" w:rsidRDefault="005A1EE6" w:rsidP="005A1EE6">
      <w:pPr>
        <w:pStyle w:val="oancuaDanhsach"/>
        <w:numPr>
          <w:ilvl w:val="0"/>
          <w:numId w:val="35"/>
        </w:numPr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Bà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Lại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Hương</w:t>
      </w:r>
      <w:proofErr w:type="spellEnd"/>
    </w:p>
    <w:p w14:paraId="3EBAAAD6" w14:textId="77777777" w:rsidR="005A1EE6" w:rsidRDefault="005A1EE6" w:rsidP="005A1EE6">
      <w:pPr>
        <w:pStyle w:val="oancuaDanhsach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Vai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trò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ngân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sách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án</w:t>
      </w:r>
      <w:proofErr w:type="spellEnd"/>
    </w:p>
    <w:p w14:paraId="45A3806E" w14:textId="37B4CDE4" w:rsidR="005A1EE6" w:rsidRPr="005A1EE6" w:rsidRDefault="005A1EE6" w:rsidP="005A1EE6">
      <w:pPr>
        <w:pStyle w:val="oancuaDanhsach"/>
        <w:numPr>
          <w:ilvl w:val="0"/>
          <w:numId w:val="37"/>
        </w:numPr>
      </w:pPr>
      <w:proofErr w:type="spellStart"/>
      <w:r w:rsidRPr="005A1EE6">
        <w:rPr>
          <w:sz w:val="24"/>
          <w:szCs w:val="24"/>
        </w:rPr>
        <w:t>Công</w:t>
      </w:r>
      <w:proofErr w:type="spellEnd"/>
      <w:r w:rsidRPr="005A1EE6">
        <w:rPr>
          <w:sz w:val="24"/>
          <w:szCs w:val="24"/>
        </w:rPr>
        <w:t xml:space="preserve"> </w:t>
      </w:r>
      <w:proofErr w:type="gramStart"/>
      <w:r w:rsidRPr="005A1EE6">
        <w:rPr>
          <w:sz w:val="24"/>
          <w:szCs w:val="24"/>
        </w:rPr>
        <w:t>ty :</w:t>
      </w:r>
      <w:proofErr w:type="gramEnd"/>
    </w:p>
    <w:p w14:paraId="1F0A32DA" w14:textId="1FE07276" w:rsidR="005A1EE6" w:rsidRDefault="005A1EE6" w:rsidP="005A1EE6">
      <w:pPr>
        <w:pStyle w:val="oancuaDanhsach"/>
        <w:numPr>
          <w:ilvl w:val="0"/>
          <w:numId w:val="36"/>
        </w:numPr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Ông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Nguyễn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Tùng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Lâm</w:t>
      </w:r>
      <w:proofErr w:type="spellEnd"/>
    </w:p>
    <w:p w14:paraId="0093EDD7" w14:textId="4F64302E" w:rsidR="005A1EE6" w:rsidRDefault="005A1EE6" w:rsidP="005A1EE6">
      <w:pPr>
        <w:pStyle w:val="oancuaDanhsach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Vai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trò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án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</w:p>
    <w:p w14:paraId="0D8939AC" w14:textId="77777777" w:rsidR="005A1EE6" w:rsidRDefault="005A1EE6" w:rsidP="005A1EE6">
      <w:pPr>
        <w:pStyle w:val="oancuaDanhsach"/>
        <w:numPr>
          <w:ilvl w:val="0"/>
          <w:numId w:val="36"/>
        </w:numPr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Ông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Trần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Văn</w:t>
      </w:r>
      <w:proofErr w:type="spellEnd"/>
      <w:r>
        <w:rPr>
          <w:sz w:val="24"/>
          <w:szCs w:val="24"/>
        </w:rPr>
        <w:t xml:space="preserve"> An</w:t>
      </w:r>
    </w:p>
    <w:p w14:paraId="2810A138" w14:textId="54A735BE" w:rsidR="005A1EE6" w:rsidRDefault="005A1EE6" w:rsidP="005A1EE6">
      <w:pPr>
        <w:pStyle w:val="oancuaDanhsach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Vai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trò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Sale, </w:t>
      </w:r>
      <w:proofErr w:type="spellStart"/>
      <w:r>
        <w:rPr>
          <w:sz w:val="24"/>
          <w:szCs w:val="24"/>
        </w:rPr>
        <w:t>lập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</w:p>
    <w:p w14:paraId="21059DBD" w14:textId="77777777" w:rsidR="005A1EE6" w:rsidRDefault="005A1EE6" w:rsidP="005A1EE6">
      <w:pPr>
        <w:pStyle w:val="oancuaDanhsach"/>
        <w:numPr>
          <w:ilvl w:val="0"/>
          <w:numId w:val="36"/>
        </w:numPr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Ông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Đỗ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Thiện</w:t>
      </w:r>
      <w:proofErr w:type="spellEnd"/>
      <w:r>
        <w:rPr>
          <w:sz w:val="24"/>
          <w:szCs w:val="24"/>
        </w:rPr>
        <w:t xml:space="preserve"> Quang</w:t>
      </w:r>
    </w:p>
    <w:p w14:paraId="0C81500B" w14:textId="0553B66D" w:rsidR="005325D6" w:rsidRPr="005325D6" w:rsidRDefault="005A1EE6" w:rsidP="005A1EE6">
      <w:pPr>
        <w:pStyle w:val="oancuaDanhsach"/>
        <w:ind w:left="1080"/>
      </w:pPr>
      <w:proofErr w:type="spellStart"/>
      <w:r>
        <w:rPr>
          <w:sz w:val="24"/>
          <w:szCs w:val="24"/>
        </w:rPr>
        <w:t>Vai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trò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Tester</w:t>
      </w:r>
    </w:p>
    <w:p w14:paraId="19223475" w14:textId="1F7601BD" w:rsidR="00F16A81" w:rsidRDefault="00F16A81" w:rsidP="00F16A81">
      <w:pPr>
        <w:pStyle w:val="u1"/>
      </w:pPr>
      <w:bookmarkStart w:id="5" w:name="_Toc527975130"/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5"/>
      <w:proofErr w:type="spellEnd"/>
    </w:p>
    <w:p w14:paraId="4EFA2D31" w14:textId="03C3408A" w:rsidR="00344D7B" w:rsidRDefault="00344D7B" w:rsidP="00A9178E">
      <w:pPr>
        <w:pStyle w:val="u2"/>
      </w:pPr>
      <w:bookmarkStart w:id="6" w:name="_Toc527975131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 w:rsidR="00057376">
        <w:t>hàng</w:t>
      </w:r>
      <w:bookmarkEnd w:id="6"/>
      <w:proofErr w:type="spellEnd"/>
    </w:p>
    <w:p w14:paraId="334ABE4C" w14:textId="7D18AE2A" w:rsidR="00057376" w:rsidRDefault="00057376" w:rsidP="00057376">
      <w:pPr>
        <w:pStyle w:val="oancuaDanhsach"/>
        <w:numPr>
          <w:ilvl w:val="0"/>
          <w:numId w:val="3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Ứng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chạy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trên</w:t>
      </w:r>
      <w:proofErr w:type="spellEnd"/>
      <w:r>
        <w:rPr>
          <w:sz w:val="24"/>
          <w:szCs w:val="24"/>
        </w:rPr>
        <w:t xml:space="preserve"> android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ios</w:t>
      </w:r>
      <w:proofErr w:type="spellEnd"/>
    </w:p>
    <w:p w14:paraId="36DE7D57" w14:textId="3D0C2650" w:rsidR="00057376" w:rsidRDefault="00057376" w:rsidP="00057376">
      <w:pPr>
        <w:pStyle w:val="oancuaDanhsach"/>
        <w:numPr>
          <w:ilvl w:val="0"/>
          <w:numId w:val="3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Tìm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trí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9E1436">
        <w:rPr>
          <w:sz w:val="24"/>
          <w:szCs w:val="24"/>
        </w:rPr>
        <w:t>các</w:t>
      </w:r>
      <w:proofErr w:type="spellEnd"/>
      <w:r w:rsidR="009E1436">
        <w:rPr>
          <w:sz w:val="24"/>
          <w:szCs w:val="24"/>
        </w:rPr>
        <w:t xml:space="preserve"> </w:t>
      </w:r>
      <w:proofErr w:type="spellStart"/>
      <w:r w:rsidR="009E1436">
        <w:rPr>
          <w:sz w:val="24"/>
          <w:szCs w:val="24"/>
        </w:rPr>
        <w:t>bãi</w:t>
      </w:r>
      <w:proofErr w:type="spellEnd"/>
      <w:r w:rsidR="009E1436">
        <w:rPr>
          <w:sz w:val="24"/>
          <w:szCs w:val="24"/>
        </w:rPr>
        <w:t xml:space="preserve"> </w:t>
      </w:r>
      <w:proofErr w:type="spellStart"/>
      <w:r w:rsidR="009E1436">
        <w:rPr>
          <w:sz w:val="24"/>
          <w:szCs w:val="24"/>
        </w:rPr>
        <w:t>đỗ</w:t>
      </w:r>
      <w:proofErr w:type="spellEnd"/>
      <w:r w:rsidR="009E1436">
        <w:rPr>
          <w:sz w:val="24"/>
          <w:szCs w:val="24"/>
        </w:rPr>
        <w:t xml:space="preserve"> </w:t>
      </w:r>
      <w:proofErr w:type="spellStart"/>
      <w:r w:rsidR="009E1436">
        <w:rPr>
          <w:sz w:val="24"/>
          <w:szCs w:val="24"/>
        </w:rPr>
        <w:t>xe</w:t>
      </w:r>
      <w:proofErr w:type="spellEnd"/>
      <w:r w:rsidR="009E1436">
        <w:rPr>
          <w:sz w:val="24"/>
          <w:szCs w:val="24"/>
        </w:rPr>
        <w:t xml:space="preserve"> ở </w:t>
      </w:r>
      <w:proofErr w:type="spellStart"/>
      <w:r w:rsidR="009E1436">
        <w:rPr>
          <w:sz w:val="24"/>
          <w:szCs w:val="24"/>
        </w:rPr>
        <w:t>gần</w:t>
      </w:r>
      <w:proofErr w:type="spellEnd"/>
    </w:p>
    <w:p w14:paraId="3A99BFFB" w14:textId="3A74E8DD" w:rsidR="009E1436" w:rsidRPr="004B6957" w:rsidRDefault="009E1436" w:rsidP="004B6957">
      <w:pPr>
        <w:pStyle w:val="oancuaDanhsach"/>
        <w:numPr>
          <w:ilvl w:val="0"/>
          <w:numId w:val="3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tin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bãi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đỗ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xe</w:t>
      </w:r>
      <w:proofErr w:type="spellEnd"/>
    </w:p>
    <w:p w14:paraId="702A8DB8" w14:textId="102DDBA3" w:rsidR="00693FC8" w:rsidRPr="00693FC8" w:rsidRDefault="00947316" w:rsidP="00693FC8">
      <w:pPr>
        <w:pStyle w:val="u2"/>
      </w:pPr>
      <w:bookmarkStart w:id="7" w:name="_Toc527975132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 w:rsidR="005E6C88">
        <w:t>hoạt</w:t>
      </w:r>
      <w:proofErr w:type="spellEnd"/>
      <w:r w:rsidR="005E6C88">
        <w:t xml:space="preserve"> </w:t>
      </w:r>
      <w:proofErr w:type="spellStart"/>
      <w:r w:rsidR="005E6C88">
        <w:t>động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thời</w:t>
      </w:r>
      <w:proofErr w:type="spellEnd"/>
      <w:r w:rsidR="005E6C88">
        <w:t xml:space="preserve"> – </w:t>
      </w:r>
      <w:proofErr w:type="spellStart"/>
      <w:r w:rsidR="005E6C88">
        <w:t>nghiệp</w:t>
      </w:r>
      <w:proofErr w:type="spellEnd"/>
      <w:r w:rsidR="005E6C88">
        <w:t xml:space="preserve"> </w:t>
      </w:r>
      <w:proofErr w:type="spellStart"/>
      <w:r w:rsidR="005E6C88">
        <w:t>v</w:t>
      </w:r>
      <w:bookmarkEnd w:id="7"/>
      <w:r w:rsidR="00500EB3">
        <w:t>ụ</w:t>
      </w:r>
      <w:proofErr w:type="spellEnd"/>
    </w:p>
    <w:p w14:paraId="325DBDCA" w14:textId="0E10FD14" w:rsidR="00693FC8" w:rsidRDefault="00693FC8" w:rsidP="00693FC8">
      <w:pPr>
        <w:rPr>
          <w:sz w:val="24"/>
          <w:szCs w:val="24"/>
        </w:rPr>
      </w:pPr>
    </w:p>
    <w:p w14:paraId="3CC9AE2D" w14:textId="78B8C830" w:rsidR="00693FC8" w:rsidRDefault="00693FC8" w:rsidP="00693FC8">
      <w:pPr>
        <w:rPr>
          <w:sz w:val="24"/>
          <w:szCs w:val="24"/>
        </w:rPr>
      </w:pPr>
    </w:p>
    <w:p w14:paraId="63E4DB96" w14:textId="5DC8F6F6" w:rsidR="00693FC8" w:rsidRDefault="00693FC8" w:rsidP="00693FC8">
      <w:pPr>
        <w:rPr>
          <w:sz w:val="24"/>
          <w:szCs w:val="24"/>
        </w:rPr>
      </w:pPr>
    </w:p>
    <w:p w14:paraId="01B723AC" w14:textId="69E02AF7" w:rsidR="00693FC8" w:rsidRDefault="00693FC8" w:rsidP="00693FC8">
      <w:pPr>
        <w:rPr>
          <w:sz w:val="24"/>
          <w:szCs w:val="24"/>
        </w:rPr>
      </w:pPr>
    </w:p>
    <w:p w14:paraId="57DD2963" w14:textId="5A899BC5" w:rsidR="00693FC8" w:rsidRDefault="00693FC8" w:rsidP="00693FC8">
      <w:pPr>
        <w:rPr>
          <w:sz w:val="24"/>
          <w:szCs w:val="24"/>
        </w:rPr>
      </w:pPr>
    </w:p>
    <w:p w14:paraId="6C29C87A" w14:textId="19FCF073" w:rsidR="00693FC8" w:rsidRDefault="00693FC8" w:rsidP="00693FC8">
      <w:pPr>
        <w:rPr>
          <w:sz w:val="24"/>
          <w:szCs w:val="24"/>
        </w:rPr>
      </w:pPr>
    </w:p>
    <w:p w14:paraId="17A136A2" w14:textId="1EB9A9F0" w:rsidR="00693FC8" w:rsidRDefault="00693FC8" w:rsidP="00693FC8">
      <w:pPr>
        <w:rPr>
          <w:sz w:val="24"/>
          <w:szCs w:val="24"/>
        </w:rPr>
      </w:pPr>
    </w:p>
    <w:p w14:paraId="53B921CC" w14:textId="229281B5" w:rsidR="00693FC8" w:rsidRDefault="00500EB3" w:rsidP="00693FC8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DDD5306" wp14:editId="6CF3AE6C">
                <wp:simplePos x="0" y="0"/>
                <wp:positionH relativeFrom="column">
                  <wp:posOffset>899160</wp:posOffset>
                </wp:positionH>
                <wp:positionV relativeFrom="paragraph">
                  <wp:posOffset>-31115</wp:posOffset>
                </wp:positionV>
                <wp:extent cx="1104900" cy="3162300"/>
                <wp:effectExtent l="0" t="0" r="19050" b="19050"/>
                <wp:wrapNone/>
                <wp:docPr id="21" name="Mũi tên: Cong Trái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104900" cy="316230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F4D812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Mũi tên: Cong Trái 21" o:spid="_x0000_s1026" type="#_x0000_t103" style="position:absolute;margin-left:70.8pt;margin-top:-2.45pt;width:87pt;height:249pt;rotation:18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" adj="17827,20657,5400" fillcolor="white [3201]" strokecolor="black [3200]" strokeweight="2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3D5A662" wp14:editId="4E898810">
                <wp:simplePos x="0" y="0"/>
                <wp:positionH relativeFrom="margin">
                  <wp:posOffset>3338830</wp:posOffset>
                </wp:positionH>
                <wp:positionV relativeFrom="paragraph">
                  <wp:posOffset>6350</wp:posOffset>
                </wp:positionV>
                <wp:extent cx="819150" cy="1819275"/>
                <wp:effectExtent l="0" t="0" r="19050" b="28575"/>
                <wp:wrapNone/>
                <wp:docPr id="16" name="Mũi tên: Cong Phải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19150" cy="1819275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A9BFB6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Mũi tên: Cong Phải 16" o:spid="_x0000_s1026" type="#_x0000_t102" style="position:absolute;margin-left:262.9pt;margin-top:.5pt;width:64.5pt;height:143.25pt;rotation:180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" adj="16737,20384,16200" fillcolor="white [3201]" strokecolor="black [3200]" strokeweight="2pt">
                <w10:wrap anchorx="margin"/>
              </v:shape>
            </w:pict>
          </mc:Fallback>
        </mc:AlternateContent>
      </w:r>
      <w:r w:rsidR="00693FC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9903BB" wp14:editId="7F14B968">
                <wp:simplePos x="0" y="0"/>
                <wp:positionH relativeFrom="column">
                  <wp:posOffset>2062480</wp:posOffset>
                </wp:positionH>
                <wp:positionV relativeFrom="paragraph">
                  <wp:posOffset>-31115</wp:posOffset>
                </wp:positionV>
                <wp:extent cx="1247775" cy="457200"/>
                <wp:effectExtent l="0" t="0" r="28575" b="19050"/>
                <wp:wrapNone/>
                <wp:docPr id="6" name="Lưu đồ: Tiến trình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4572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847E94" w14:textId="19913611" w:rsidR="00693FC8" w:rsidRDefault="00500EB3" w:rsidP="00693FC8">
                            <w:pPr>
                              <w:jc w:val="center"/>
                            </w:pPr>
                            <w:proofErr w:type="spellStart"/>
                            <w:r>
                              <w:t>Lái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xe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9903BB" id="_x0000_t109" coordsize="21600,21600" o:spt="109" path="m,l,21600r21600,l21600,xe">
                <v:stroke joinstyle="miter"/>
                <v:path gradientshapeok="t" o:connecttype="rect"/>
              </v:shapetype>
              <v:shape id="Lưu đồ: Tiến trình 6" o:spid="_x0000_s1027" type="#_x0000_t109" style="position:absolute;left:0;text-align:left;margin-left:162.4pt;margin-top:-2.45pt;width:98.25pt;height:3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" fillcolor="white [3201]" strokecolor="black [3200]" strokeweight="2pt">
                <v:textbox>
                  <w:txbxContent>
                    <w:p w14:paraId="04847E94" w14:textId="19913611" w:rsidR="00693FC8" w:rsidRDefault="00500EB3" w:rsidP="00693FC8">
                      <w:pPr>
                        <w:jc w:val="center"/>
                      </w:pPr>
                      <w:proofErr w:type="spellStart"/>
                      <w:r>
                        <w:t>Lái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xe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731874E3" w14:textId="53F96B34" w:rsidR="00693FC8" w:rsidRDefault="00500EB3" w:rsidP="00693FC8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A14BC2E" wp14:editId="416D7015">
                <wp:simplePos x="0" y="0"/>
                <wp:positionH relativeFrom="column">
                  <wp:posOffset>2548255</wp:posOffset>
                </wp:positionH>
                <wp:positionV relativeFrom="paragraph">
                  <wp:posOffset>138430</wp:posOffset>
                </wp:positionV>
                <wp:extent cx="304800" cy="847725"/>
                <wp:effectExtent l="19050" t="0" r="19050" b="47625"/>
                <wp:wrapNone/>
                <wp:docPr id="10" name="Mũi tên: Xuống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8477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2CC59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Mũi tên: Xuống 10" o:spid="_x0000_s1026" type="#_x0000_t67" style="position:absolute;margin-left:200.65pt;margin-top:10.9pt;width:24pt;height:66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" adj="17717" fillcolor="white [3201]" strokecolor="black [3200]" strokeweight="2pt"/>
            </w:pict>
          </mc:Fallback>
        </mc:AlternateContent>
      </w:r>
    </w:p>
    <w:p w14:paraId="5F5EC03B" w14:textId="22FD5F4D" w:rsidR="00693FC8" w:rsidRDefault="00500EB3" w:rsidP="00693FC8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D3DDE58" wp14:editId="72B153B7">
                <wp:simplePos x="0" y="0"/>
                <wp:positionH relativeFrom="column">
                  <wp:posOffset>4205605</wp:posOffset>
                </wp:positionH>
                <wp:positionV relativeFrom="paragraph">
                  <wp:posOffset>155575</wp:posOffset>
                </wp:positionV>
                <wp:extent cx="1066800" cy="390525"/>
                <wp:effectExtent l="0" t="0" r="19050" b="28575"/>
                <wp:wrapNone/>
                <wp:docPr id="18" name="Hộp Văn bản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390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78B6B2" w14:textId="5F89C37C" w:rsidR="00500EB3" w:rsidRDefault="00500EB3">
                            <w:proofErr w:type="spellStart"/>
                            <w:r>
                              <w:t>Không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tìm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thấy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3DDE58" id="Hộp Văn bản 18" o:spid="_x0000_s1028" type="#_x0000_t202" style="position:absolute;left:0;text-align:left;margin-left:331.15pt;margin-top:12.25pt;width:84pt;height:30.7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" fillcolor="white [3201]" strokeweight=".5pt">
                <v:textbox>
                  <w:txbxContent>
                    <w:p w14:paraId="5D78B6B2" w14:textId="5F89C37C" w:rsidR="00500EB3" w:rsidRDefault="00500EB3">
                      <w:proofErr w:type="spellStart"/>
                      <w:r>
                        <w:t>Không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tìm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thấy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4331D043" w14:textId="5112AFF4" w:rsidR="00693FC8" w:rsidRDefault="00693FC8" w:rsidP="00693FC8">
      <w:pPr>
        <w:rPr>
          <w:sz w:val="24"/>
          <w:szCs w:val="24"/>
        </w:rPr>
      </w:pPr>
    </w:p>
    <w:p w14:paraId="0E7356B5" w14:textId="1A794E10" w:rsidR="00693FC8" w:rsidRDefault="00500EB3" w:rsidP="00693FC8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AB48013" wp14:editId="49E63E6D">
                <wp:simplePos x="0" y="0"/>
                <wp:positionH relativeFrom="column">
                  <wp:posOffset>-109220</wp:posOffset>
                </wp:positionH>
                <wp:positionV relativeFrom="paragraph">
                  <wp:posOffset>122555</wp:posOffset>
                </wp:positionV>
                <wp:extent cx="981075" cy="371475"/>
                <wp:effectExtent l="0" t="0" r="28575" b="28575"/>
                <wp:wrapNone/>
                <wp:docPr id="23" name="Hộp Văn bả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1075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696578" w14:textId="702C78BD" w:rsidR="00500EB3" w:rsidRDefault="00500EB3">
                            <w:proofErr w:type="spellStart"/>
                            <w:r>
                              <w:t>Hết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chỗ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trống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B48013" id="Hộp Văn bản 23" o:spid="_x0000_s1029" type="#_x0000_t202" style="position:absolute;left:0;text-align:left;margin-left:-8.6pt;margin-top:9.65pt;width:77.25pt;height:29.2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" fillcolor="white [3201]" strokeweight=".5pt">
                <v:textbox>
                  <w:txbxContent>
                    <w:p w14:paraId="07696578" w14:textId="702C78BD" w:rsidR="00500EB3" w:rsidRDefault="00500EB3">
                      <w:proofErr w:type="spellStart"/>
                      <w:r>
                        <w:t>Hết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chỗ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trống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C2F8F6" wp14:editId="1956AE0E">
                <wp:simplePos x="0" y="0"/>
                <wp:positionH relativeFrom="margin">
                  <wp:posOffset>1605280</wp:posOffset>
                </wp:positionH>
                <wp:positionV relativeFrom="paragraph">
                  <wp:posOffset>141605</wp:posOffset>
                </wp:positionV>
                <wp:extent cx="2028825" cy="809625"/>
                <wp:effectExtent l="0" t="0" r="28575" b="28575"/>
                <wp:wrapNone/>
                <wp:docPr id="7" name="Lưu Đồ: Quyết Định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80962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194AC8" w14:textId="38A41FC6" w:rsidR="00500EB3" w:rsidRDefault="00500EB3" w:rsidP="00500EB3">
                            <w:pPr>
                              <w:jc w:val="center"/>
                            </w:pPr>
                            <w:proofErr w:type="spellStart"/>
                            <w:r>
                              <w:t>Tìm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kiếm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bãi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đỗ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xe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C2F8F6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Lưu Đồ: Quyết Định 7" o:spid="_x0000_s1030" type="#_x0000_t110" style="position:absolute;left:0;text-align:left;margin-left:126.4pt;margin-top:11.15pt;width:159.75pt;height:63.7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" fillcolor="white [3201]" strokecolor="black [3200]" strokeweight="2pt">
                <v:textbox>
                  <w:txbxContent>
                    <w:p w14:paraId="44194AC8" w14:textId="38A41FC6" w:rsidR="00500EB3" w:rsidRDefault="00500EB3" w:rsidP="00500EB3">
                      <w:pPr>
                        <w:jc w:val="center"/>
                      </w:pPr>
                      <w:proofErr w:type="spellStart"/>
                      <w:r>
                        <w:t>Tìm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kiếm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bãi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đỗ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xe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DDFD419" w14:textId="5C22605F" w:rsidR="00693FC8" w:rsidRDefault="00693FC8" w:rsidP="00693FC8">
      <w:pPr>
        <w:rPr>
          <w:sz w:val="24"/>
          <w:szCs w:val="24"/>
        </w:rPr>
      </w:pPr>
    </w:p>
    <w:p w14:paraId="2FC7EEF4" w14:textId="6A35F6D9" w:rsidR="00693FC8" w:rsidRDefault="00693FC8" w:rsidP="00693FC8">
      <w:pPr>
        <w:rPr>
          <w:sz w:val="24"/>
          <w:szCs w:val="24"/>
        </w:rPr>
      </w:pPr>
    </w:p>
    <w:p w14:paraId="7EF24938" w14:textId="3204D732" w:rsidR="00693FC8" w:rsidRDefault="00500EB3" w:rsidP="00693FC8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EC072B3" wp14:editId="34AF26EB">
                <wp:simplePos x="0" y="0"/>
                <wp:positionH relativeFrom="column">
                  <wp:posOffset>1805305</wp:posOffset>
                </wp:positionH>
                <wp:positionV relativeFrom="paragraph">
                  <wp:posOffset>202565</wp:posOffset>
                </wp:positionV>
                <wp:extent cx="695325" cy="323850"/>
                <wp:effectExtent l="0" t="0" r="28575" b="19050"/>
                <wp:wrapNone/>
                <wp:docPr id="17" name="Hộp Văn bản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7BEE40" w14:textId="7C799940" w:rsidR="00500EB3" w:rsidRDefault="00500EB3">
                            <w:proofErr w:type="spellStart"/>
                            <w:r>
                              <w:t>Tìm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thấy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C072B3" id="Hộp Văn bản 17" o:spid="_x0000_s1031" type="#_x0000_t202" style="position:absolute;left:0;text-align:left;margin-left:142.15pt;margin-top:15.95pt;width:54.75pt;height:25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" fillcolor="white [3201]" strokeweight=".5pt">
                <v:textbox>
                  <w:txbxContent>
                    <w:p w14:paraId="097BEE40" w14:textId="7C799940" w:rsidR="00500EB3" w:rsidRDefault="00500EB3">
                      <w:proofErr w:type="spellStart"/>
                      <w:r>
                        <w:t>Tìm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thấy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300AC1" wp14:editId="4463297F">
                <wp:simplePos x="0" y="0"/>
                <wp:positionH relativeFrom="column">
                  <wp:posOffset>2510155</wp:posOffset>
                </wp:positionH>
                <wp:positionV relativeFrom="paragraph">
                  <wp:posOffset>107315</wp:posOffset>
                </wp:positionV>
                <wp:extent cx="276225" cy="485775"/>
                <wp:effectExtent l="19050" t="0" r="28575" b="47625"/>
                <wp:wrapNone/>
                <wp:docPr id="12" name="Mũi tên: Xuống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4857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FB129E" id="Mũi tên: Xuống 12" o:spid="_x0000_s1026" type="#_x0000_t67" style="position:absolute;margin-left:197.65pt;margin-top:8.45pt;width:21.75pt;height:38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" adj="15459" fillcolor="white [3201]" strokecolor="black [3200]" strokeweight="2pt"/>
            </w:pict>
          </mc:Fallback>
        </mc:AlternateContent>
      </w:r>
    </w:p>
    <w:p w14:paraId="217DB601" w14:textId="5752B181" w:rsidR="00693FC8" w:rsidRDefault="00693FC8" w:rsidP="00693FC8">
      <w:pPr>
        <w:rPr>
          <w:sz w:val="24"/>
          <w:szCs w:val="24"/>
        </w:rPr>
      </w:pPr>
    </w:p>
    <w:p w14:paraId="65A24D13" w14:textId="5AE8A7ED" w:rsidR="00693FC8" w:rsidRDefault="00500EB3" w:rsidP="00693FC8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848599" wp14:editId="27626941">
                <wp:simplePos x="0" y="0"/>
                <wp:positionH relativeFrom="margin">
                  <wp:posOffset>1729106</wp:posOffset>
                </wp:positionH>
                <wp:positionV relativeFrom="paragraph">
                  <wp:posOffset>8255</wp:posOffset>
                </wp:positionV>
                <wp:extent cx="1943100" cy="876300"/>
                <wp:effectExtent l="0" t="0" r="19050" b="19050"/>
                <wp:wrapNone/>
                <wp:docPr id="8" name="Lưu Đồ: Quyết Định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8763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9E0DD8" w14:textId="7C9966D3" w:rsidR="00693FC8" w:rsidRDefault="00693FC8" w:rsidP="00693FC8">
                            <w:proofErr w:type="spellStart"/>
                            <w:r>
                              <w:t>Kiểm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bãi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đỗ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xe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48599" id="Lưu Đồ: Quyết Định 8" o:spid="_x0000_s1032" type="#_x0000_t110" style="position:absolute;left:0;text-align:left;margin-left:136.15pt;margin-top:.65pt;width:153pt;height:69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" fillcolor="white [3201]" strokecolor="black [3200]" strokeweight="2pt">
                <v:textbox>
                  <w:txbxContent>
                    <w:p w14:paraId="6E9E0DD8" w14:textId="7C9966D3" w:rsidR="00693FC8" w:rsidRDefault="00693FC8" w:rsidP="00693FC8">
                      <w:proofErr w:type="spellStart"/>
                      <w:r>
                        <w:t>Kiểm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bãi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đỗ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xe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DC178B" w14:textId="7080074F" w:rsidR="00693FC8" w:rsidRDefault="00693FC8" w:rsidP="00693FC8">
      <w:pPr>
        <w:rPr>
          <w:sz w:val="24"/>
          <w:szCs w:val="24"/>
        </w:rPr>
      </w:pPr>
    </w:p>
    <w:p w14:paraId="7AA55D67" w14:textId="34FD346D" w:rsidR="00693FC8" w:rsidRDefault="00693FC8" w:rsidP="00693FC8">
      <w:pPr>
        <w:rPr>
          <w:sz w:val="24"/>
          <w:szCs w:val="24"/>
        </w:rPr>
      </w:pPr>
    </w:p>
    <w:p w14:paraId="70D104C0" w14:textId="660A4D4E" w:rsidR="00693FC8" w:rsidRDefault="00500EB3" w:rsidP="00693FC8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44A8CA" wp14:editId="171F1143">
                <wp:simplePos x="0" y="0"/>
                <wp:positionH relativeFrom="column">
                  <wp:posOffset>2786379</wp:posOffset>
                </wp:positionH>
                <wp:positionV relativeFrom="paragraph">
                  <wp:posOffset>125730</wp:posOffset>
                </wp:positionV>
                <wp:extent cx="1057275" cy="333375"/>
                <wp:effectExtent l="0" t="0" r="28575" b="28575"/>
                <wp:wrapNone/>
                <wp:docPr id="22" name="Hộp Văn bả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27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BB3945" w14:textId="6ABD1770" w:rsidR="00500EB3" w:rsidRDefault="00500EB3">
                            <w:proofErr w:type="spellStart"/>
                            <w:r>
                              <w:t>Còn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chỗ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trống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44A8CA" id="Hộp Văn bản 22" o:spid="_x0000_s1033" type="#_x0000_t202" style="position:absolute;left:0;text-align:left;margin-left:219.4pt;margin-top:9.9pt;width:83.25pt;height:26.2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" fillcolor="white [3201]" strokeweight=".5pt">
                <v:textbox>
                  <w:txbxContent>
                    <w:p w14:paraId="13BB3945" w14:textId="6ABD1770" w:rsidR="00500EB3" w:rsidRDefault="00500EB3">
                      <w:proofErr w:type="spellStart"/>
                      <w:r>
                        <w:t>Còn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chỗ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trống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94553F" wp14:editId="2A8EB05E">
                <wp:simplePos x="0" y="0"/>
                <wp:positionH relativeFrom="column">
                  <wp:posOffset>2519680</wp:posOffset>
                </wp:positionH>
                <wp:positionV relativeFrom="paragraph">
                  <wp:posOffset>11430</wp:posOffset>
                </wp:positionV>
                <wp:extent cx="314325" cy="685800"/>
                <wp:effectExtent l="19050" t="0" r="28575" b="38100"/>
                <wp:wrapNone/>
                <wp:docPr id="20" name="Mũi tên: Xuống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6858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A46DE9" id="Mũi tên: Xuống 20" o:spid="_x0000_s1026" type="#_x0000_t67" style="position:absolute;margin-left:198.4pt;margin-top:.9pt;width:24.75pt;height:5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" adj="16650" fillcolor="white [3201]" strokecolor="black [3200]" strokeweight="2pt"/>
            </w:pict>
          </mc:Fallback>
        </mc:AlternateContent>
      </w:r>
    </w:p>
    <w:p w14:paraId="07FD6D65" w14:textId="205A74CA" w:rsidR="00693FC8" w:rsidRDefault="00693FC8" w:rsidP="00693FC8">
      <w:pPr>
        <w:rPr>
          <w:sz w:val="24"/>
          <w:szCs w:val="24"/>
        </w:rPr>
      </w:pPr>
    </w:p>
    <w:p w14:paraId="493F2C98" w14:textId="634DAACD" w:rsidR="00693FC8" w:rsidRDefault="00500EB3" w:rsidP="00693FC8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9E5E34" wp14:editId="4CF2A4ED">
                <wp:simplePos x="0" y="0"/>
                <wp:positionH relativeFrom="column">
                  <wp:posOffset>1786255</wp:posOffset>
                </wp:positionH>
                <wp:positionV relativeFrom="paragraph">
                  <wp:posOffset>102870</wp:posOffset>
                </wp:positionV>
                <wp:extent cx="1666875" cy="600075"/>
                <wp:effectExtent l="0" t="0" r="28575" b="28575"/>
                <wp:wrapNone/>
                <wp:docPr id="19" name="Hình chữ nhậ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600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2A2264" w14:textId="6060628D" w:rsidR="00500EB3" w:rsidRDefault="00500EB3" w:rsidP="00500EB3">
                            <w:pPr>
                              <w:jc w:val="center"/>
                            </w:pPr>
                            <w:proofErr w:type="spellStart"/>
                            <w:r>
                              <w:t>Đỗ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Xe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9E5E34" id="Hình chữ nhật 19" o:spid="_x0000_s1034" style="position:absolute;left:0;text-align:left;margin-left:140.65pt;margin-top:8.1pt;width:131.25pt;height:47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" fillcolor="white [3201]" strokecolor="black [3200]" strokeweight="2pt">
                <v:textbox>
                  <w:txbxContent>
                    <w:p w14:paraId="152A2264" w14:textId="6060628D" w:rsidR="00500EB3" w:rsidRDefault="00500EB3" w:rsidP="00500EB3">
                      <w:pPr>
                        <w:jc w:val="center"/>
                      </w:pPr>
                      <w:proofErr w:type="spellStart"/>
                      <w:r>
                        <w:t>Đỗ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Xe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59829ECF" w14:textId="51B832D7" w:rsidR="00500EB3" w:rsidRDefault="00500EB3" w:rsidP="00693FC8">
      <w:pPr>
        <w:rPr>
          <w:sz w:val="24"/>
          <w:szCs w:val="24"/>
        </w:rPr>
      </w:pPr>
    </w:p>
    <w:p w14:paraId="22833893" w14:textId="4A4FBEC0" w:rsidR="00500EB3" w:rsidRDefault="00500EB3" w:rsidP="00693FC8">
      <w:pPr>
        <w:rPr>
          <w:sz w:val="24"/>
          <w:szCs w:val="24"/>
        </w:rPr>
      </w:pPr>
    </w:p>
    <w:p w14:paraId="7055B0FA" w14:textId="7ED129E5" w:rsidR="00500EB3" w:rsidRDefault="00500EB3" w:rsidP="00500EB3">
      <w:pPr>
        <w:pStyle w:val="oancuaDanhsach"/>
        <w:numPr>
          <w:ilvl w:val="0"/>
          <w:numId w:val="39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Người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xe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chuyển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tìm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kiếm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bãi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đỗ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xe</w:t>
      </w:r>
      <w:proofErr w:type="spellEnd"/>
    </w:p>
    <w:p w14:paraId="39412B01" w14:textId="29448FF7" w:rsidR="00500EB3" w:rsidRDefault="00500EB3" w:rsidP="00500EB3">
      <w:pPr>
        <w:pStyle w:val="oancuaDanhsach"/>
        <w:numPr>
          <w:ilvl w:val="0"/>
          <w:numId w:val="39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Nếu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tìm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thấy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bãi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đỗ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kiểm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bãi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còn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chỗ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xe</w:t>
      </w:r>
      <w:proofErr w:type="spellEnd"/>
      <w:r>
        <w:rPr>
          <w:sz w:val="24"/>
          <w:szCs w:val="24"/>
        </w:rPr>
        <w:t xml:space="preserve"> hay </w:t>
      </w:r>
      <w:proofErr w:type="spellStart"/>
      <w:r>
        <w:rPr>
          <w:sz w:val="24"/>
          <w:szCs w:val="24"/>
        </w:rPr>
        <w:t>không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nếu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thì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ngược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nếu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không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tiếp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tục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tìm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kiếm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bãi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đỗ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xe</w:t>
      </w:r>
      <w:proofErr w:type="spellEnd"/>
    </w:p>
    <w:p w14:paraId="4653B465" w14:textId="1927CBED" w:rsidR="00500EB3" w:rsidRPr="00500EB3" w:rsidRDefault="00500EB3" w:rsidP="00500EB3">
      <w:pPr>
        <w:pStyle w:val="oancuaDanhsach"/>
        <w:numPr>
          <w:ilvl w:val="0"/>
          <w:numId w:val="39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Trung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một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người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cần</w:t>
      </w:r>
      <w:proofErr w:type="spellEnd"/>
      <w:r>
        <w:rPr>
          <w:sz w:val="24"/>
          <w:szCs w:val="24"/>
        </w:rPr>
        <w:t xml:space="preserve"> 30 </w:t>
      </w:r>
      <w:proofErr w:type="spellStart"/>
      <w:r>
        <w:rPr>
          <w:sz w:val="24"/>
          <w:szCs w:val="24"/>
        </w:rPr>
        <w:t>phút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đỗ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trong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tâm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thành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phố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lớn</w:t>
      </w:r>
      <w:proofErr w:type="spellEnd"/>
      <w:r>
        <w:rPr>
          <w:sz w:val="24"/>
          <w:szCs w:val="24"/>
        </w:rPr>
        <w:t>.</w:t>
      </w:r>
    </w:p>
    <w:p w14:paraId="483003B4" w14:textId="2282443F" w:rsidR="00652746" w:rsidRDefault="00947316" w:rsidP="00652746">
      <w:pPr>
        <w:pStyle w:val="u2"/>
      </w:pPr>
      <w:bookmarkStart w:id="8" w:name="_Toc527975133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bookmarkEnd w:id="8"/>
      <w:proofErr w:type="spellEnd"/>
    </w:p>
    <w:p w14:paraId="7F53EED5" w14:textId="15820028" w:rsidR="00652746" w:rsidRDefault="00652746" w:rsidP="00652746">
      <w:pPr>
        <w:pStyle w:val="oancuaDanhsach"/>
        <w:numPr>
          <w:ilvl w:val="0"/>
          <w:numId w:val="4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Người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dùng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tìm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kiếm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tin </w:t>
      </w:r>
      <w:proofErr w:type="spellStart"/>
      <w:r>
        <w:rPr>
          <w:sz w:val="24"/>
          <w:szCs w:val="24"/>
        </w:rPr>
        <w:t>về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bãi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đỗ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gửi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yêu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cầu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lên</w:t>
      </w:r>
      <w:proofErr w:type="spellEnd"/>
      <w:r>
        <w:rPr>
          <w:sz w:val="24"/>
          <w:szCs w:val="24"/>
        </w:rPr>
        <w:t xml:space="preserve"> server, server </w:t>
      </w:r>
      <w:proofErr w:type="spellStart"/>
      <w:r>
        <w:rPr>
          <w:sz w:val="24"/>
          <w:szCs w:val="24"/>
        </w:rPr>
        <w:t>trả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về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tin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bãi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đỗ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xe</w:t>
      </w:r>
      <w:proofErr w:type="spellEnd"/>
      <w:r>
        <w:rPr>
          <w:sz w:val="24"/>
          <w:szCs w:val="24"/>
        </w:rPr>
        <w:t>.</w:t>
      </w:r>
    </w:p>
    <w:p w14:paraId="799C30F9" w14:textId="249A9003" w:rsidR="00652746" w:rsidRPr="00652746" w:rsidRDefault="00652746" w:rsidP="00652746">
      <w:pPr>
        <w:pStyle w:val="oancuaDanhsach"/>
        <w:numPr>
          <w:ilvl w:val="0"/>
          <w:numId w:val="4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Người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dùng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đặt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chỗ</w:t>
      </w:r>
      <w:proofErr w:type="spellEnd"/>
      <w:r>
        <w:rPr>
          <w:sz w:val="24"/>
          <w:szCs w:val="24"/>
        </w:rPr>
        <w:t xml:space="preserve"> qua </w:t>
      </w:r>
      <w:proofErr w:type="spellStart"/>
      <w:r>
        <w:rPr>
          <w:sz w:val="24"/>
          <w:szCs w:val="24"/>
        </w:rPr>
        <w:t>ứng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ứng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chỉ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đường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đế</w:t>
      </w:r>
      <w:r w:rsidR="0076225E">
        <w:rPr>
          <w:sz w:val="24"/>
          <w:szCs w:val="24"/>
        </w:rPr>
        <w:t>n</w:t>
      </w:r>
      <w:proofErr w:type="spellEnd"/>
      <w:r w:rsidR="0076225E">
        <w:rPr>
          <w:sz w:val="24"/>
          <w:szCs w:val="24"/>
        </w:rPr>
        <w:t xml:space="preserve"> </w:t>
      </w:r>
      <w:proofErr w:type="spellStart"/>
      <w:r w:rsidR="0076225E">
        <w:rPr>
          <w:sz w:val="24"/>
          <w:szCs w:val="24"/>
        </w:rPr>
        <w:t>baĩ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đỗ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xe</w:t>
      </w:r>
      <w:proofErr w:type="spellEnd"/>
      <w:r>
        <w:rPr>
          <w:sz w:val="24"/>
          <w:szCs w:val="24"/>
        </w:rPr>
        <w:t>.</w:t>
      </w:r>
    </w:p>
    <w:p w14:paraId="12EA9393" w14:textId="77777777" w:rsidR="0076225E" w:rsidRDefault="0076225E" w:rsidP="00652746"/>
    <w:p w14:paraId="548CA15E" w14:textId="77777777" w:rsidR="0076225E" w:rsidRDefault="0076225E" w:rsidP="00652746"/>
    <w:p w14:paraId="4694E4E7" w14:textId="77777777" w:rsidR="0076225E" w:rsidRDefault="0076225E" w:rsidP="00652746"/>
    <w:p w14:paraId="7A9ABFA7" w14:textId="77777777" w:rsidR="0076225E" w:rsidRDefault="0076225E" w:rsidP="00652746"/>
    <w:p w14:paraId="20E6BBDE" w14:textId="77777777" w:rsidR="0076225E" w:rsidRDefault="0076225E" w:rsidP="00652746"/>
    <w:p w14:paraId="31BEAAB8" w14:textId="77777777" w:rsidR="0076225E" w:rsidRDefault="0076225E" w:rsidP="00652746"/>
    <w:p w14:paraId="21DCF832" w14:textId="77777777" w:rsidR="0076225E" w:rsidRDefault="0076225E" w:rsidP="00652746"/>
    <w:p w14:paraId="3509CB36" w14:textId="77777777" w:rsidR="0076225E" w:rsidRDefault="0076225E" w:rsidP="00652746"/>
    <w:p w14:paraId="633FFC77" w14:textId="77777777" w:rsidR="0076225E" w:rsidRDefault="0076225E" w:rsidP="00652746"/>
    <w:p w14:paraId="34ED4B61" w14:textId="77777777" w:rsidR="0076225E" w:rsidRDefault="0076225E" w:rsidP="00652746"/>
    <w:p w14:paraId="37D3F168" w14:textId="77777777" w:rsidR="0076225E" w:rsidRDefault="0076225E" w:rsidP="00652746"/>
    <w:p w14:paraId="46995BDA" w14:textId="61A4ED72" w:rsidR="0076225E" w:rsidRDefault="0076225E" w:rsidP="00652746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52FEA24" wp14:editId="3CE96FB4">
                <wp:simplePos x="0" y="0"/>
                <wp:positionH relativeFrom="margin">
                  <wp:posOffset>2168525</wp:posOffset>
                </wp:positionH>
                <wp:positionV relativeFrom="paragraph">
                  <wp:posOffset>10795</wp:posOffset>
                </wp:positionV>
                <wp:extent cx="1352550" cy="2028825"/>
                <wp:effectExtent l="0" t="0" r="19050" b="28575"/>
                <wp:wrapNone/>
                <wp:docPr id="25" name="Hình chữ nhậ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2028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0CBEED" w14:textId="1CCF2E90" w:rsidR="00652746" w:rsidRDefault="00652746" w:rsidP="00652746">
                            <w:pPr>
                              <w:jc w:val="center"/>
                            </w:pPr>
                            <w:proofErr w:type="spellStart"/>
                            <w:r>
                              <w:t>Máy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chủ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2FEA24" id="Hình chữ nhật 25" o:spid="_x0000_s1035" style="position:absolute;left:0;text-align:left;margin-left:170.75pt;margin-top:.85pt;width:106.5pt;height:159.75pt;z-index:251675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" fillcolor="white [3201]" strokecolor="black [3200]" strokeweight="2pt">
                <v:textbox>
                  <w:txbxContent>
                    <w:p w14:paraId="000CBEED" w14:textId="1CCF2E90" w:rsidR="00652746" w:rsidRDefault="00652746" w:rsidP="00652746">
                      <w:pPr>
                        <w:jc w:val="center"/>
                      </w:pPr>
                      <w:proofErr w:type="spellStart"/>
                      <w:r>
                        <w:t>Máy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chủ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934A033" w14:textId="1673A7B2" w:rsidR="0076225E" w:rsidRDefault="0076225E" w:rsidP="00652746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8590721" wp14:editId="70C12752">
                <wp:simplePos x="0" y="0"/>
                <wp:positionH relativeFrom="column">
                  <wp:posOffset>4367530</wp:posOffset>
                </wp:positionH>
                <wp:positionV relativeFrom="paragraph">
                  <wp:posOffset>243840</wp:posOffset>
                </wp:positionV>
                <wp:extent cx="1562100" cy="542925"/>
                <wp:effectExtent l="0" t="0" r="19050" b="28575"/>
                <wp:wrapNone/>
                <wp:docPr id="26" name="Hình chữ nhậ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75A010" w14:textId="3A383D51" w:rsidR="00652746" w:rsidRDefault="00652746" w:rsidP="00652746">
                            <w:pPr>
                              <w:jc w:val="center"/>
                            </w:pPr>
                            <w:proofErr w:type="spellStart"/>
                            <w:r>
                              <w:t>Bãi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đỗ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xe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590721" id="Hình chữ nhật 26" o:spid="_x0000_s1036" style="position:absolute;left:0;text-align:left;margin-left:343.9pt;margin-top:19.2pt;width:123pt;height:42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" fillcolor="white [3201]" strokecolor="black [3200]" strokeweight="2pt">
                <v:textbox>
                  <w:txbxContent>
                    <w:p w14:paraId="1375A010" w14:textId="3A383D51" w:rsidR="00652746" w:rsidRDefault="00652746" w:rsidP="00652746">
                      <w:pPr>
                        <w:jc w:val="center"/>
                      </w:pPr>
                      <w:proofErr w:type="spellStart"/>
                      <w:r>
                        <w:t>Bãi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đỗ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xe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106898B" wp14:editId="3ED821CB">
                <wp:simplePos x="0" y="0"/>
                <wp:positionH relativeFrom="margin">
                  <wp:posOffset>-9525</wp:posOffset>
                </wp:positionH>
                <wp:positionV relativeFrom="paragraph">
                  <wp:posOffset>262890</wp:posOffset>
                </wp:positionV>
                <wp:extent cx="1513840" cy="466725"/>
                <wp:effectExtent l="0" t="0" r="10160" b="28575"/>
                <wp:wrapNone/>
                <wp:docPr id="24" name="Hình chữ nhậ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3840" cy="466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2F4114" w14:textId="1DB1F9F2" w:rsidR="00652746" w:rsidRDefault="00652746" w:rsidP="00652746">
                            <w:pPr>
                              <w:jc w:val="center"/>
                            </w:pPr>
                            <w:proofErr w:type="spellStart"/>
                            <w:r>
                              <w:t>Tìm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kiếm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chỗ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đỗ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xe</w:t>
                            </w:r>
                            <w:proofErr w:type="spellEnd"/>
                            <w:r>
                              <w:t xml:space="preserve"> qua </w:t>
                            </w:r>
                            <w:proofErr w:type="spellStart"/>
                            <w:r>
                              <w:t>ứng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dụng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06898B" id="Hình chữ nhật 24" o:spid="_x0000_s1037" style="position:absolute;left:0;text-align:left;margin-left:-.75pt;margin-top:20.7pt;width:119.2pt;height:36.75pt;z-index:2516746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" fillcolor="white [3201]" strokecolor="black [3200]" strokeweight="2pt">
                <v:textbox>
                  <w:txbxContent>
                    <w:p w14:paraId="1E2F4114" w14:textId="1DB1F9F2" w:rsidR="00652746" w:rsidRDefault="00652746" w:rsidP="00652746">
                      <w:pPr>
                        <w:jc w:val="center"/>
                      </w:pPr>
                      <w:proofErr w:type="spellStart"/>
                      <w:r>
                        <w:t>Tìm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kiếm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chỗ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đỗ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xe</w:t>
                      </w:r>
                      <w:proofErr w:type="spellEnd"/>
                      <w:r>
                        <w:t xml:space="preserve"> qua </w:t>
                      </w:r>
                      <w:proofErr w:type="spellStart"/>
                      <w:r>
                        <w:t>ứng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dụng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F36DEE5" w14:textId="6611F49E" w:rsidR="0076225E" w:rsidRDefault="0076225E" w:rsidP="00652746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2B5C370" wp14:editId="578FD314">
                <wp:simplePos x="0" y="0"/>
                <wp:positionH relativeFrom="column">
                  <wp:posOffset>3529330</wp:posOffset>
                </wp:positionH>
                <wp:positionV relativeFrom="paragraph">
                  <wp:posOffset>20320</wp:posOffset>
                </wp:positionV>
                <wp:extent cx="771525" cy="114300"/>
                <wp:effectExtent l="0" t="19050" r="47625" b="38100"/>
                <wp:wrapNone/>
                <wp:docPr id="29" name="Mũi tên: Phải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1143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B9456D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Mũi tên: Phải 29" o:spid="_x0000_s1026" type="#_x0000_t13" style="position:absolute;margin-left:277.9pt;margin-top:1.6pt;width:60.75pt;height:9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" adj="20000" fillcolor="white [3201]" strokecolor="#f79646 [32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07652D0" wp14:editId="3CAD0C58">
                <wp:simplePos x="0" y="0"/>
                <wp:positionH relativeFrom="column">
                  <wp:posOffset>1548130</wp:posOffset>
                </wp:positionH>
                <wp:positionV relativeFrom="paragraph">
                  <wp:posOffset>29845</wp:posOffset>
                </wp:positionV>
                <wp:extent cx="561975" cy="142875"/>
                <wp:effectExtent l="0" t="19050" r="47625" b="47625"/>
                <wp:wrapNone/>
                <wp:docPr id="27" name="Mũi tên: Phải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5B055F" id="Mũi tên: Phải 27" o:spid="_x0000_s1026" type="#_x0000_t13" style="position:absolute;margin-left:121.9pt;margin-top:2.35pt;width:44.25pt;height:11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" adj="18854" fillcolor="white [3201]" strokecolor="#f79646 [3209]" strokeweight="2pt"/>
            </w:pict>
          </mc:Fallback>
        </mc:AlternateContent>
      </w:r>
    </w:p>
    <w:p w14:paraId="2CC47FAD" w14:textId="40F9943A" w:rsidR="0076225E" w:rsidRDefault="0076225E" w:rsidP="00652746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2C7DAC6" wp14:editId="660F4124">
                <wp:simplePos x="0" y="0"/>
                <wp:positionH relativeFrom="column">
                  <wp:posOffset>3557905</wp:posOffset>
                </wp:positionH>
                <wp:positionV relativeFrom="paragraph">
                  <wp:posOffset>43815</wp:posOffset>
                </wp:positionV>
                <wp:extent cx="790575" cy="123825"/>
                <wp:effectExtent l="0" t="0" r="28575" b="28575"/>
                <wp:wrapNone/>
                <wp:docPr id="30" name="Mũi tên: Trái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12382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738F17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Mũi tên: Trái 30" o:spid="_x0000_s1026" type="#_x0000_t66" style="position:absolute;margin-left:280.15pt;margin-top:3.45pt;width:62.25pt;height:9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" adj="1692" fillcolor="white [3201]" strokecolor="#f79646 [32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2DCFEC9" wp14:editId="44E3B984">
                <wp:simplePos x="0" y="0"/>
                <wp:positionH relativeFrom="column">
                  <wp:posOffset>1538605</wp:posOffset>
                </wp:positionH>
                <wp:positionV relativeFrom="paragraph">
                  <wp:posOffset>5715</wp:posOffset>
                </wp:positionV>
                <wp:extent cx="542925" cy="133350"/>
                <wp:effectExtent l="0" t="0" r="28575" b="19050"/>
                <wp:wrapNone/>
                <wp:docPr id="28" name="Mũi tên: Trái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1333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E0BE30" id="Mũi tên: Trái 28" o:spid="_x0000_s1026" type="#_x0000_t66" style="position:absolute;margin-left:121.15pt;margin-top:.45pt;width:42.75pt;height:10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" adj="2653" fillcolor="white [3201]" strokecolor="#f79646 [3209]" strokeweight="2pt"/>
            </w:pict>
          </mc:Fallback>
        </mc:AlternateContent>
      </w:r>
    </w:p>
    <w:p w14:paraId="2FE016D0" w14:textId="21FCF195" w:rsidR="0076225E" w:rsidRDefault="0076225E" w:rsidP="00652746"/>
    <w:p w14:paraId="7283498C" w14:textId="047C7DC7" w:rsidR="0076225E" w:rsidRDefault="0076225E" w:rsidP="00652746"/>
    <w:p w14:paraId="7A80FA74" w14:textId="41B85162" w:rsidR="00652746" w:rsidRDefault="00652746" w:rsidP="00652746"/>
    <w:p w14:paraId="5FA9D22B" w14:textId="10F0B7DB" w:rsidR="0076225E" w:rsidRPr="00652746" w:rsidRDefault="0076225E" w:rsidP="00652746"/>
    <w:p w14:paraId="1118375C" w14:textId="294407AB" w:rsidR="00F3362F" w:rsidRDefault="00F3362F" w:rsidP="00A9178E">
      <w:pPr>
        <w:pStyle w:val="u2"/>
      </w:pPr>
      <w:bookmarkStart w:id="9" w:name="_Toc527975134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/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/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 w:rsidR="0076225E">
        <w:t>hàng</w:t>
      </w:r>
      <w:bookmarkEnd w:id="9"/>
      <w:proofErr w:type="spellEnd"/>
    </w:p>
    <w:p w14:paraId="31E6E5CB" w14:textId="768B9900" w:rsidR="0076225E" w:rsidRDefault="00FA37B2" w:rsidP="00FA37B2">
      <w:pPr>
        <w:pStyle w:val="oancuaDanhsach"/>
        <w:numPr>
          <w:ilvl w:val="0"/>
          <w:numId w:val="4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Ưu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điểm</w:t>
      </w:r>
      <w:proofErr w:type="spellEnd"/>
      <w:r>
        <w:rPr>
          <w:sz w:val="24"/>
          <w:szCs w:val="24"/>
        </w:rPr>
        <w:t xml:space="preserve"> :</w:t>
      </w:r>
      <w:proofErr w:type="gramEnd"/>
    </w:p>
    <w:p w14:paraId="64797AFA" w14:textId="0D9DD1FB" w:rsidR="00FA37B2" w:rsidRDefault="006479BD" w:rsidP="00FA37B2">
      <w:pPr>
        <w:pStyle w:val="oancuaDanhsach"/>
        <w:numPr>
          <w:ilvl w:val="0"/>
          <w:numId w:val="4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Tiết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kiệm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công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sức</w:t>
      </w:r>
      <w:proofErr w:type="spellEnd"/>
    </w:p>
    <w:p w14:paraId="6877DE8B" w14:textId="33E844CE" w:rsidR="006479BD" w:rsidRDefault="006479BD" w:rsidP="00FA37B2">
      <w:pPr>
        <w:pStyle w:val="oancuaDanhsach"/>
        <w:numPr>
          <w:ilvl w:val="0"/>
          <w:numId w:val="4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Kiếm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thêm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bằng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nhượng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chỗ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đỗ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xe</w:t>
      </w:r>
      <w:proofErr w:type="spellEnd"/>
      <w:r>
        <w:rPr>
          <w:sz w:val="24"/>
          <w:szCs w:val="24"/>
        </w:rPr>
        <w:t>.</w:t>
      </w:r>
    </w:p>
    <w:p w14:paraId="6F6E3491" w14:textId="18BEECAF" w:rsidR="006479BD" w:rsidRDefault="00FA37B2" w:rsidP="006479BD">
      <w:pPr>
        <w:pStyle w:val="oancuaDanhsach"/>
        <w:numPr>
          <w:ilvl w:val="0"/>
          <w:numId w:val="4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Nhược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điểm</w:t>
      </w:r>
      <w:proofErr w:type="spellEnd"/>
      <w:r>
        <w:rPr>
          <w:sz w:val="24"/>
          <w:szCs w:val="24"/>
        </w:rPr>
        <w:t xml:space="preserve"> :</w:t>
      </w:r>
      <w:proofErr w:type="gramEnd"/>
    </w:p>
    <w:p w14:paraId="6F8AB51C" w14:textId="52A14E4F" w:rsidR="00E75FE1" w:rsidRPr="006479BD" w:rsidRDefault="00E75FE1" w:rsidP="00E75FE1">
      <w:pPr>
        <w:pStyle w:val="oancuaDanhsach"/>
        <w:numPr>
          <w:ilvl w:val="0"/>
          <w:numId w:val="4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Yêu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cầu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người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dùng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phải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nối</w:t>
      </w:r>
      <w:proofErr w:type="spellEnd"/>
      <w:r>
        <w:rPr>
          <w:sz w:val="24"/>
          <w:szCs w:val="24"/>
        </w:rPr>
        <w:t xml:space="preserve"> internet</w:t>
      </w:r>
    </w:p>
    <w:p w14:paraId="7995FE80" w14:textId="460158C7" w:rsidR="0076225E" w:rsidRPr="0076225E" w:rsidRDefault="0076225E" w:rsidP="0076225E"/>
    <w:p w14:paraId="201D3D5C" w14:textId="30908221" w:rsidR="00E31DB9" w:rsidRDefault="00E31DB9" w:rsidP="00F16A81">
      <w:pPr>
        <w:pStyle w:val="u1"/>
      </w:pPr>
      <w:bookmarkStart w:id="10" w:name="_Toc527975135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bookmarkEnd w:id="10"/>
      <w:proofErr w:type="spellEnd"/>
    </w:p>
    <w:p w14:paraId="486E4519" w14:textId="3F78D8BB" w:rsidR="00464FA9" w:rsidRDefault="00464FA9" w:rsidP="00E31DB9">
      <w:pPr>
        <w:pStyle w:val="u2"/>
      </w:pPr>
      <w:bookmarkStart w:id="11" w:name="_Toc527975136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bookmarkEnd w:id="11"/>
      <w:proofErr w:type="spellEnd"/>
    </w:p>
    <w:p w14:paraId="1A1F5A0D" w14:textId="2A989594" w:rsidR="009406D8" w:rsidRDefault="00A01666" w:rsidP="00A01666">
      <w:pPr>
        <w:pStyle w:val="oancuaDanhsach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App:</w:t>
      </w:r>
    </w:p>
    <w:p w14:paraId="3AAF2ADA" w14:textId="520703D7" w:rsidR="00A01666" w:rsidRDefault="00A01666" w:rsidP="00A01666">
      <w:pPr>
        <w:pStyle w:val="oancuaDanhsach"/>
        <w:numPr>
          <w:ilvl w:val="0"/>
          <w:numId w:val="4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Đăng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nhập</w:t>
      </w:r>
      <w:proofErr w:type="spellEnd"/>
    </w:p>
    <w:p w14:paraId="722B30F6" w14:textId="7E437CAC" w:rsidR="00A01666" w:rsidRDefault="00A01666" w:rsidP="00A01666">
      <w:pPr>
        <w:pStyle w:val="oancuaDanhsach"/>
        <w:numPr>
          <w:ilvl w:val="0"/>
          <w:numId w:val="4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Tích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hợp</w:t>
      </w:r>
      <w:proofErr w:type="spellEnd"/>
      <w:r>
        <w:rPr>
          <w:sz w:val="24"/>
          <w:szCs w:val="24"/>
        </w:rPr>
        <w:t xml:space="preserve"> google map</w:t>
      </w:r>
    </w:p>
    <w:p w14:paraId="7E12D515" w14:textId="3E61F96B" w:rsidR="00A01666" w:rsidRDefault="00A01666" w:rsidP="00A01666">
      <w:pPr>
        <w:pStyle w:val="oancuaDanhsach"/>
        <w:numPr>
          <w:ilvl w:val="0"/>
          <w:numId w:val="4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Tích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hợp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tìm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kiếm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bằng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giọng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nói</w:t>
      </w:r>
      <w:proofErr w:type="spellEnd"/>
    </w:p>
    <w:p w14:paraId="4FAA5C35" w14:textId="0DB39C04" w:rsidR="00A01666" w:rsidRDefault="00A01666" w:rsidP="00A01666">
      <w:pPr>
        <w:pStyle w:val="oancuaDanhsach"/>
        <w:numPr>
          <w:ilvl w:val="0"/>
          <w:numId w:val="4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Liên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điện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tử</w:t>
      </w:r>
      <w:proofErr w:type="spellEnd"/>
      <w:r>
        <w:rPr>
          <w:sz w:val="24"/>
          <w:szCs w:val="24"/>
        </w:rPr>
        <w:t xml:space="preserve"> </w:t>
      </w:r>
    </w:p>
    <w:p w14:paraId="3E74F27C" w14:textId="3895701A" w:rsidR="00A01666" w:rsidRDefault="00A01666" w:rsidP="00A01666">
      <w:pPr>
        <w:pStyle w:val="oancuaDanhsach"/>
        <w:numPr>
          <w:ilvl w:val="0"/>
          <w:numId w:val="4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Phản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hồi</w:t>
      </w:r>
      <w:proofErr w:type="spellEnd"/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đánh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giá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thêm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địa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chỉ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đỗ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xe</w:t>
      </w:r>
      <w:proofErr w:type="spellEnd"/>
    </w:p>
    <w:p w14:paraId="57FA76A0" w14:textId="4D500220" w:rsidR="00A01666" w:rsidRDefault="00A01666" w:rsidP="00A01666">
      <w:pPr>
        <w:pStyle w:val="oancuaDanhsach"/>
        <w:numPr>
          <w:ilvl w:val="0"/>
          <w:numId w:val="4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Đặt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trước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chỗ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đỗ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xe</w:t>
      </w:r>
      <w:proofErr w:type="spellEnd"/>
    </w:p>
    <w:p w14:paraId="116E70ED" w14:textId="3EBA5DFE" w:rsidR="00A01666" w:rsidRDefault="00A01666" w:rsidP="00A01666">
      <w:pPr>
        <w:pStyle w:val="oancuaDanhsach"/>
        <w:numPr>
          <w:ilvl w:val="0"/>
          <w:numId w:val="4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Nhường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chỗ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đỗ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xe</w:t>
      </w:r>
      <w:proofErr w:type="spellEnd"/>
    </w:p>
    <w:p w14:paraId="7E634423" w14:textId="0EB4B583" w:rsidR="00A01666" w:rsidRDefault="00A01666" w:rsidP="00A01666">
      <w:pPr>
        <w:pStyle w:val="oancuaDanhsach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Server:</w:t>
      </w:r>
    </w:p>
    <w:p w14:paraId="45A42D12" w14:textId="3F544281" w:rsidR="00A01666" w:rsidRDefault="00A01666" w:rsidP="00A01666">
      <w:pPr>
        <w:pStyle w:val="oancuaDanhsach"/>
        <w:numPr>
          <w:ilvl w:val="0"/>
          <w:numId w:val="4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Lưu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tin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bãi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đỗ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trong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sở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</w:p>
    <w:p w14:paraId="1E881A65" w14:textId="5586B88F" w:rsidR="00A01666" w:rsidRDefault="00A01666" w:rsidP="00A01666">
      <w:pPr>
        <w:pStyle w:val="oancuaDanhsach"/>
        <w:numPr>
          <w:ilvl w:val="0"/>
          <w:numId w:val="4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Xử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yêu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cầu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gửi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từ</w:t>
      </w:r>
      <w:proofErr w:type="spellEnd"/>
      <w:r>
        <w:rPr>
          <w:sz w:val="24"/>
          <w:szCs w:val="24"/>
        </w:rPr>
        <w:t xml:space="preserve"> app.</w:t>
      </w:r>
    </w:p>
    <w:p w14:paraId="2E23685D" w14:textId="6E7013A4" w:rsidR="002814C8" w:rsidRPr="00A01666" w:rsidRDefault="00A01666" w:rsidP="00A01666">
      <w:pPr>
        <w:pStyle w:val="oancuaDanhsach"/>
        <w:numPr>
          <w:ilvl w:val="0"/>
          <w:numId w:val="4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nhật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sở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2 </w:t>
      </w:r>
      <w:proofErr w:type="spellStart"/>
      <w:r>
        <w:rPr>
          <w:sz w:val="24"/>
          <w:szCs w:val="24"/>
        </w:rPr>
        <w:t>ph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mỗi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lần</w:t>
      </w:r>
      <w:proofErr w:type="spellEnd"/>
    </w:p>
    <w:p w14:paraId="7CB60D16" w14:textId="3BD4E4EE" w:rsidR="002814C8" w:rsidRDefault="002814C8" w:rsidP="00E31DB9">
      <w:pPr>
        <w:pStyle w:val="u2"/>
      </w:pPr>
      <w:bookmarkStart w:id="12" w:name="_Toc527975138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bookmarkEnd w:id="12"/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805"/>
        <w:gridCol w:w="2430"/>
        <w:gridCol w:w="5535"/>
      </w:tblGrid>
      <w:tr w:rsidR="007659A5" w14:paraId="7762F01E" w14:textId="77777777" w:rsidTr="007659A5">
        <w:tc>
          <w:tcPr>
            <w:tcW w:w="805" w:type="dxa"/>
          </w:tcPr>
          <w:p w14:paraId="741F3967" w14:textId="017528AE" w:rsidR="007659A5" w:rsidRDefault="007659A5" w:rsidP="007659A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STT</w:t>
            </w:r>
          </w:p>
        </w:tc>
        <w:tc>
          <w:tcPr>
            <w:tcW w:w="2430" w:type="dxa"/>
          </w:tcPr>
          <w:p w14:paraId="6CEA1748" w14:textId="38669C7F" w:rsidR="007659A5" w:rsidRDefault="007659A5" w:rsidP="007659A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gian</w:t>
            </w:r>
            <w:proofErr w:type="spellEnd"/>
          </w:p>
        </w:tc>
        <w:tc>
          <w:tcPr>
            <w:tcW w:w="5535" w:type="dxa"/>
          </w:tcPr>
          <w:p w14:paraId="6B8C1087" w14:textId="528B1634" w:rsidR="007659A5" w:rsidRDefault="007659A5" w:rsidP="007659A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việc</w:t>
            </w:r>
            <w:proofErr w:type="spellEnd"/>
          </w:p>
        </w:tc>
      </w:tr>
      <w:tr w:rsidR="007659A5" w14:paraId="733904A5" w14:textId="77777777" w:rsidTr="007659A5">
        <w:tc>
          <w:tcPr>
            <w:tcW w:w="805" w:type="dxa"/>
          </w:tcPr>
          <w:p w14:paraId="29A2B073" w14:textId="2C4E5F8B" w:rsidR="007659A5" w:rsidRDefault="007659A5" w:rsidP="007659A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430" w:type="dxa"/>
          </w:tcPr>
          <w:p w14:paraId="615807DD" w14:textId="481D0C08" w:rsidR="007659A5" w:rsidRDefault="00633350" w:rsidP="007659A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7659A5">
              <w:rPr>
                <w:sz w:val="24"/>
                <w:szCs w:val="24"/>
              </w:rPr>
              <w:t xml:space="preserve"> </w:t>
            </w:r>
            <w:proofErr w:type="spellStart"/>
            <w:r w:rsidR="007659A5">
              <w:rPr>
                <w:sz w:val="24"/>
                <w:szCs w:val="24"/>
              </w:rPr>
              <w:t>tháng</w:t>
            </w:r>
            <w:proofErr w:type="spellEnd"/>
          </w:p>
        </w:tc>
        <w:tc>
          <w:tcPr>
            <w:tcW w:w="5535" w:type="dxa"/>
          </w:tcPr>
          <w:p w14:paraId="09328C32" w14:textId="464D6E5E" w:rsidR="007659A5" w:rsidRDefault="007659A5" w:rsidP="007659A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Khảo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sát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đánh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phân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việc</w:t>
            </w:r>
            <w:proofErr w:type="spellEnd"/>
          </w:p>
        </w:tc>
      </w:tr>
      <w:tr w:rsidR="007659A5" w14:paraId="4E102CF6" w14:textId="77777777" w:rsidTr="007659A5">
        <w:tc>
          <w:tcPr>
            <w:tcW w:w="805" w:type="dxa"/>
          </w:tcPr>
          <w:p w14:paraId="6D742DC4" w14:textId="55B42C8A" w:rsidR="007659A5" w:rsidRDefault="007659A5" w:rsidP="007659A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430" w:type="dxa"/>
          </w:tcPr>
          <w:p w14:paraId="1D0CB3EA" w14:textId="2C0940DA" w:rsidR="007659A5" w:rsidRDefault="007659A5" w:rsidP="007659A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 </w:t>
            </w:r>
            <w:proofErr w:type="spellStart"/>
            <w:r>
              <w:rPr>
                <w:sz w:val="24"/>
                <w:szCs w:val="24"/>
              </w:rPr>
              <w:t>tháng</w:t>
            </w:r>
            <w:proofErr w:type="spellEnd"/>
          </w:p>
        </w:tc>
        <w:tc>
          <w:tcPr>
            <w:tcW w:w="5535" w:type="dxa"/>
          </w:tcPr>
          <w:p w14:paraId="0B5EC74B" w14:textId="35CD85F8" w:rsidR="007659A5" w:rsidRDefault="007659A5" w:rsidP="007659A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Xây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dựng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dự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án</w:t>
            </w:r>
            <w:proofErr w:type="spellEnd"/>
          </w:p>
        </w:tc>
      </w:tr>
      <w:tr w:rsidR="007659A5" w14:paraId="7576C41D" w14:textId="77777777" w:rsidTr="007659A5">
        <w:tc>
          <w:tcPr>
            <w:tcW w:w="805" w:type="dxa"/>
          </w:tcPr>
          <w:p w14:paraId="5D99B35B" w14:textId="7C1D8A30" w:rsidR="007659A5" w:rsidRDefault="007659A5" w:rsidP="007659A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430" w:type="dxa"/>
          </w:tcPr>
          <w:p w14:paraId="6C8289AA" w14:textId="7B2769B6" w:rsidR="007659A5" w:rsidRDefault="007659A5" w:rsidP="007659A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 </w:t>
            </w:r>
            <w:proofErr w:type="spellStart"/>
            <w:r>
              <w:rPr>
                <w:sz w:val="24"/>
                <w:szCs w:val="24"/>
              </w:rPr>
              <w:t>tháng</w:t>
            </w:r>
            <w:proofErr w:type="spellEnd"/>
          </w:p>
        </w:tc>
        <w:tc>
          <w:tcPr>
            <w:tcW w:w="5535" w:type="dxa"/>
          </w:tcPr>
          <w:p w14:paraId="66E83644" w14:textId="054A3C5C" w:rsidR="007659A5" w:rsidRDefault="007659A5" w:rsidP="007659A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lắp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đặt</w:t>
            </w:r>
            <w:proofErr w:type="spellEnd"/>
          </w:p>
        </w:tc>
      </w:tr>
    </w:tbl>
    <w:p w14:paraId="715F40C5" w14:textId="77777777" w:rsidR="007659A5" w:rsidRPr="007659A5" w:rsidRDefault="007659A5" w:rsidP="007659A5">
      <w:pPr>
        <w:rPr>
          <w:sz w:val="24"/>
          <w:szCs w:val="24"/>
        </w:rPr>
      </w:pPr>
    </w:p>
    <w:p w14:paraId="480ADFF8" w14:textId="5E0CDC09" w:rsidR="00F930E7" w:rsidRDefault="002814C8" w:rsidP="00E31DB9">
      <w:pPr>
        <w:pStyle w:val="u2"/>
      </w:pPr>
      <w:bookmarkStart w:id="13" w:name="_Toc527975139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bookmarkEnd w:id="13"/>
      <w:proofErr w:type="spellEnd"/>
    </w:p>
    <w:p w14:paraId="2E622CAC" w14:textId="5FCCAE75" w:rsidR="006A1A5B" w:rsidRDefault="006A1A5B" w:rsidP="006A1A5B">
      <w:pPr>
        <w:pStyle w:val="oancuaDanhsach"/>
        <w:numPr>
          <w:ilvl w:val="0"/>
          <w:numId w:val="4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Người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dùng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không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mạng</w:t>
      </w:r>
      <w:proofErr w:type="spellEnd"/>
      <w:r>
        <w:rPr>
          <w:sz w:val="24"/>
          <w:szCs w:val="24"/>
        </w:rPr>
        <w:t xml:space="preserve"> internet</w:t>
      </w:r>
    </w:p>
    <w:p w14:paraId="4A4DB32B" w14:textId="497DA755" w:rsidR="006A1A5B" w:rsidRDefault="006A1A5B" w:rsidP="006A1A5B">
      <w:pPr>
        <w:pStyle w:val="oancuaDanhsach"/>
        <w:numPr>
          <w:ilvl w:val="0"/>
          <w:numId w:val="4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Nhiều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người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cùng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đặt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chỗ</w:t>
      </w:r>
      <w:proofErr w:type="spellEnd"/>
      <w:r>
        <w:rPr>
          <w:sz w:val="24"/>
          <w:szCs w:val="24"/>
        </w:rPr>
        <w:t xml:space="preserve"> 1 </w:t>
      </w:r>
      <w:proofErr w:type="spellStart"/>
      <w:r>
        <w:rPr>
          <w:sz w:val="24"/>
          <w:szCs w:val="24"/>
        </w:rPr>
        <w:t>lúc</w:t>
      </w:r>
      <w:proofErr w:type="spellEnd"/>
    </w:p>
    <w:p w14:paraId="748948AF" w14:textId="4CDBED5E" w:rsidR="00A30830" w:rsidRDefault="00A30830" w:rsidP="006A1A5B">
      <w:pPr>
        <w:pStyle w:val="oancuaDanhsach"/>
        <w:numPr>
          <w:ilvl w:val="0"/>
          <w:numId w:val="46"/>
        </w:numPr>
        <w:rPr>
          <w:sz w:val="24"/>
          <w:szCs w:val="24"/>
        </w:rPr>
      </w:pPr>
      <w:r>
        <w:rPr>
          <w:sz w:val="24"/>
          <w:szCs w:val="24"/>
        </w:rPr>
        <w:t xml:space="preserve">Server </w:t>
      </w:r>
      <w:proofErr w:type="spellStart"/>
      <w:r>
        <w:rPr>
          <w:sz w:val="24"/>
          <w:szCs w:val="24"/>
        </w:rPr>
        <w:t>bị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tấn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công</w:t>
      </w:r>
      <w:proofErr w:type="spellEnd"/>
    </w:p>
    <w:p w14:paraId="0DD6E0B5" w14:textId="00D3E31A" w:rsidR="00A30830" w:rsidRPr="00A30830" w:rsidRDefault="00A30830" w:rsidP="00A30830">
      <w:pPr>
        <w:pStyle w:val="oancuaDanhsach"/>
        <w:numPr>
          <w:ilvl w:val="0"/>
          <w:numId w:val="4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đặt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bãi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đỗ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hỏng</w:t>
      </w:r>
      <w:proofErr w:type="spellEnd"/>
    </w:p>
    <w:p w14:paraId="03D23F8F" w14:textId="6F4720DE" w:rsidR="00F930E7" w:rsidRDefault="00F930E7" w:rsidP="00E31DB9">
      <w:pPr>
        <w:pStyle w:val="u2"/>
      </w:pPr>
      <w:bookmarkStart w:id="14" w:name="_Toc527975140"/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hạng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bookmarkEnd w:id="14"/>
      <w:proofErr w:type="spellEnd"/>
    </w:p>
    <w:p w14:paraId="16C4D86A" w14:textId="2ADBAD57" w:rsidR="006F6E32" w:rsidRDefault="006F6E32" w:rsidP="006F6E32">
      <w:pPr>
        <w:pStyle w:val="oancuaDanhsach"/>
        <w:numPr>
          <w:ilvl w:val="0"/>
          <w:numId w:val="4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Kiểm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đặt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ứng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nền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tảng</w:t>
      </w:r>
      <w:proofErr w:type="spellEnd"/>
      <w:r>
        <w:rPr>
          <w:sz w:val="24"/>
          <w:szCs w:val="24"/>
        </w:rPr>
        <w:t xml:space="preserve"> mobile </w:t>
      </w:r>
      <w:proofErr w:type="spellStart"/>
      <w:r>
        <w:rPr>
          <w:sz w:val="24"/>
          <w:szCs w:val="24"/>
        </w:rPr>
        <w:t>khác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nhau</w:t>
      </w:r>
      <w:proofErr w:type="spellEnd"/>
    </w:p>
    <w:p w14:paraId="48959C13" w14:textId="1E017C7F" w:rsidR="006F6E32" w:rsidRDefault="006F6E32" w:rsidP="006F6E32">
      <w:pPr>
        <w:pStyle w:val="oancuaDanhsach"/>
        <w:numPr>
          <w:ilvl w:val="0"/>
          <w:numId w:val="4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Kiểm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việc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nối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gửi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nhận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giữa</w:t>
      </w:r>
      <w:proofErr w:type="spellEnd"/>
      <w:r>
        <w:rPr>
          <w:sz w:val="24"/>
          <w:szCs w:val="24"/>
        </w:rPr>
        <w:t xml:space="preserve"> app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server</w:t>
      </w:r>
    </w:p>
    <w:p w14:paraId="4CB99AB5" w14:textId="1B886053" w:rsidR="006F6E32" w:rsidRPr="006F6E32" w:rsidRDefault="006F6E32" w:rsidP="006F6E32">
      <w:pPr>
        <w:pStyle w:val="oancuaDanhsach"/>
        <w:numPr>
          <w:ilvl w:val="0"/>
          <w:numId w:val="4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Kiểm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việc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bộ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</w:p>
    <w:p w14:paraId="44FE2F08" w14:textId="544CC46E" w:rsidR="001F2E8C" w:rsidRDefault="00947316" w:rsidP="00E31DB9">
      <w:pPr>
        <w:pStyle w:val="u2"/>
      </w:pPr>
      <w:bookmarkStart w:id="15" w:name="_Toc527975141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>/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bookmarkEnd w:id="15"/>
      <w:proofErr w:type="spellEnd"/>
    </w:p>
    <w:tbl>
      <w:tblPr>
        <w:tblStyle w:val="LiBang"/>
        <w:tblW w:w="8784" w:type="dxa"/>
        <w:tblLook w:val="04A0" w:firstRow="1" w:lastRow="0" w:firstColumn="1" w:lastColumn="0" w:noHBand="0" w:noVBand="1"/>
      </w:tblPr>
      <w:tblGrid>
        <w:gridCol w:w="4392"/>
        <w:gridCol w:w="4392"/>
      </w:tblGrid>
      <w:tr w:rsidR="0039652D" w14:paraId="1BE0815D" w14:textId="77777777" w:rsidTr="005345A6">
        <w:trPr>
          <w:trHeight w:val="518"/>
        </w:trPr>
        <w:tc>
          <w:tcPr>
            <w:tcW w:w="4392" w:type="dxa"/>
          </w:tcPr>
          <w:p w14:paraId="362077F6" w14:textId="5707C63B" w:rsidR="0039652D" w:rsidRDefault="0039652D" w:rsidP="0039652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mục</w:t>
            </w:r>
            <w:proofErr w:type="spellEnd"/>
          </w:p>
        </w:tc>
        <w:tc>
          <w:tcPr>
            <w:tcW w:w="4392" w:type="dxa"/>
          </w:tcPr>
          <w:p w14:paraId="16A6E65F" w14:textId="67449CC9" w:rsidR="0039652D" w:rsidRDefault="0039652D" w:rsidP="0039652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nối</w:t>
            </w:r>
            <w:proofErr w:type="spellEnd"/>
          </w:p>
        </w:tc>
      </w:tr>
      <w:tr w:rsidR="0039652D" w14:paraId="0BEE72AB" w14:textId="77777777" w:rsidTr="005345A6">
        <w:trPr>
          <w:trHeight w:val="518"/>
        </w:trPr>
        <w:tc>
          <w:tcPr>
            <w:tcW w:w="4392" w:type="dxa"/>
          </w:tcPr>
          <w:p w14:paraId="0ECF7EC4" w14:textId="79B46B8E" w:rsidR="0039652D" w:rsidRDefault="0039652D" w:rsidP="0039652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bãi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đỗ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xe</w:t>
            </w:r>
            <w:proofErr w:type="spellEnd"/>
          </w:p>
        </w:tc>
        <w:tc>
          <w:tcPr>
            <w:tcW w:w="4392" w:type="dxa"/>
          </w:tcPr>
          <w:p w14:paraId="493EDE99" w14:textId="5B5FECED" w:rsidR="0039652D" w:rsidRDefault="0039652D" w:rsidP="003965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Server </w:t>
            </w:r>
          </w:p>
        </w:tc>
      </w:tr>
      <w:tr w:rsidR="0039652D" w14:paraId="7E33ACE6" w14:textId="77777777" w:rsidTr="005345A6">
        <w:trPr>
          <w:trHeight w:val="501"/>
        </w:trPr>
        <w:tc>
          <w:tcPr>
            <w:tcW w:w="4392" w:type="dxa"/>
          </w:tcPr>
          <w:p w14:paraId="55B1D0DA" w14:textId="64FCD744" w:rsidR="0039652D" w:rsidRDefault="0039652D" w:rsidP="003965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Server</w:t>
            </w:r>
          </w:p>
        </w:tc>
        <w:tc>
          <w:tcPr>
            <w:tcW w:w="4392" w:type="dxa"/>
          </w:tcPr>
          <w:p w14:paraId="21A62705" w14:textId="4FFEEE82" w:rsidR="0039652D" w:rsidRDefault="0039652D" w:rsidP="0039652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</w:p>
        </w:tc>
      </w:tr>
      <w:tr w:rsidR="005345A6" w14:paraId="428C13A1" w14:textId="77777777" w:rsidTr="005345A6">
        <w:trPr>
          <w:trHeight w:val="501"/>
        </w:trPr>
        <w:tc>
          <w:tcPr>
            <w:tcW w:w="4392" w:type="dxa"/>
          </w:tcPr>
          <w:p w14:paraId="7C84D38C" w14:textId="27E1AC56" w:rsidR="005345A6" w:rsidRDefault="005345A6" w:rsidP="0039652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dùng</w:t>
            </w:r>
            <w:proofErr w:type="spellEnd"/>
          </w:p>
        </w:tc>
        <w:tc>
          <w:tcPr>
            <w:tcW w:w="4392" w:type="dxa"/>
          </w:tcPr>
          <w:p w14:paraId="0EB4A0DE" w14:textId="2B7B7A70" w:rsidR="005345A6" w:rsidRDefault="005345A6" w:rsidP="003965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Server</w:t>
            </w:r>
          </w:p>
        </w:tc>
      </w:tr>
    </w:tbl>
    <w:p w14:paraId="201895CA" w14:textId="77777777" w:rsidR="0039652D" w:rsidRPr="0039652D" w:rsidRDefault="0039652D" w:rsidP="0039652D">
      <w:pPr>
        <w:rPr>
          <w:sz w:val="24"/>
          <w:szCs w:val="24"/>
        </w:rPr>
      </w:pPr>
    </w:p>
    <w:p w14:paraId="5532CC94" w14:textId="44060ED6" w:rsidR="00E31DB9" w:rsidRDefault="00E31DB9" w:rsidP="00E31DB9">
      <w:pPr>
        <w:pStyle w:val="u1"/>
      </w:pPr>
      <w:bookmarkStart w:id="16" w:name="_Toc527975142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bookmarkEnd w:id="16"/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385"/>
        <w:gridCol w:w="4385"/>
      </w:tblGrid>
      <w:tr w:rsidR="00F84299" w14:paraId="7B98FAD3" w14:textId="77777777" w:rsidTr="00F84299">
        <w:tc>
          <w:tcPr>
            <w:tcW w:w="4385" w:type="dxa"/>
          </w:tcPr>
          <w:p w14:paraId="342767A8" w14:textId="0F71A798" w:rsidR="00F84299" w:rsidRDefault="00F84299" w:rsidP="00F842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Chi </w:t>
            </w:r>
            <w:proofErr w:type="spellStart"/>
            <w:r>
              <w:rPr>
                <w:sz w:val="24"/>
                <w:szCs w:val="24"/>
              </w:rPr>
              <w:t>phí</w:t>
            </w:r>
            <w:proofErr w:type="spellEnd"/>
          </w:p>
        </w:tc>
        <w:tc>
          <w:tcPr>
            <w:tcW w:w="4385" w:type="dxa"/>
          </w:tcPr>
          <w:p w14:paraId="66C05565" w14:textId="67504743" w:rsidR="00F84299" w:rsidRDefault="00F84299" w:rsidP="00F8429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Tiền</w:t>
            </w:r>
            <w:proofErr w:type="spellEnd"/>
          </w:p>
        </w:tc>
      </w:tr>
      <w:tr w:rsidR="00F84299" w14:paraId="2DE52E69" w14:textId="77777777" w:rsidTr="00F84299">
        <w:tc>
          <w:tcPr>
            <w:tcW w:w="4385" w:type="dxa"/>
          </w:tcPr>
          <w:p w14:paraId="36DB6983" w14:textId="15A1482B" w:rsidR="00F84299" w:rsidRDefault="00F84299" w:rsidP="00F842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Chi </w:t>
            </w:r>
            <w:proofErr w:type="spellStart"/>
            <w:r>
              <w:rPr>
                <w:sz w:val="24"/>
                <w:szCs w:val="24"/>
              </w:rPr>
              <w:t>phí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khảo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sát</w:t>
            </w:r>
            <w:proofErr w:type="spellEnd"/>
          </w:p>
        </w:tc>
        <w:tc>
          <w:tcPr>
            <w:tcW w:w="4385" w:type="dxa"/>
          </w:tcPr>
          <w:p w14:paraId="1A6B9FFB" w14:textId="40C02DAA" w:rsidR="00F84299" w:rsidRDefault="00F84299" w:rsidP="00F842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100 000 000 đ</w:t>
            </w:r>
          </w:p>
        </w:tc>
      </w:tr>
      <w:tr w:rsidR="00F84299" w14:paraId="6CB97E49" w14:textId="77777777" w:rsidTr="00F84299">
        <w:tc>
          <w:tcPr>
            <w:tcW w:w="4385" w:type="dxa"/>
          </w:tcPr>
          <w:p w14:paraId="4C323DE6" w14:textId="50CA22F4" w:rsidR="00F84299" w:rsidRDefault="00563839" w:rsidP="00F842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Chi </w:t>
            </w:r>
            <w:proofErr w:type="spellStart"/>
            <w:r>
              <w:rPr>
                <w:sz w:val="24"/>
                <w:szCs w:val="24"/>
              </w:rPr>
              <w:t>phí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phát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triển</w:t>
            </w:r>
            <w:proofErr w:type="spellEnd"/>
          </w:p>
        </w:tc>
        <w:tc>
          <w:tcPr>
            <w:tcW w:w="4385" w:type="dxa"/>
          </w:tcPr>
          <w:p w14:paraId="3E7D6C88" w14:textId="04CD63C5" w:rsidR="00F84299" w:rsidRDefault="00563839" w:rsidP="00F842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1 000 000 000 đ</w:t>
            </w:r>
          </w:p>
        </w:tc>
      </w:tr>
      <w:tr w:rsidR="00F84299" w14:paraId="4DE83AE4" w14:textId="77777777" w:rsidTr="00F84299">
        <w:tc>
          <w:tcPr>
            <w:tcW w:w="4385" w:type="dxa"/>
          </w:tcPr>
          <w:p w14:paraId="232EB167" w14:textId="6CEB2153" w:rsidR="00F84299" w:rsidRDefault="00563839" w:rsidP="00F842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Chi </w:t>
            </w:r>
            <w:proofErr w:type="spellStart"/>
            <w:r>
              <w:rPr>
                <w:sz w:val="24"/>
                <w:szCs w:val="24"/>
              </w:rPr>
              <w:t>phí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thử</w:t>
            </w:r>
            <w:proofErr w:type="spellEnd"/>
          </w:p>
        </w:tc>
        <w:tc>
          <w:tcPr>
            <w:tcW w:w="4385" w:type="dxa"/>
          </w:tcPr>
          <w:p w14:paraId="5158920F" w14:textId="3E83800D" w:rsidR="00563839" w:rsidRDefault="00563839" w:rsidP="00F842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50 000 000 đ</w:t>
            </w:r>
          </w:p>
        </w:tc>
      </w:tr>
      <w:tr w:rsidR="00F84299" w14:paraId="542C6BEA" w14:textId="77777777" w:rsidTr="00F84299">
        <w:tc>
          <w:tcPr>
            <w:tcW w:w="4385" w:type="dxa"/>
          </w:tcPr>
          <w:p w14:paraId="612816D1" w14:textId="5A41DEA1" w:rsidR="00F84299" w:rsidRDefault="00563839" w:rsidP="00F842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Chi </w:t>
            </w:r>
            <w:proofErr w:type="spellStart"/>
            <w:r>
              <w:rPr>
                <w:sz w:val="24"/>
                <w:szCs w:val="24"/>
              </w:rPr>
              <w:t>phí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vận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hành</w:t>
            </w:r>
            <w:proofErr w:type="spellEnd"/>
          </w:p>
        </w:tc>
        <w:tc>
          <w:tcPr>
            <w:tcW w:w="4385" w:type="dxa"/>
          </w:tcPr>
          <w:p w14:paraId="5A002F88" w14:textId="76CC448D" w:rsidR="00563839" w:rsidRDefault="00563839" w:rsidP="00F842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200 000 000 đ</w:t>
            </w:r>
          </w:p>
        </w:tc>
      </w:tr>
      <w:tr w:rsidR="00563839" w14:paraId="063F3D42" w14:textId="77777777" w:rsidTr="00F84299">
        <w:tc>
          <w:tcPr>
            <w:tcW w:w="4385" w:type="dxa"/>
          </w:tcPr>
          <w:p w14:paraId="3B9888AA" w14:textId="1C98297A" w:rsidR="00563839" w:rsidRDefault="00563839" w:rsidP="00F842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Chi </w:t>
            </w:r>
            <w:proofErr w:type="spellStart"/>
            <w:r>
              <w:rPr>
                <w:sz w:val="24"/>
                <w:szCs w:val="24"/>
              </w:rPr>
              <w:t>phí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lý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4385" w:type="dxa"/>
          </w:tcPr>
          <w:p w14:paraId="65BFB2E7" w14:textId="3F71E39B" w:rsidR="00563839" w:rsidRDefault="00563839" w:rsidP="00F842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50 000 000 đ</w:t>
            </w:r>
          </w:p>
        </w:tc>
      </w:tr>
      <w:tr w:rsidR="00563839" w14:paraId="1E14091B" w14:textId="77777777" w:rsidTr="00F84299">
        <w:tc>
          <w:tcPr>
            <w:tcW w:w="4385" w:type="dxa"/>
          </w:tcPr>
          <w:p w14:paraId="3EEA0927" w14:textId="554736E6" w:rsidR="00563839" w:rsidRDefault="00563839" w:rsidP="00F842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Chi </w:t>
            </w:r>
            <w:proofErr w:type="spellStart"/>
            <w:r>
              <w:rPr>
                <w:sz w:val="24"/>
                <w:szCs w:val="24"/>
              </w:rPr>
              <w:t>phí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4385" w:type="dxa"/>
          </w:tcPr>
          <w:p w14:paraId="336E0073" w14:textId="68D2DECF" w:rsidR="00563839" w:rsidRDefault="00563839" w:rsidP="00F842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50 000 000 đ</w:t>
            </w:r>
          </w:p>
        </w:tc>
      </w:tr>
      <w:tr w:rsidR="00563839" w14:paraId="5E59A6C3" w14:textId="77777777" w:rsidTr="00F84299">
        <w:tc>
          <w:tcPr>
            <w:tcW w:w="4385" w:type="dxa"/>
          </w:tcPr>
          <w:p w14:paraId="6628B1A5" w14:textId="00F2DF7A" w:rsidR="00563839" w:rsidRDefault="00563839" w:rsidP="00F842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Chi </w:t>
            </w:r>
            <w:proofErr w:type="spellStart"/>
            <w:r>
              <w:rPr>
                <w:sz w:val="24"/>
                <w:szCs w:val="24"/>
              </w:rPr>
              <w:t>phí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chữa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4385" w:type="dxa"/>
          </w:tcPr>
          <w:p w14:paraId="4233F563" w14:textId="6F9669E6" w:rsidR="00563839" w:rsidRDefault="00563839" w:rsidP="00F842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300 000 000 đ</w:t>
            </w:r>
          </w:p>
        </w:tc>
      </w:tr>
      <w:tr w:rsidR="00563839" w14:paraId="25DDE8F6" w14:textId="77777777" w:rsidTr="00F84299">
        <w:tc>
          <w:tcPr>
            <w:tcW w:w="4385" w:type="dxa"/>
          </w:tcPr>
          <w:p w14:paraId="73AA0763" w14:textId="6FD80B09" w:rsidR="00563839" w:rsidRDefault="00563839" w:rsidP="00F8429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Tổng</w:t>
            </w:r>
            <w:proofErr w:type="spellEnd"/>
          </w:p>
        </w:tc>
        <w:tc>
          <w:tcPr>
            <w:tcW w:w="4385" w:type="dxa"/>
          </w:tcPr>
          <w:p w14:paraId="5CEA5C25" w14:textId="49A1300F" w:rsidR="00563839" w:rsidRDefault="00563839" w:rsidP="00F842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1 750 000 000 đ</w:t>
            </w:r>
          </w:p>
        </w:tc>
      </w:tr>
    </w:tbl>
    <w:p w14:paraId="3773EF01" w14:textId="77777777" w:rsidR="00F84299" w:rsidRPr="00F84299" w:rsidRDefault="00F84299" w:rsidP="00F84299">
      <w:pPr>
        <w:rPr>
          <w:sz w:val="24"/>
          <w:szCs w:val="24"/>
        </w:rPr>
      </w:pPr>
    </w:p>
    <w:p w14:paraId="18DF288D" w14:textId="22C16FA6" w:rsidR="00E31DB9" w:rsidRDefault="00E31DB9" w:rsidP="00E31DB9">
      <w:pPr>
        <w:pStyle w:val="u1"/>
      </w:pPr>
      <w:bookmarkStart w:id="17" w:name="_Toc527975143"/>
      <w:proofErr w:type="spellStart"/>
      <w:r>
        <w:t>Phân</w:t>
      </w:r>
      <w:proofErr w:type="spellEnd"/>
      <w:r>
        <w:t xml:space="preserve"> chia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 w:rsidR="00F85B49">
        <w:t xml:space="preserve"> </w:t>
      </w:r>
      <w:proofErr w:type="spellStart"/>
      <w:r w:rsidR="00F85B49">
        <w:t>chính</w:t>
      </w:r>
      <w:bookmarkEnd w:id="17"/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805"/>
        <w:gridCol w:w="1440"/>
        <w:gridCol w:w="2340"/>
        <w:gridCol w:w="1890"/>
        <w:gridCol w:w="2295"/>
      </w:tblGrid>
      <w:tr w:rsidR="00BA48E4" w14:paraId="7ADE1650" w14:textId="77777777" w:rsidTr="00BA48E4">
        <w:tc>
          <w:tcPr>
            <w:tcW w:w="805" w:type="dxa"/>
          </w:tcPr>
          <w:p w14:paraId="4663B9A8" w14:textId="1492BC3A" w:rsidR="00BA48E4" w:rsidRDefault="00BA48E4" w:rsidP="00BA48E4">
            <w:r>
              <w:t>STT</w:t>
            </w:r>
          </w:p>
        </w:tc>
        <w:tc>
          <w:tcPr>
            <w:tcW w:w="1440" w:type="dxa"/>
          </w:tcPr>
          <w:p w14:paraId="7AD647C8" w14:textId="0B1E5FD2" w:rsidR="00BA48E4" w:rsidRDefault="00BA48E4" w:rsidP="00BA48E4"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</w:p>
        </w:tc>
        <w:tc>
          <w:tcPr>
            <w:tcW w:w="2340" w:type="dxa"/>
          </w:tcPr>
          <w:p w14:paraId="098CB720" w14:textId="4967D4C7" w:rsidR="00BA48E4" w:rsidRDefault="00BA48E4" w:rsidP="00BA48E4"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  <w:tc>
          <w:tcPr>
            <w:tcW w:w="1890" w:type="dxa"/>
          </w:tcPr>
          <w:p w14:paraId="7659F6A7" w14:textId="013693A2" w:rsidR="00BA48E4" w:rsidRDefault="00BA48E4" w:rsidP="00BA48E4"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</w:p>
        </w:tc>
        <w:tc>
          <w:tcPr>
            <w:tcW w:w="2295" w:type="dxa"/>
          </w:tcPr>
          <w:p w14:paraId="74584F10" w14:textId="3EDE2A44" w:rsidR="00BA48E4" w:rsidRDefault="00BA48E4" w:rsidP="00BA48E4"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</w:tr>
      <w:tr w:rsidR="00BA48E4" w14:paraId="5278EAA3" w14:textId="77777777" w:rsidTr="00BA48E4">
        <w:tc>
          <w:tcPr>
            <w:tcW w:w="805" w:type="dxa"/>
          </w:tcPr>
          <w:p w14:paraId="350B04DB" w14:textId="15921FAA" w:rsidR="00BA48E4" w:rsidRDefault="00BA48E4" w:rsidP="00BA48E4">
            <w:r>
              <w:t>1</w:t>
            </w:r>
          </w:p>
        </w:tc>
        <w:tc>
          <w:tcPr>
            <w:tcW w:w="1440" w:type="dxa"/>
          </w:tcPr>
          <w:p w14:paraId="02C620E6" w14:textId="6BBD9AFC" w:rsidR="00BA48E4" w:rsidRDefault="00633350" w:rsidP="00BA48E4">
            <w:r>
              <w:t>1</w:t>
            </w:r>
            <w:r w:rsidR="00BA48E4">
              <w:t xml:space="preserve"> </w:t>
            </w:r>
            <w:proofErr w:type="spellStart"/>
            <w:r w:rsidR="00BA48E4">
              <w:t>tháng</w:t>
            </w:r>
            <w:proofErr w:type="spellEnd"/>
          </w:p>
        </w:tc>
        <w:tc>
          <w:tcPr>
            <w:tcW w:w="2340" w:type="dxa"/>
          </w:tcPr>
          <w:p w14:paraId="05E8DB25" w14:textId="58D4D82D" w:rsidR="00BA48E4" w:rsidRDefault="00BA48E4" w:rsidP="00BA48E4">
            <w:proofErr w:type="spellStart"/>
            <w:r>
              <w:t>Khảo</w:t>
            </w:r>
            <w:proofErr w:type="spellEnd"/>
            <w:r>
              <w:t xml:space="preserve"> </w:t>
            </w:r>
            <w:proofErr w:type="spellStart"/>
            <w:r>
              <w:t>sát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  <w:r>
              <w:t xml:space="preserve">,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bãi</w:t>
            </w:r>
            <w:proofErr w:type="spellEnd"/>
            <w:r>
              <w:t xml:space="preserve"> </w:t>
            </w:r>
            <w:proofErr w:type="spellStart"/>
            <w:r>
              <w:t>đỗ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</w:p>
        </w:tc>
        <w:tc>
          <w:tcPr>
            <w:tcW w:w="1890" w:type="dxa"/>
          </w:tcPr>
          <w:p w14:paraId="512BC7C6" w14:textId="414E3D3A" w:rsidR="00BA48E4" w:rsidRDefault="00BA48E4" w:rsidP="00BA48E4">
            <w:proofErr w:type="spellStart"/>
            <w:r>
              <w:t>Có</w:t>
            </w:r>
            <w:proofErr w:type="spellEnd"/>
            <w:r>
              <w:t xml:space="preserve"> 1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</w:t>
            </w:r>
            <w:proofErr w:type="spellStart"/>
            <w:r>
              <w:t>bãi</w:t>
            </w:r>
            <w:proofErr w:type="spellEnd"/>
            <w:r>
              <w:t xml:space="preserve"> </w:t>
            </w:r>
            <w:proofErr w:type="spellStart"/>
            <w:r>
              <w:t>đỗ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</w:p>
        </w:tc>
        <w:tc>
          <w:tcPr>
            <w:tcW w:w="2295" w:type="dxa"/>
          </w:tcPr>
          <w:p w14:paraId="179BE3A5" w14:textId="59FBB713" w:rsidR="00BA48E4" w:rsidRDefault="00BA48E4" w:rsidP="00BA48E4">
            <w:r>
              <w:t>150 000 000 đ</w:t>
            </w:r>
          </w:p>
        </w:tc>
      </w:tr>
      <w:tr w:rsidR="00BA48E4" w14:paraId="4A899384" w14:textId="77777777" w:rsidTr="00BA48E4">
        <w:tc>
          <w:tcPr>
            <w:tcW w:w="805" w:type="dxa"/>
          </w:tcPr>
          <w:p w14:paraId="03CE43D0" w14:textId="28AB3D67" w:rsidR="00BA48E4" w:rsidRDefault="00BA48E4" w:rsidP="00BA48E4">
            <w:r>
              <w:t>2</w:t>
            </w:r>
          </w:p>
        </w:tc>
        <w:tc>
          <w:tcPr>
            <w:tcW w:w="1440" w:type="dxa"/>
          </w:tcPr>
          <w:p w14:paraId="1B0C38D0" w14:textId="42FFB389" w:rsidR="00BA48E4" w:rsidRDefault="00BA48E4" w:rsidP="00BA48E4">
            <w:r>
              <w:t xml:space="preserve">1 </w:t>
            </w:r>
            <w:proofErr w:type="spellStart"/>
            <w:r>
              <w:t>tháng</w:t>
            </w:r>
            <w:proofErr w:type="spellEnd"/>
          </w:p>
        </w:tc>
        <w:tc>
          <w:tcPr>
            <w:tcW w:w="2340" w:type="dxa"/>
          </w:tcPr>
          <w:p w14:paraId="3EEC4A85" w14:textId="5200BE4D" w:rsidR="00BA48E4" w:rsidRDefault="00BA48E4" w:rsidP="00BA48E4">
            <w:proofErr w:type="spellStart"/>
            <w:r>
              <w:t>Thuyết</w:t>
            </w:r>
            <w:proofErr w:type="spellEnd"/>
            <w:r>
              <w:t xml:space="preserve"> </w:t>
            </w:r>
            <w:proofErr w:type="spellStart"/>
            <w:r>
              <w:t>phục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 xml:space="preserve"> </w:t>
            </w:r>
            <w:proofErr w:type="spellStart"/>
            <w:r>
              <w:t>bãi</w:t>
            </w:r>
            <w:proofErr w:type="spellEnd"/>
            <w:r>
              <w:t xml:space="preserve"> </w:t>
            </w:r>
            <w:proofErr w:type="spellStart"/>
            <w:r>
              <w:t>đỗ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</w:p>
        </w:tc>
        <w:tc>
          <w:tcPr>
            <w:tcW w:w="1890" w:type="dxa"/>
          </w:tcPr>
          <w:p w14:paraId="09F3AAAF" w14:textId="3916420D" w:rsidR="00BA48E4" w:rsidRDefault="00BA48E4" w:rsidP="00BA48E4"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bãi</w:t>
            </w:r>
            <w:proofErr w:type="spellEnd"/>
            <w:r>
              <w:t xml:space="preserve"> </w:t>
            </w:r>
            <w:proofErr w:type="spellStart"/>
            <w:r>
              <w:t>đỗ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</w:p>
        </w:tc>
        <w:tc>
          <w:tcPr>
            <w:tcW w:w="2295" w:type="dxa"/>
          </w:tcPr>
          <w:p w14:paraId="63E7B14C" w14:textId="6A28E042" w:rsidR="00BA48E4" w:rsidRDefault="00BA48E4" w:rsidP="00BA48E4">
            <w:r>
              <w:t>200 000 000 đ</w:t>
            </w:r>
          </w:p>
        </w:tc>
      </w:tr>
      <w:tr w:rsidR="00BA48E4" w14:paraId="724CD02A" w14:textId="77777777" w:rsidTr="00BA48E4">
        <w:tc>
          <w:tcPr>
            <w:tcW w:w="805" w:type="dxa"/>
          </w:tcPr>
          <w:p w14:paraId="1AECFFCE" w14:textId="4DF7FBFF" w:rsidR="00BA48E4" w:rsidRDefault="00633350" w:rsidP="00BA48E4">
            <w:r>
              <w:t>3</w:t>
            </w:r>
          </w:p>
        </w:tc>
        <w:tc>
          <w:tcPr>
            <w:tcW w:w="1440" w:type="dxa"/>
          </w:tcPr>
          <w:p w14:paraId="111E34F1" w14:textId="31A5D119" w:rsidR="00BA48E4" w:rsidRDefault="00633350" w:rsidP="00BA48E4">
            <w:r>
              <w:t xml:space="preserve">1 </w:t>
            </w:r>
            <w:proofErr w:type="spellStart"/>
            <w:r>
              <w:t>tháng</w:t>
            </w:r>
            <w:proofErr w:type="spellEnd"/>
          </w:p>
        </w:tc>
        <w:tc>
          <w:tcPr>
            <w:tcW w:w="2340" w:type="dxa"/>
          </w:tcPr>
          <w:p w14:paraId="4EE1B061" w14:textId="2BD31E8A" w:rsidR="00BA48E4" w:rsidRDefault="00633350" w:rsidP="00BA48E4">
            <w:proofErr w:type="spellStart"/>
            <w:r>
              <w:t>Xây</w:t>
            </w:r>
            <w:proofErr w:type="spellEnd"/>
            <w:r>
              <w:t xml:space="preserve"> </w:t>
            </w:r>
            <w:proofErr w:type="spellStart"/>
            <w:r>
              <w:t>dựng</w:t>
            </w:r>
            <w:proofErr w:type="spellEnd"/>
            <w:r>
              <w:t xml:space="preserve"> 1 </w:t>
            </w:r>
            <w:proofErr w:type="spellStart"/>
            <w:r>
              <w:t>vài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  <w:tc>
          <w:tcPr>
            <w:tcW w:w="1890" w:type="dxa"/>
          </w:tcPr>
          <w:p w14:paraId="4338673C" w14:textId="2905DE77" w:rsidR="00BA48E4" w:rsidRDefault="00633350" w:rsidP="00BA48E4">
            <w:r>
              <w:t xml:space="preserve">Demo 1 </w:t>
            </w:r>
            <w:proofErr w:type="spellStart"/>
            <w:r>
              <w:t>vài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</w:p>
        </w:tc>
        <w:tc>
          <w:tcPr>
            <w:tcW w:w="2295" w:type="dxa"/>
          </w:tcPr>
          <w:p w14:paraId="65DD3526" w14:textId="375BF2E6" w:rsidR="00BA48E4" w:rsidRDefault="00633350" w:rsidP="00BA48E4">
            <w:r>
              <w:t>150 000 000 đ</w:t>
            </w:r>
          </w:p>
        </w:tc>
      </w:tr>
      <w:tr w:rsidR="00633350" w14:paraId="5BE14E32" w14:textId="77777777" w:rsidTr="00BA48E4">
        <w:tc>
          <w:tcPr>
            <w:tcW w:w="805" w:type="dxa"/>
          </w:tcPr>
          <w:p w14:paraId="5C669887" w14:textId="6D81CB86" w:rsidR="00633350" w:rsidRDefault="00633350" w:rsidP="00BA48E4">
            <w:r>
              <w:t>4</w:t>
            </w:r>
          </w:p>
        </w:tc>
        <w:tc>
          <w:tcPr>
            <w:tcW w:w="1440" w:type="dxa"/>
          </w:tcPr>
          <w:p w14:paraId="66F6569F" w14:textId="65301A1D" w:rsidR="00633350" w:rsidRDefault="00633350" w:rsidP="00BA48E4">
            <w:r>
              <w:t xml:space="preserve">0.5 </w:t>
            </w:r>
            <w:proofErr w:type="spellStart"/>
            <w:r>
              <w:t>tháng</w:t>
            </w:r>
            <w:proofErr w:type="spellEnd"/>
          </w:p>
        </w:tc>
        <w:tc>
          <w:tcPr>
            <w:tcW w:w="2340" w:type="dxa"/>
          </w:tcPr>
          <w:p w14:paraId="1366066E" w14:textId="5604EEA3" w:rsidR="00633350" w:rsidRDefault="00633350" w:rsidP="00BA48E4">
            <w:proofErr w:type="spellStart"/>
            <w:r>
              <w:t>Xây</w:t>
            </w:r>
            <w:proofErr w:type="spellEnd"/>
            <w:r>
              <w:t xml:space="preserve"> </w:t>
            </w:r>
            <w:proofErr w:type="spellStart"/>
            <w:r>
              <w:t>dựng</w:t>
            </w:r>
            <w:proofErr w:type="spellEnd"/>
            <w:r>
              <w:t xml:space="preserve"> server,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>,</w:t>
            </w:r>
          </w:p>
        </w:tc>
        <w:tc>
          <w:tcPr>
            <w:tcW w:w="1890" w:type="dxa"/>
          </w:tcPr>
          <w:p w14:paraId="4C115651" w14:textId="1D278DA2" w:rsidR="00633350" w:rsidRDefault="00633350" w:rsidP="00BA48E4">
            <w:proofErr w:type="spellStart"/>
            <w:r>
              <w:t>Đưa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demo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2295" w:type="dxa"/>
          </w:tcPr>
          <w:p w14:paraId="31B63502" w14:textId="77777777" w:rsidR="00633350" w:rsidRDefault="00633350" w:rsidP="00BA48E4">
            <w:r>
              <w:t>500 000 000 đ</w:t>
            </w:r>
          </w:p>
          <w:p w14:paraId="50294FA5" w14:textId="1E86BABA" w:rsidR="00633350" w:rsidRDefault="00633350" w:rsidP="00BA48E4"/>
        </w:tc>
      </w:tr>
      <w:tr w:rsidR="00633350" w14:paraId="42A07B86" w14:textId="77777777" w:rsidTr="00BA48E4">
        <w:tc>
          <w:tcPr>
            <w:tcW w:w="805" w:type="dxa"/>
          </w:tcPr>
          <w:p w14:paraId="2A7F9114" w14:textId="6743BF9E" w:rsidR="00633350" w:rsidRDefault="00633350" w:rsidP="00BA48E4">
            <w:r>
              <w:t xml:space="preserve">5 </w:t>
            </w:r>
          </w:p>
        </w:tc>
        <w:tc>
          <w:tcPr>
            <w:tcW w:w="1440" w:type="dxa"/>
          </w:tcPr>
          <w:p w14:paraId="7AED861A" w14:textId="51309C7A" w:rsidR="00633350" w:rsidRDefault="00633350" w:rsidP="00BA48E4">
            <w:r>
              <w:t xml:space="preserve">2 </w:t>
            </w:r>
            <w:proofErr w:type="spellStart"/>
            <w:r>
              <w:t>tháng</w:t>
            </w:r>
            <w:proofErr w:type="spellEnd"/>
          </w:p>
        </w:tc>
        <w:tc>
          <w:tcPr>
            <w:tcW w:w="2340" w:type="dxa"/>
          </w:tcPr>
          <w:p w14:paraId="053E8B7C" w14:textId="76CB588A" w:rsidR="00633350" w:rsidRDefault="00633350" w:rsidP="00BA48E4">
            <w:proofErr w:type="spellStart"/>
            <w:r>
              <w:t>Lắp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</w:p>
        </w:tc>
        <w:tc>
          <w:tcPr>
            <w:tcW w:w="1890" w:type="dxa"/>
          </w:tcPr>
          <w:p w14:paraId="4B79C739" w14:textId="7E2B4CA8" w:rsidR="00633350" w:rsidRDefault="00633350" w:rsidP="00BA48E4"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lắp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</w:p>
        </w:tc>
        <w:tc>
          <w:tcPr>
            <w:tcW w:w="2295" w:type="dxa"/>
          </w:tcPr>
          <w:p w14:paraId="19DCB1DF" w14:textId="292BDE6A" w:rsidR="00633350" w:rsidRDefault="00633350" w:rsidP="00BA48E4">
            <w:r>
              <w:t>500 000 000 đ</w:t>
            </w:r>
          </w:p>
        </w:tc>
      </w:tr>
      <w:tr w:rsidR="00633350" w14:paraId="38D04B06" w14:textId="77777777" w:rsidTr="00BA48E4">
        <w:tc>
          <w:tcPr>
            <w:tcW w:w="805" w:type="dxa"/>
          </w:tcPr>
          <w:p w14:paraId="77B4C823" w14:textId="29DAF342" w:rsidR="00633350" w:rsidRDefault="00633350" w:rsidP="00BA48E4">
            <w:r>
              <w:t>6</w:t>
            </w:r>
          </w:p>
        </w:tc>
        <w:tc>
          <w:tcPr>
            <w:tcW w:w="1440" w:type="dxa"/>
          </w:tcPr>
          <w:p w14:paraId="6D6ECC64" w14:textId="4F450484" w:rsidR="00633350" w:rsidRDefault="00633350" w:rsidP="00BA48E4">
            <w:r>
              <w:t xml:space="preserve">0.5 </w:t>
            </w:r>
            <w:proofErr w:type="spellStart"/>
            <w:r>
              <w:t>tháng</w:t>
            </w:r>
            <w:proofErr w:type="spellEnd"/>
          </w:p>
        </w:tc>
        <w:tc>
          <w:tcPr>
            <w:tcW w:w="2340" w:type="dxa"/>
          </w:tcPr>
          <w:p w14:paraId="4EA404E6" w14:textId="52205349" w:rsidR="00633350" w:rsidRDefault="00633350" w:rsidP="00BA48E4"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thiện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1890" w:type="dxa"/>
          </w:tcPr>
          <w:p w14:paraId="055CCD0A" w14:textId="5281067F" w:rsidR="00633350" w:rsidRDefault="00633350" w:rsidP="00BA48E4">
            <w:proofErr w:type="spellStart"/>
            <w:r>
              <w:t>Áp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tế</w:t>
            </w:r>
            <w:proofErr w:type="spellEnd"/>
          </w:p>
        </w:tc>
        <w:tc>
          <w:tcPr>
            <w:tcW w:w="2295" w:type="dxa"/>
          </w:tcPr>
          <w:p w14:paraId="5432B82C" w14:textId="30D6486E" w:rsidR="00633350" w:rsidRDefault="00633350" w:rsidP="00BA48E4">
            <w:r>
              <w:t>200 000 000 đ</w:t>
            </w:r>
          </w:p>
        </w:tc>
      </w:tr>
    </w:tbl>
    <w:p w14:paraId="71E4F28B" w14:textId="77777777" w:rsidR="00BA48E4" w:rsidRPr="00BA48E4" w:rsidRDefault="00BA48E4" w:rsidP="00BA48E4"/>
    <w:p w14:paraId="6C4B20CD" w14:textId="46A1E73E" w:rsidR="00DE0787" w:rsidRDefault="00DE0787" w:rsidP="00DE0787">
      <w:pPr>
        <w:pStyle w:val="u1"/>
      </w:pPr>
      <w:bookmarkStart w:id="18" w:name="_Toc527975144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bookmarkEnd w:id="18"/>
      <w:proofErr w:type="spellEnd"/>
      <w:r>
        <w:t xml:space="preserve"> </w:t>
      </w:r>
    </w:p>
    <w:p w14:paraId="4870C85E" w14:textId="0F12DBE1" w:rsidR="003F1120" w:rsidRDefault="003F1120" w:rsidP="003F1120">
      <w:pPr>
        <w:pStyle w:val="u2"/>
        <w:rPr>
          <w:lang w:eastAsia="en-US" w:bidi="ar-SA"/>
        </w:rPr>
      </w:pPr>
      <w:bookmarkStart w:id="19" w:name="_Toc527975145"/>
      <w:proofErr w:type="spellStart"/>
      <w:r w:rsidRPr="003F1120">
        <w:rPr>
          <w:lang w:eastAsia="en-US" w:bidi="ar-SA"/>
        </w:rPr>
        <w:t>Mô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hình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tích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hợp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phần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cứng</w:t>
      </w:r>
      <w:proofErr w:type="spellEnd"/>
      <w:r w:rsidRPr="003F1120">
        <w:rPr>
          <w:lang w:eastAsia="en-US" w:bidi="ar-SA"/>
        </w:rPr>
        <w:t>/</w:t>
      </w:r>
      <w:proofErr w:type="spellStart"/>
      <w:r w:rsidRPr="003F1120">
        <w:rPr>
          <w:lang w:eastAsia="en-US" w:bidi="ar-SA"/>
        </w:rPr>
        <w:t>phần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mềm</w:t>
      </w:r>
      <w:bookmarkEnd w:id="19"/>
      <w:proofErr w:type="spellEnd"/>
    </w:p>
    <w:p w14:paraId="618A03BA" w14:textId="06BDF13B" w:rsidR="00492C5F" w:rsidRDefault="00492C5F" w:rsidP="00492C5F">
      <w:pPr>
        <w:rPr>
          <w:lang w:eastAsia="en-US" w:bidi="ar-SA"/>
        </w:rPr>
      </w:pPr>
    </w:p>
    <w:p w14:paraId="3FDC252C" w14:textId="70F62F30" w:rsidR="00492C5F" w:rsidRDefault="00492C5F" w:rsidP="00492C5F">
      <w:pPr>
        <w:rPr>
          <w:lang w:eastAsia="en-US" w:bidi="ar-SA"/>
        </w:rPr>
      </w:pPr>
    </w:p>
    <w:p w14:paraId="2F7D3AFA" w14:textId="724C4A15" w:rsidR="00492C5F" w:rsidRDefault="00492C5F" w:rsidP="00492C5F">
      <w:pPr>
        <w:rPr>
          <w:lang w:eastAsia="en-US" w:bidi="ar-SA"/>
        </w:rPr>
      </w:pPr>
    </w:p>
    <w:p w14:paraId="73C2E97C" w14:textId="17841C95" w:rsidR="00492C5F" w:rsidRDefault="00492C5F" w:rsidP="00492C5F">
      <w:pPr>
        <w:rPr>
          <w:lang w:eastAsia="en-US" w:bidi="ar-SA"/>
        </w:rPr>
      </w:pPr>
    </w:p>
    <w:p w14:paraId="42492E36" w14:textId="0C7E9C4C" w:rsidR="00492C5F" w:rsidRDefault="00492C5F" w:rsidP="00492C5F">
      <w:pPr>
        <w:rPr>
          <w:lang w:eastAsia="en-US" w:bidi="ar-SA"/>
        </w:rPr>
      </w:pPr>
    </w:p>
    <w:p w14:paraId="703EB871" w14:textId="3136C708" w:rsidR="00492C5F" w:rsidRDefault="00492C5F" w:rsidP="00492C5F">
      <w:pPr>
        <w:rPr>
          <w:lang w:eastAsia="en-US" w:bidi="ar-SA"/>
        </w:rPr>
      </w:pPr>
    </w:p>
    <w:p w14:paraId="1D7E3AAD" w14:textId="4C6F1B4E" w:rsidR="00492C5F" w:rsidRDefault="00492C5F" w:rsidP="00492C5F">
      <w:pPr>
        <w:rPr>
          <w:sz w:val="24"/>
          <w:szCs w:val="24"/>
          <w:lang w:eastAsia="en-US" w:bidi="ar-SA"/>
        </w:rPr>
      </w:pPr>
    </w:p>
    <w:p w14:paraId="4A23D1FD" w14:textId="4B3CD5BA" w:rsidR="00492C5F" w:rsidRDefault="00492C5F" w:rsidP="00492C5F">
      <w:pPr>
        <w:rPr>
          <w:sz w:val="24"/>
          <w:szCs w:val="24"/>
          <w:lang w:eastAsia="en-US" w:bidi="ar-SA"/>
        </w:rPr>
      </w:pPr>
      <w:r>
        <w:rPr>
          <w:noProof/>
          <w:sz w:val="24"/>
          <w:szCs w:val="24"/>
          <w:lang w:eastAsia="en-US" w:bidi="ar-SA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2609B10" wp14:editId="6FE51F07">
                <wp:simplePos x="0" y="0"/>
                <wp:positionH relativeFrom="column">
                  <wp:posOffset>3966845</wp:posOffset>
                </wp:positionH>
                <wp:positionV relativeFrom="paragraph">
                  <wp:posOffset>5080</wp:posOffset>
                </wp:positionV>
                <wp:extent cx="1400175" cy="1114425"/>
                <wp:effectExtent l="0" t="0" r="28575" b="28575"/>
                <wp:wrapNone/>
                <wp:docPr id="1" name="Hình chữ nhậ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1114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12C0B0" w14:textId="4A73AC85" w:rsidR="00492C5F" w:rsidRDefault="00492C5F" w:rsidP="00492C5F">
                            <w:pPr>
                              <w:jc w:val="center"/>
                            </w:pPr>
                            <w: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609B10" id="Hình chữ nhật 1" o:spid="_x0000_s1038" style="position:absolute;left:0;text-align:left;margin-left:312.35pt;margin-top:.4pt;width:110.25pt;height:87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" fillcolor="white [3201]" strokecolor="black [3200]" strokeweight="2pt">
                <v:textbox>
                  <w:txbxContent>
                    <w:p w14:paraId="3612C0B0" w14:textId="4A73AC85" w:rsidR="00492C5F" w:rsidRDefault="00492C5F" w:rsidP="00492C5F">
                      <w:pPr>
                        <w:jc w:val="center"/>
                      </w:pPr>
                      <w:r>
                        <w:t>SERVER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  <w:lang w:eastAsia="en-US" w:bidi="ar-SA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742433C" wp14:editId="31618703">
                <wp:simplePos x="0" y="0"/>
                <wp:positionH relativeFrom="column">
                  <wp:posOffset>1157605</wp:posOffset>
                </wp:positionH>
                <wp:positionV relativeFrom="paragraph">
                  <wp:posOffset>81280</wp:posOffset>
                </wp:positionV>
                <wp:extent cx="1543050" cy="714375"/>
                <wp:effectExtent l="0" t="0" r="19050" b="28575"/>
                <wp:wrapNone/>
                <wp:docPr id="9" name="Lưu đồ: Chuẩn bị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714375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2CECE4" w14:textId="0C252BB5" w:rsidR="00492C5F" w:rsidRDefault="00492C5F" w:rsidP="00492C5F">
                            <w:pPr>
                              <w:jc w:val="center"/>
                            </w:pPr>
                            <w:proofErr w:type="spellStart"/>
                            <w:r>
                              <w:t>Thiết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bị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xử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lý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dữ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liệu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42433C" id="_x0000_t117" coordsize="21600,21600" o:spt="117" path="m4353,l17214,r4386,10800l17214,21600r-12861,l,10800xe">
                <v:stroke joinstyle="miter"/>
                <v:path gradientshapeok="t" o:connecttype="rect" textboxrect="4353,0,17214,21600"/>
              </v:shapetype>
              <v:shape id="Lưu đồ: Chuẩn bị 9" o:spid="_x0000_s1039" type="#_x0000_t117" style="position:absolute;left:0;text-align:left;margin-left:91.15pt;margin-top:6.4pt;width:121.5pt;height:56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" fillcolor="white [3201]" strokecolor="black [3200]" strokeweight="2pt">
                <v:textbox>
                  <w:txbxContent>
                    <w:p w14:paraId="392CECE4" w14:textId="0C252BB5" w:rsidR="00492C5F" w:rsidRDefault="00492C5F" w:rsidP="00492C5F">
                      <w:pPr>
                        <w:jc w:val="center"/>
                      </w:pPr>
                      <w:proofErr w:type="spellStart"/>
                      <w:r>
                        <w:t>Thiết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bị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xử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lý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dữ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liệu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eastAsia="en-US" w:bidi="ar-SA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285EED6" wp14:editId="037D6982">
                <wp:simplePos x="0" y="0"/>
                <wp:positionH relativeFrom="column">
                  <wp:posOffset>-804545</wp:posOffset>
                </wp:positionH>
                <wp:positionV relativeFrom="paragraph">
                  <wp:posOffset>205105</wp:posOffset>
                </wp:positionV>
                <wp:extent cx="1152525" cy="561975"/>
                <wp:effectExtent l="0" t="0" r="28575" b="28575"/>
                <wp:wrapNone/>
                <wp:docPr id="2" name="Hình chữ nhậ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561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A97FA8" w14:textId="0CFBBC97" w:rsidR="00492C5F" w:rsidRDefault="00492C5F" w:rsidP="00492C5F">
                            <w:pPr>
                              <w:jc w:val="center"/>
                            </w:pPr>
                            <w:r>
                              <w:t>Camera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85EED6" id="Hình chữ nhật 2" o:spid="_x0000_s1040" style="position:absolute;left:0;text-align:left;margin-left:-63.35pt;margin-top:16.15pt;width:90.75pt;height:44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" fillcolor="white [3201]" strokecolor="black [3200]" strokeweight="2pt">
                <v:textbox>
                  <w:txbxContent>
                    <w:p w14:paraId="66A97FA8" w14:textId="0CFBBC97" w:rsidR="00492C5F" w:rsidRDefault="00492C5F" w:rsidP="00492C5F">
                      <w:pPr>
                        <w:jc w:val="center"/>
                      </w:pPr>
                      <w:r>
                        <w:t>Camera</w:t>
                      </w:r>
                    </w:p>
                  </w:txbxContent>
                </v:textbox>
              </v:rect>
            </w:pict>
          </mc:Fallback>
        </mc:AlternateContent>
      </w:r>
    </w:p>
    <w:p w14:paraId="1B578EAB" w14:textId="76B74785" w:rsidR="00492C5F" w:rsidRDefault="00492C5F" w:rsidP="00492C5F">
      <w:pPr>
        <w:rPr>
          <w:sz w:val="24"/>
          <w:szCs w:val="24"/>
          <w:lang w:eastAsia="en-US" w:bidi="ar-SA"/>
        </w:rPr>
      </w:pPr>
      <w:r>
        <w:rPr>
          <w:noProof/>
          <w:sz w:val="24"/>
          <w:szCs w:val="24"/>
          <w:lang w:eastAsia="en-US" w:bidi="ar-SA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03FA7C2" wp14:editId="57B6AD77">
                <wp:simplePos x="0" y="0"/>
                <wp:positionH relativeFrom="column">
                  <wp:posOffset>2662555</wp:posOffset>
                </wp:positionH>
                <wp:positionV relativeFrom="paragraph">
                  <wp:posOffset>31750</wp:posOffset>
                </wp:positionV>
                <wp:extent cx="1276350" cy="238125"/>
                <wp:effectExtent l="0" t="19050" r="38100" b="47625"/>
                <wp:wrapNone/>
                <wp:docPr id="32" name="Mũi tên: Phải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2381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A49A1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Mũi tên: Phải 32" o:spid="_x0000_s1026" type="#_x0000_t13" style="position:absolute;margin-left:209.65pt;margin-top:2.5pt;width:100.5pt;height:18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" adj="19585" fillcolor="white [3201]" strokecolor="black [3200]" strokeweight="2pt"/>
            </w:pict>
          </mc:Fallback>
        </mc:AlternateContent>
      </w:r>
      <w:r>
        <w:rPr>
          <w:noProof/>
          <w:sz w:val="24"/>
          <w:szCs w:val="24"/>
          <w:lang w:eastAsia="en-US" w:bidi="ar-SA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5BB9C82" wp14:editId="77EF89EA">
                <wp:simplePos x="0" y="0"/>
                <wp:positionH relativeFrom="column">
                  <wp:posOffset>357505</wp:posOffset>
                </wp:positionH>
                <wp:positionV relativeFrom="paragraph">
                  <wp:posOffset>69850</wp:posOffset>
                </wp:positionV>
                <wp:extent cx="781050" cy="152400"/>
                <wp:effectExtent l="0" t="19050" r="38100" b="38100"/>
                <wp:wrapNone/>
                <wp:docPr id="31" name="Mũi tên: Phải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152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DC9FCB" id="Mũi tên: Phải 31" o:spid="_x0000_s1026" type="#_x0000_t13" style="position:absolute;margin-left:28.15pt;margin-top:5.5pt;width:61.5pt;height:1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" adj="19493" fillcolor="white [3201]" strokecolor="black [3200]" strokeweight="2pt"/>
            </w:pict>
          </mc:Fallback>
        </mc:AlternateContent>
      </w:r>
    </w:p>
    <w:p w14:paraId="35FC23FF" w14:textId="31E8F4A2" w:rsidR="00492C5F" w:rsidRDefault="00492C5F" w:rsidP="00492C5F">
      <w:pPr>
        <w:rPr>
          <w:sz w:val="24"/>
          <w:szCs w:val="24"/>
          <w:lang w:eastAsia="en-US" w:bidi="ar-SA"/>
        </w:rPr>
      </w:pPr>
      <w:r>
        <w:rPr>
          <w:noProof/>
          <w:sz w:val="24"/>
          <w:szCs w:val="24"/>
          <w:lang w:eastAsia="en-US" w:bidi="ar-SA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0F49E7A" wp14:editId="31FC9126">
                <wp:simplePos x="0" y="0"/>
                <wp:positionH relativeFrom="column">
                  <wp:posOffset>405130</wp:posOffset>
                </wp:positionH>
                <wp:positionV relativeFrom="paragraph">
                  <wp:posOffset>267971</wp:posOffset>
                </wp:positionV>
                <wp:extent cx="1647825" cy="666750"/>
                <wp:effectExtent l="0" t="19050" r="47625" b="19050"/>
                <wp:wrapNone/>
                <wp:docPr id="13" name="Mũi tên: Cong Hướng lê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666750"/>
                        </a:xfrm>
                        <a:prstGeom prst="bentUp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5FB67" id="Mũi tên: Cong Hướng lên 13" o:spid="_x0000_s1026" style="position:absolute;margin-left:31.9pt;margin-top:21.1pt;width:129.75pt;height:52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47825,666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" path="m,500063r1397794,l1397794,166688r-83344,l1481138,r166687,166688l1564481,166688r,500062l,666750,,500063xe" fillcolor="white [3201]" strokecolor="black [3200]" strokeweight="2pt">
                <v:path arrowok="t" o:connecttype="custom" o:connectlocs="0,500063;1397794,500063;1397794,166688;1314450,166688;1481138,0;1647825,166688;1564481,166688;1564481,666750;0,666750;0,500063" o:connectangles="0,0,0,0,0,0,0,0,0,0"/>
              </v:shape>
            </w:pict>
          </mc:Fallback>
        </mc:AlternateContent>
      </w:r>
    </w:p>
    <w:p w14:paraId="358CF3FF" w14:textId="37A06FEF" w:rsidR="00492C5F" w:rsidRDefault="00492C5F" w:rsidP="00492C5F">
      <w:pPr>
        <w:rPr>
          <w:sz w:val="24"/>
          <w:szCs w:val="24"/>
          <w:lang w:eastAsia="en-US" w:bidi="ar-SA"/>
        </w:rPr>
      </w:pPr>
      <w:r>
        <w:rPr>
          <w:noProof/>
          <w:sz w:val="24"/>
          <w:szCs w:val="24"/>
          <w:lang w:eastAsia="en-US" w:bidi="ar-SA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0F2E850" wp14:editId="22C20A79">
                <wp:simplePos x="0" y="0"/>
                <wp:positionH relativeFrom="column">
                  <wp:posOffset>4624705</wp:posOffset>
                </wp:positionH>
                <wp:positionV relativeFrom="paragraph">
                  <wp:posOffset>246380</wp:posOffset>
                </wp:positionV>
                <wp:extent cx="228600" cy="495300"/>
                <wp:effectExtent l="19050" t="0" r="19050" b="38100"/>
                <wp:wrapNone/>
                <wp:docPr id="35" name="Mũi tên: Xuố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4953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D060B1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Mũi tên: Xuống 35" o:spid="_x0000_s1026" type="#_x0000_t67" style="position:absolute;margin-left:364.15pt;margin-top:19.4pt;width:18pt;height:39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" adj="16615" fillcolor="white [3201]" strokecolor="black [3200]" strokeweight="2pt"/>
            </w:pict>
          </mc:Fallback>
        </mc:AlternateContent>
      </w:r>
      <w:r>
        <w:rPr>
          <w:noProof/>
          <w:sz w:val="24"/>
          <w:szCs w:val="24"/>
          <w:lang w:eastAsia="en-US" w:bidi="ar-SA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6F3CECF" wp14:editId="37CBD790">
                <wp:simplePos x="0" y="0"/>
                <wp:positionH relativeFrom="column">
                  <wp:posOffset>-775970</wp:posOffset>
                </wp:positionH>
                <wp:positionV relativeFrom="paragraph">
                  <wp:posOffset>303530</wp:posOffset>
                </wp:positionV>
                <wp:extent cx="1209675" cy="590550"/>
                <wp:effectExtent l="0" t="0" r="28575" b="19050"/>
                <wp:wrapNone/>
                <wp:docPr id="3" name="Hình chữ nhậ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590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C7A41B" w14:textId="0C934A09" w:rsidR="00492C5F" w:rsidRDefault="00492C5F" w:rsidP="00492C5F">
                            <w:pPr>
                              <w:jc w:val="center"/>
                            </w:pPr>
                            <w:proofErr w:type="spellStart"/>
                            <w:r>
                              <w:t>Cảm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biến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F3CECF" id="Hình chữ nhật 3" o:spid="_x0000_s1041" style="position:absolute;left:0;text-align:left;margin-left:-61.1pt;margin-top:23.9pt;width:95.25pt;height:46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" fillcolor="white [3201]" strokecolor="black [3200]" strokeweight="2pt">
                <v:textbox>
                  <w:txbxContent>
                    <w:p w14:paraId="01C7A41B" w14:textId="0C934A09" w:rsidR="00492C5F" w:rsidRDefault="00492C5F" w:rsidP="00492C5F">
                      <w:pPr>
                        <w:jc w:val="center"/>
                      </w:pPr>
                      <w:proofErr w:type="spellStart"/>
                      <w:r>
                        <w:t>Cảm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biến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75F31976" w14:textId="243043A7" w:rsidR="00492C5F" w:rsidRDefault="00492C5F" w:rsidP="00492C5F">
      <w:pPr>
        <w:rPr>
          <w:sz w:val="24"/>
          <w:szCs w:val="24"/>
          <w:lang w:eastAsia="en-US" w:bidi="ar-SA"/>
        </w:rPr>
      </w:pPr>
    </w:p>
    <w:p w14:paraId="3B60E7E1" w14:textId="6AA02327" w:rsidR="00492C5F" w:rsidRDefault="00492C5F" w:rsidP="00492C5F">
      <w:pPr>
        <w:rPr>
          <w:sz w:val="24"/>
          <w:szCs w:val="24"/>
          <w:lang w:eastAsia="en-US" w:bidi="ar-SA"/>
        </w:rPr>
      </w:pPr>
      <w:r>
        <w:rPr>
          <w:noProof/>
          <w:sz w:val="24"/>
          <w:szCs w:val="24"/>
          <w:lang w:eastAsia="en-US" w:bidi="ar-SA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5FEE90A" wp14:editId="30730FA2">
                <wp:simplePos x="0" y="0"/>
                <wp:positionH relativeFrom="column">
                  <wp:posOffset>4138930</wp:posOffset>
                </wp:positionH>
                <wp:positionV relativeFrom="paragraph">
                  <wp:posOffset>185420</wp:posOffset>
                </wp:positionV>
                <wp:extent cx="1228725" cy="800100"/>
                <wp:effectExtent l="0" t="0" r="28575" b="19050"/>
                <wp:wrapNone/>
                <wp:docPr id="34" name="Hình Bầu dục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800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536A58" w14:textId="1BCB1B12" w:rsidR="00492C5F" w:rsidRDefault="00492C5F" w:rsidP="00492C5F">
                            <w:pPr>
                              <w:jc w:val="center"/>
                            </w:pPr>
                            <w:r>
                              <w:t>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FEE90A" id="Hình Bầu dục 34" o:spid="_x0000_s1042" style="position:absolute;left:0;text-align:left;margin-left:325.9pt;margin-top:14.6pt;width:96.75pt;height:63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" fillcolor="white [3201]" strokecolor="black [3200]" strokeweight="2pt">
                <v:textbox>
                  <w:txbxContent>
                    <w:p w14:paraId="11536A58" w14:textId="1BCB1B12" w:rsidR="00492C5F" w:rsidRDefault="00492C5F" w:rsidP="00492C5F">
                      <w:pPr>
                        <w:jc w:val="center"/>
                      </w:pPr>
                      <w:r>
                        <w:t>API</w:t>
                      </w:r>
                    </w:p>
                  </w:txbxContent>
                </v:textbox>
              </v:oval>
            </w:pict>
          </mc:Fallback>
        </mc:AlternateContent>
      </w:r>
    </w:p>
    <w:p w14:paraId="657C3F39" w14:textId="426943F3" w:rsidR="00492C5F" w:rsidRDefault="00492C5F" w:rsidP="00492C5F">
      <w:pPr>
        <w:rPr>
          <w:sz w:val="24"/>
          <w:szCs w:val="24"/>
          <w:lang w:eastAsia="en-US" w:bidi="ar-SA"/>
        </w:rPr>
      </w:pPr>
    </w:p>
    <w:p w14:paraId="0B3F5B79" w14:textId="49382AE7" w:rsidR="00492C5F" w:rsidRPr="00492C5F" w:rsidRDefault="00492C5F" w:rsidP="00492C5F">
      <w:pPr>
        <w:rPr>
          <w:sz w:val="24"/>
          <w:szCs w:val="24"/>
          <w:lang w:eastAsia="en-US" w:bidi="ar-SA"/>
        </w:rPr>
      </w:pPr>
    </w:p>
    <w:p w14:paraId="4C9F2005" w14:textId="26304D08" w:rsidR="00492C5F" w:rsidRDefault="00492C5F" w:rsidP="00492C5F">
      <w:pPr>
        <w:rPr>
          <w:lang w:eastAsia="en-US" w:bidi="ar-SA"/>
        </w:rPr>
      </w:pP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F471BB2" wp14:editId="09918499">
                <wp:simplePos x="0" y="0"/>
                <wp:positionH relativeFrom="column">
                  <wp:posOffset>4681855</wp:posOffset>
                </wp:positionH>
                <wp:positionV relativeFrom="paragraph">
                  <wp:posOffset>137160</wp:posOffset>
                </wp:positionV>
                <wp:extent cx="190500" cy="390525"/>
                <wp:effectExtent l="19050" t="0" r="38100" b="47625"/>
                <wp:wrapNone/>
                <wp:docPr id="37" name="Mũi tên: Xuố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3905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BF91A5" id="Mũi tên: Xuống 37" o:spid="_x0000_s1026" type="#_x0000_t67" style="position:absolute;margin-left:368.65pt;margin-top:10.8pt;width:15pt;height:30.75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" adj="16332" fillcolor="white [3201]" strokecolor="black [3200]" strokeweight="2pt"/>
            </w:pict>
          </mc:Fallback>
        </mc:AlternateContent>
      </w:r>
    </w:p>
    <w:p w14:paraId="791D1F86" w14:textId="2025278B" w:rsidR="00492C5F" w:rsidRDefault="00492C5F" w:rsidP="00492C5F">
      <w:pPr>
        <w:rPr>
          <w:lang w:eastAsia="en-US" w:bidi="ar-SA"/>
        </w:rPr>
      </w:pPr>
    </w:p>
    <w:p w14:paraId="193E7B97" w14:textId="51268F77" w:rsidR="00492C5F" w:rsidRDefault="00492C5F" w:rsidP="00492C5F">
      <w:pPr>
        <w:rPr>
          <w:lang w:eastAsia="en-US" w:bidi="ar-SA"/>
        </w:rPr>
      </w:pP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2482320" wp14:editId="1C7BB716">
                <wp:simplePos x="0" y="0"/>
                <wp:positionH relativeFrom="column">
                  <wp:posOffset>4072255</wp:posOffset>
                </wp:positionH>
                <wp:positionV relativeFrom="paragraph">
                  <wp:posOffset>79375</wp:posOffset>
                </wp:positionV>
                <wp:extent cx="1362075" cy="733425"/>
                <wp:effectExtent l="0" t="0" r="28575" b="28575"/>
                <wp:wrapNone/>
                <wp:docPr id="36" name="Lưu đồ: Tiến trình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7334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4EB7F5" w14:textId="18E0CC41" w:rsidR="00492C5F" w:rsidRDefault="00492C5F" w:rsidP="00492C5F">
                            <w:pPr>
                              <w:jc w:val="center"/>
                            </w:pPr>
                            <w:proofErr w:type="spellStart"/>
                            <w:r>
                              <w:t>Ứng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dụng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482320" id="Lưu đồ: Tiến trình 36" o:spid="_x0000_s1043" type="#_x0000_t109" style="position:absolute;left:0;text-align:left;margin-left:320.65pt;margin-top:6.25pt;width:107.25pt;height:57.7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" fillcolor="white [3201]" strokecolor="black [3200]" strokeweight="2pt">
                <v:textbox>
                  <w:txbxContent>
                    <w:p w14:paraId="784EB7F5" w14:textId="18E0CC41" w:rsidR="00492C5F" w:rsidRDefault="00492C5F" w:rsidP="00492C5F">
                      <w:pPr>
                        <w:jc w:val="center"/>
                      </w:pPr>
                      <w:proofErr w:type="spellStart"/>
                      <w:r>
                        <w:t>Ứng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dụng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701EC4B3" w14:textId="3CAEC8DD" w:rsidR="00492C5F" w:rsidRDefault="00492C5F" w:rsidP="00492C5F">
      <w:pPr>
        <w:rPr>
          <w:lang w:eastAsia="en-US" w:bidi="ar-SA"/>
        </w:rPr>
      </w:pPr>
    </w:p>
    <w:p w14:paraId="5B0647D6" w14:textId="65A5CAE2" w:rsidR="00492C5F" w:rsidRDefault="00492C5F" w:rsidP="00492C5F">
      <w:pPr>
        <w:rPr>
          <w:lang w:eastAsia="en-US" w:bidi="ar-SA"/>
        </w:rPr>
      </w:pPr>
    </w:p>
    <w:p w14:paraId="5497F743" w14:textId="5968D7EC" w:rsidR="00492C5F" w:rsidRPr="00492C5F" w:rsidRDefault="00492C5F" w:rsidP="00492C5F">
      <w:pPr>
        <w:rPr>
          <w:lang w:eastAsia="en-US" w:bidi="ar-SA"/>
        </w:rPr>
      </w:pPr>
    </w:p>
    <w:p w14:paraId="29C398E3" w14:textId="390C2936" w:rsidR="003F1120" w:rsidRDefault="003F1120" w:rsidP="003F1120">
      <w:pPr>
        <w:pStyle w:val="u2"/>
        <w:rPr>
          <w:lang w:eastAsia="en-US" w:bidi="ar-SA"/>
        </w:rPr>
      </w:pPr>
      <w:bookmarkStart w:id="20" w:name="_Toc527975146"/>
      <w:proofErr w:type="spellStart"/>
      <w:r w:rsidRPr="003F1120">
        <w:rPr>
          <w:lang w:eastAsia="en-US" w:bidi="ar-SA"/>
        </w:rPr>
        <w:t>Giao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diện</w:t>
      </w:r>
      <w:bookmarkEnd w:id="20"/>
      <w:proofErr w:type="spellEnd"/>
    </w:p>
    <w:p w14:paraId="2295DA0E" w14:textId="473D9EE4" w:rsidR="005F4170" w:rsidRPr="005F4170" w:rsidRDefault="00C333A4" w:rsidP="005F4170">
      <w:pPr>
        <w:pStyle w:val="oancuaDanhsach"/>
        <w:numPr>
          <w:ilvl w:val="0"/>
          <w:numId w:val="42"/>
        </w:numPr>
        <w:rPr>
          <w:sz w:val="24"/>
          <w:szCs w:val="24"/>
          <w:lang w:eastAsia="en-US" w:bidi="ar-SA"/>
        </w:rPr>
      </w:pPr>
      <w:proofErr w:type="spellStart"/>
      <w:r>
        <w:rPr>
          <w:sz w:val="24"/>
          <w:szCs w:val="24"/>
          <w:lang w:eastAsia="en-US" w:bidi="ar-SA"/>
        </w:rPr>
        <w:t>Giao</w:t>
      </w:r>
      <w:proofErr w:type="spellEnd"/>
      <w:r>
        <w:rPr>
          <w:sz w:val="24"/>
          <w:szCs w:val="24"/>
          <w:lang w:eastAsia="en-US" w:bidi="ar-SA"/>
        </w:rPr>
        <w:t xml:space="preserve"> </w:t>
      </w:r>
      <w:proofErr w:type="spellStart"/>
      <w:r>
        <w:rPr>
          <w:sz w:val="24"/>
          <w:szCs w:val="24"/>
          <w:lang w:eastAsia="en-US" w:bidi="ar-SA"/>
        </w:rPr>
        <w:t>diện</w:t>
      </w:r>
      <w:proofErr w:type="spellEnd"/>
      <w:r>
        <w:rPr>
          <w:sz w:val="24"/>
          <w:szCs w:val="24"/>
          <w:lang w:eastAsia="en-US" w:bidi="ar-SA"/>
        </w:rPr>
        <w:t xml:space="preserve"> </w:t>
      </w:r>
      <w:proofErr w:type="spellStart"/>
      <w:r>
        <w:rPr>
          <w:sz w:val="24"/>
          <w:szCs w:val="24"/>
          <w:lang w:eastAsia="en-US" w:bidi="ar-SA"/>
        </w:rPr>
        <w:t>ứng</w:t>
      </w:r>
      <w:proofErr w:type="spellEnd"/>
      <w:r>
        <w:rPr>
          <w:sz w:val="24"/>
          <w:szCs w:val="24"/>
          <w:lang w:eastAsia="en-US" w:bidi="ar-SA"/>
        </w:rPr>
        <w:t xml:space="preserve"> </w:t>
      </w:r>
      <w:proofErr w:type="spellStart"/>
      <w:r>
        <w:rPr>
          <w:sz w:val="24"/>
          <w:szCs w:val="24"/>
          <w:lang w:eastAsia="en-US" w:bidi="ar-SA"/>
        </w:rPr>
        <w:t>dụng</w:t>
      </w:r>
      <w:proofErr w:type="spellEnd"/>
    </w:p>
    <w:p w14:paraId="236050E8" w14:textId="22057828" w:rsidR="00283037" w:rsidRDefault="005F4170" w:rsidP="00283037">
      <w:pPr>
        <w:rPr>
          <w:sz w:val="24"/>
          <w:szCs w:val="24"/>
          <w:lang w:eastAsia="en-US" w:bidi="ar-SA"/>
        </w:rPr>
      </w:pPr>
      <w:r>
        <w:rPr>
          <w:noProof/>
          <w:sz w:val="24"/>
          <w:szCs w:val="24"/>
          <w:lang w:eastAsia="en-US" w:bidi="ar-SA"/>
        </w:rPr>
        <w:drawing>
          <wp:inline distT="0" distB="0" distL="0" distR="0" wp14:anchorId="12EBA07D" wp14:editId="3AD34886">
            <wp:extent cx="2341489" cy="4162425"/>
            <wp:effectExtent l="0" t="0" r="1905" b="0"/>
            <wp:docPr id="38" name="Hình ảnh 38" descr="Ảnh có chứa ảnh chụp màn hình&#10;&#10;Mô tả được tạo với mức tin cậy rất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_2018-12-17-10-17-01_com.pakm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205" cy="417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5C84" w14:textId="351CB143" w:rsidR="00C333A4" w:rsidRDefault="00C333A4" w:rsidP="00C333A4">
      <w:pPr>
        <w:pStyle w:val="oancuaDanhsach"/>
        <w:numPr>
          <w:ilvl w:val="0"/>
          <w:numId w:val="42"/>
        </w:numPr>
        <w:rPr>
          <w:sz w:val="24"/>
          <w:szCs w:val="24"/>
          <w:lang w:eastAsia="en-US" w:bidi="ar-SA"/>
        </w:rPr>
      </w:pPr>
      <w:proofErr w:type="spellStart"/>
      <w:r>
        <w:rPr>
          <w:sz w:val="24"/>
          <w:szCs w:val="24"/>
          <w:lang w:eastAsia="en-US" w:bidi="ar-SA"/>
        </w:rPr>
        <w:lastRenderedPageBreak/>
        <w:t>Giao</w:t>
      </w:r>
      <w:proofErr w:type="spellEnd"/>
      <w:r>
        <w:rPr>
          <w:sz w:val="24"/>
          <w:szCs w:val="24"/>
          <w:lang w:eastAsia="en-US" w:bidi="ar-SA"/>
        </w:rPr>
        <w:t xml:space="preserve"> </w:t>
      </w:r>
      <w:proofErr w:type="spellStart"/>
      <w:r>
        <w:rPr>
          <w:sz w:val="24"/>
          <w:szCs w:val="24"/>
          <w:lang w:eastAsia="en-US" w:bidi="ar-SA"/>
        </w:rPr>
        <w:t>diện</w:t>
      </w:r>
      <w:proofErr w:type="spellEnd"/>
      <w:r>
        <w:rPr>
          <w:sz w:val="24"/>
          <w:szCs w:val="24"/>
          <w:lang w:eastAsia="en-US" w:bidi="ar-SA"/>
        </w:rPr>
        <w:t xml:space="preserve"> </w:t>
      </w:r>
      <w:proofErr w:type="spellStart"/>
      <w:r>
        <w:rPr>
          <w:sz w:val="24"/>
          <w:szCs w:val="24"/>
          <w:lang w:eastAsia="en-US" w:bidi="ar-SA"/>
        </w:rPr>
        <w:t>đăng</w:t>
      </w:r>
      <w:proofErr w:type="spellEnd"/>
      <w:r>
        <w:rPr>
          <w:sz w:val="24"/>
          <w:szCs w:val="24"/>
          <w:lang w:eastAsia="en-US" w:bidi="ar-SA"/>
        </w:rPr>
        <w:t xml:space="preserve"> </w:t>
      </w:r>
      <w:proofErr w:type="spellStart"/>
      <w:r>
        <w:rPr>
          <w:sz w:val="24"/>
          <w:szCs w:val="24"/>
          <w:lang w:eastAsia="en-US" w:bidi="ar-SA"/>
        </w:rPr>
        <w:t>nhập</w:t>
      </w:r>
      <w:proofErr w:type="spellEnd"/>
    </w:p>
    <w:p w14:paraId="28C91BC0" w14:textId="49C2D343" w:rsidR="00C333A4" w:rsidRDefault="00C333A4" w:rsidP="00C333A4">
      <w:pPr>
        <w:pStyle w:val="oancuaDanhsach"/>
        <w:ind w:left="720"/>
        <w:rPr>
          <w:sz w:val="24"/>
          <w:szCs w:val="24"/>
          <w:lang w:eastAsia="en-US" w:bidi="ar-SA"/>
        </w:rPr>
      </w:pPr>
      <w:r>
        <w:rPr>
          <w:noProof/>
          <w:sz w:val="24"/>
          <w:szCs w:val="24"/>
          <w:lang w:eastAsia="en-US" w:bidi="ar-SA"/>
        </w:rPr>
        <w:drawing>
          <wp:inline distT="0" distB="0" distL="0" distR="0" wp14:anchorId="522F8782" wp14:editId="64B4DC48">
            <wp:extent cx="2641543" cy="4695825"/>
            <wp:effectExtent l="0" t="0" r="6985" b="0"/>
            <wp:docPr id="39" name="Hình ảnh 39" descr="Ảnh có chứa ảnh chụp màn hình&#10;&#10;Mô tả được tạo với mức tin cậy rất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2018-12-17-10-17-08_com.pakm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5613" cy="470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DD121" w14:textId="1979B2B0" w:rsidR="00C333A4" w:rsidRDefault="00C333A4" w:rsidP="00C333A4">
      <w:pPr>
        <w:pStyle w:val="oancuaDanhsach"/>
        <w:numPr>
          <w:ilvl w:val="0"/>
          <w:numId w:val="42"/>
        </w:numPr>
        <w:rPr>
          <w:sz w:val="24"/>
          <w:szCs w:val="24"/>
          <w:lang w:eastAsia="en-US" w:bidi="ar-SA"/>
        </w:rPr>
      </w:pPr>
      <w:proofErr w:type="spellStart"/>
      <w:r>
        <w:rPr>
          <w:sz w:val="24"/>
          <w:szCs w:val="24"/>
          <w:lang w:eastAsia="en-US" w:bidi="ar-SA"/>
        </w:rPr>
        <w:t>Giao</w:t>
      </w:r>
      <w:proofErr w:type="spellEnd"/>
      <w:r>
        <w:rPr>
          <w:sz w:val="24"/>
          <w:szCs w:val="24"/>
          <w:lang w:eastAsia="en-US" w:bidi="ar-SA"/>
        </w:rPr>
        <w:t xml:space="preserve"> </w:t>
      </w:r>
      <w:proofErr w:type="spellStart"/>
      <w:r>
        <w:rPr>
          <w:sz w:val="24"/>
          <w:szCs w:val="24"/>
          <w:lang w:eastAsia="en-US" w:bidi="ar-SA"/>
        </w:rPr>
        <w:t>diện</w:t>
      </w:r>
      <w:proofErr w:type="spellEnd"/>
      <w:r>
        <w:rPr>
          <w:sz w:val="24"/>
          <w:szCs w:val="24"/>
          <w:lang w:eastAsia="en-US" w:bidi="ar-SA"/>
        </w:rPr>
        <w:t xml:space="preserve"> </w:t>
      </w:r>
      <w:proofErr w:type="spellStart"/>
      <w:r>
        <w:rPr>
          <w:sz w:val="24"/>
          <w:szCs w:val="24"/>
          <w:lang w:eastAsia="en-US" w:bidi="ar-SA"/>
        </w:rPr>
        <w:t>tìm</w:t>
      </w:r>
      <w:proofErr w:type="spellEnd"/>
      <w:r>
        <w:rPr>
          <w:sz w:val="24"/>
          <w:szCs w:val="24"/>
          <w:lang w:eastAsia="en-US" w:bidi="ar-SA"/>
        </w:rPr>
        <w:t xml:space="preserve"> </w:t>
      </w:r>
      <w:proofErr w:type="spellStart"/>
      <w:r>
        <w:rPr>
          <w:sz w:val="24"/>
          <w:szCs w:val="24"/>
          <w:lang w:eastAsia="en-US" w:bidi="ar-SA"/>
        </w:rPr>
        <w:t>kiếm</w:t>
      </w:r>
      <w:proofErr w:type="spellEnd"/>
    </w:p>
    <w:p w14:paraId="6CC8D3AA" w14:textId="470F60B4" w:rsidR="00C333A4" w:rsidRDefault="00C333A4" w:rsidP="00C333A4">
      <w:pPr>
        <w:pStyle w:val="oancuaDanhsach"/>
        <w:ind w:left="720"/>
        <w:rPr>
          <w:sz w:val="24"/>
          <w:szCs w:val="24"/>
          <w:lang w:eastAsia="en-US" w:bidi="ar-SA"/>
        </w:rPr>
      </w:pPr>
      <w:r>
        <w:rPr>
          <w:noProof/>
          <w:sz w:val="24"/>
          <w:szCs w:val="24"/>
          <w:lang w:eastAsia="en-US" w:bidi="ar-SA"/>
        </w:rPr>
        <w:drawing>
          <wp:inline distT="0" distB="0" distL="0" distR="0" wp14:anchorId="33FDAAD7" wp14:editId="23D45BF8">
            <wp:extent cx="1950348" cy="3467100"/>
            <wp:effectExtent l="0" t="0" r="0" b="0"/>
            <wp:docPr id="40" name="Hình ảnh 40" descr="Ảnh có chứa văn bản, bản đồ&#10;&#10;Mô tả được tạo với mức tin cậy rất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2018-12-17-10-22-50_com.pakm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9402" cy="348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0C28" w14:textId="73493278" w:rsidR="00C333A4" w:rsidRDefault="00C333A4" w:rsidP="00C333A4">
      <w:pPr>
        <w:pStyle w:val="oancuaDanhsach"/>
        <w:numPr>
          <w:ilvl w:val="0"/>
          <w:numId w:val="42"/>
        </w:numPr>
        <w:rPr>
          <w:sz w:val="24"/>
          <w:szCs w:val="24"/>
          <w:lang w:eastAsia="en-US" w:bidi="ar-SA"/>
        </w:rPr>
      </w:pPr>
      <w:proofErr w:type="spellStart"/>
      <w:r>
        <w:rPr>
          <w:sz w:val="24"/>
          <w:szCs w:val="24"/>
          <w:lang w:eastAsia="en-US" w:bidi="ar-SA"/>
        </w:rPr>
        <w:lastRenderedPageBreak/>
        <w:t>Giao</w:t>
      </w:r>
      <w:proofErr w:type="spellEnd"/>
      <w:r>
        <w:rPr>
          <w:sz w:val="24"/>
          <w:szCs w:val="24"/>
          <w:lang w:eastAsia="en-US" w:bidi="ar-SA"/>
        </w:rPr>
        <w:t xml:space="preserve"> </w:t>
      </w:r>
      <w:proofErr w:type="spellStart"/>
      <w:r>
        <w:rPr>
          <w:sz w:val="24"/>
          <w:szCs w:val="24"/>
          <w:lang w:eastAsia="en-US" w:bidi="ar-SA"/>
        </w:rPr>
        <w:t>diện</w:t>
      </w:r>
      <w:proofErr w:type="spellEnd"/>
      <w:r>
        <w:rPr>
          <w:sz w:val="24"/>
          <w:szCs w:val="24"/>
          <w:lang w:eastAsia="en-US" w:bidi="ar-SA"/>
        </w:rPr>
        <w:t xml:space="preserve"> </w:t>
      </w:r>
      <w:proofErr w:type="spellStart"/>
      <w:r>
        <w:rPr>
          <w:sz w:val="24"/>
          <w:szCs w:val="24"/>
          <w:lang w:eastAsia="en-US" w:bidi="ar-SA"/>
        </w:rPr>
        <w:t>chọn</w:t>
      </w:r>
      <w:proofErr w:type="spellEnd"/>
      <w:r>
        <w:rPr>
          <w:sz w:val="24"/>
          <w:szCs w:val="24"/>
          <w:lang w:eastAsia="en-US" w:bidi="ar-SA"/>
        </w:rPr>
        <w:t xml:space="preserve"> 1 </w:t>
      </w:r>
      <w:proofErr w:type="spellStart"/>
      <w:r>
        <w:rPr>
          <w:sz w:val="24"/>
          <w:szCs w:val="24"/>
          <w:lang w:eastAsia="en-US" w:bidi="ar-SA"/>
        </w:rPr>
        <w:t>bãi</w:t>
      </w:r>
      <w:proofErr w:type="spellEnd"/>
      <w:r>
        <w:rPr>
          <w:sz w:val="24"/>
          <w:szCs w:val="24"/>
          <w:lang w:eastAsia="en-US" w:bidi="ar-SA"/>
        </w:rPr>
        <w:t xml:space="preserve"> </w:t>
      </w:r>
      <w:proofErr w:type="spellStart"/>
      <w:r>
        <w:rPr>
          <w:sz w:val="24"/>
          <w:szCs w:val="24"/>
          <w:lang w:eastAsia="en-US" w:bidi="ar-SA"/>
        </w:rPr>
        <w:t>đỗ</w:t>
      </w:r>
      <w:proofErr w:type="spellEnd"/>
      <w:r>
        <w:rPr>
          <w:sz w:val="24"/>
          <w:szCs w:val="24"/>
          <w:lang w:eastAsia="en-US" w:bidi="ar-SA"/>
        </w:rPr>
        <w:t xml:space="preserve"> </w:t>
      </w:r>
      <w:proofErr w:type="spellStart"/>
      <w:r>
        <w:rPr>
          <w:sz w:val="24"/>
          <w:szCs w:val="24"/>
          <w:lang w:eastAsia="en-US" w:bidi="ar-SA"/>
        </w:rPr>
        <w:t>xe</w:t>
      </w:r>
      <w:proofErr w:type="spellEnd"/>
    </w:p>
    <w:p w14:paraId="5A222725" w14:textId="40B627F3" w:rsidR="00C333A4" w:rsidRDefault="00C333A4" w:rsidP="00C333A4">
      <w:pPr>
        <w:pStyle w:val="oancuaDanhsach"/>
        <w:ind w:left="720"/>
        <w:rPr>
          <w:sz w:val="24"/>
          <w:szCs w:val="24"/>
          <w:lang w:eastAsia="en-US" w:bidi="ar-SA"/>
        </w:rPr>
      </w:pPr>
      <w:r>
        <w:rPr>
          <w:noProof/>
          <w:sz w:val="24"/>
          <w:szCs w:val="24"/>
          <w:lang w:eastAsia="en-US" w:bidi="ar-SA"/>
        </w:rPr>
        <w:drawing>
          <wp:inline distT="0" distB="0" distL="0" distR="0" wp14:anchorId="27276620" wp14:editId="136F7D77">
            <wp:extent cx="2336131" cy="4152900"/>
            <wp:effectExtent l="0" t="0" r="7620" b="0"/>
            <wp:docPr id="41" name="Hình ảnh 41" descr="Ảnh có chứa văn bản&#10;&#10;Mô tả được tạo với mức tin cậy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2018-12-17-10-22-56_com.pakm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529" cy="416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2CE1" w14:textId="783810DE" w:rsidR="00C333A4" w:rsidRDefault="00C333A4" w:rsidP="00C333A4">
      <w:pPr>
        <w:pStyle w:val="oancuaDanhsach"/>
        <w:numPr>
          <w:ilvl w:val="0"/>
          <w:numId w:val="42"/>
        </w:numPr>
        <w:rPr>
          <w:sz w:val="24"/>
          <w:szCs w:val="24"/>
          <w:lang w:eastAsia="en-US" w:bidi="ar-SA"/>
        </w:rPr>
      </w:pPr>
      <w:proofErr w:type="spellStart"/>
      <w:r>
        <w:rPr>
          <w:sz w:val="24"/>
          <w:szCs w:val="24"/>
          <w:lang w:eastAsia="en-US" w:bidi="ar-SA"/>
        </w:rPr>
        <w:t>Giao</w:t>
      </w:r>
      <w:proofErr w:type="spellEnd"/>
      <w:r>
        <w:rPr>
          <w:sz w:val="24"/>
          <w:szCs w:val="24"/>
          <w:lang w:eastAsia="en-US" w:bidi="ar-SA"/>
        </w:rPr>
        <w:t xml:space="preserve"> </w:t>
      </w:r>
      <w:proofErr w:type="spellStart"/>
      <w:r>
        <w:rPr>
          <w:sz w:val="24"/>
          <w:szCs w:val="24"/>
          <w:lang w:eastAsia="en-US" w:bidi="ar-SA"/>
        </w:rPr>
        <w:t>diện</w:t>
      </w:r>
      <w:proofErr w:type="spellEnd"/>
      <w:r>
        <w:rPr>
          <w:sz w:val="24"/>
          <w:szCs w:val="24"/>
          <w:lang w:eastAsia="en-US" w:bidi="ar-SA"/>
        </w:rPr>
        <w:t xml:space="preserve"> </w:t>
      </w:r>
      <w:proofErr w:type="spellStart"/>
      <w:r>
        <w:rPr>
          <w:sz w:val="24"/>
          <w:szCs w:val="24"/>
          <w:lang w:eastAsia="en-US" w:bidi="ar-SA"/>
        </w:rPr>
        <w:t>thông</w:t>
      </w:r>
      <w:proofErr w:type="spellEnd"/>
      <w:r>
        <w:rPr>
          <w:sz w:val="24"/>
          <w:szCs w:val="24"/>
          <w:lang w:eastAsia="en-US" w:bidi="ar-SA"/>
        </w:rPr>
        <w:t xml:space="preserve"> tin </w:t>
      </w:r>
      <w:proofErr w:type="spellStart"/>
      <w:r>
        <w:rPr>
          <w:sz w:val="24"/>
          <w:szCs w:val="24"/>
          <w:lang w:eastAsia="en-US" w:bidi="ar-SA"/>
        </w:rPr>
        <w:t>bãi</w:t>
      </w:r>
      <w:proofErr w:type="spellEnd"/>
      <w:r>
        <w:rPr>
          <w:sz w:val="24"/>
          <w:szCs w:val="24"/>
          <w:lang w:eastAsia="en-US" w:bidi="ar-SA"/>
        </w:rPr>
        <w:t xml:space="preserve"> </w:t>
      </w:r>
      <w:proofErr w:type="spellStart"/>
      <w:r>
        <w:rPr>
          <w:sz w:val="24"/>
          <w:szCs w:val="24"/>
          <w:lang w:eastAsia="en-US" w:bidi="ar-SA"/>
        </w:rPr>
        <w:t>đỗ</w:t>
      </w:r>
      <w:proofErr w:type="spellEnd"/>
      <w:r>
        <w:rPr>
          <w:sz w:val="24"/>
          <w:szCs w:val="24"/>
          <w:lang w:eastAsia="en-US" w:bidi="ar-SA"/>
        </w:rPr>
        <w:t xml:space="preserve"> </w:t>
      </w:r>
      <w:proofErr w:type="spellStart"/>
      <w:r>
        <w:rPr>
          <w:sz w:val="24"/>
          <w:szCs w:val="24"/>
          <w:lang w:eastAsia="en-US" w:bidi="ar-SA"/>
        </w:rPr>
        <w:t>xe</w:t>
      </w:r>
      <w:proofErr w:type="spellEnd"/>
    </w:p>
    <w:p w14:paraId="19EC0172" w14:textId="3AFEBC5B" w:rsidR="00C333A4" w:rsidRDefault="00C333A4" w:rsidP="00C333A4">
      <w:pPr>
        <w:pStyle w:val="oancuaDanhsach"/>
        <w:ind w:left="720"/>
        <w:rPr>
          <w:sz w:val="24"/>
          <w:szCs w:val="24"/>
          <w:lang w:eastAsia="en-US" w:bidi="ar-SA"/>
        </w:rPr>
      </w:pPr>
      <w:r>
        <w:rPr>
          <w:noProof/>
          <w:sz w:val="24"/>
          <w:szCs w:val="24"/>
          <w:lang w:eastAsia="en-US" w:bidi="ar-SA"/>
        </w:rPr>
        <w:drawing>
          <wp:inline distT="0" distB="0" distL="0" distR="0" wp14:anchorId="598CCF57" wp14:editId="51C04B7E">
            <wp:extent cx="2346848" cy="4171950"/>
            <wp:effectExtent l="0" t="0" r="0" b="0"/>
            <wp:docPr id="42" name="Hình ảnh 42" descr="Ảnh có chứa ảnh chụp màn hình&#10;&#10;Mô tả được tạo với mức tin cậy rất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2018-12-17-10-23-03_com.pakm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901" cy="417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66A1" w14:textId="24FE6B95" w:rsidR="00C333A4" w:rsidRDefault="00C333A4" w:rsidP="00C333A4">
      <w:pPr>
        <w:pStyle w:val="oancuaDanhsach"/>
        <w:numPr>
          <w:ilvl w:val="0"/>
          <w:numId w:val="42"/>
        </w:numPr>
        <w:rPr>
          <w:sz w:val="24"/>
          <w:szCs w:val="24"/>
          <w:lang w:eastAsia="en-US" w:bidi="ar-SA"/>
        </w:rPr>
      </w:pPr>
      <w:proofErr w:type="spellStart"/>
      <w:r>
        <w:rPr>
          <w:sz w:val="24"/>
          <w:szCs w:val="24"/>
          <w:lang w:eastAsia="en-US" w:bidi="ar-SA"/>
        </w:rPr>
        <w:lastRenderedPageBreak/>
        <w:t>Giao</w:t>
      </w:r>
      <w:proofErr w:type="spellEnd"/>
      <w:r>
        <w:rPr>
          <w:sz w:val="24"/>
          <w:szCs w:val="24"/>
          <w:lang w:eastAsia="en-US" w:bidi="ar-SA"/>
        </w:rPr>
        <w:t xml:space="preserve"> </w:t>
      </w:r>
      <w:proofErr w:type="spellStart"/>
      <w:r>
        <w:rPr>
          <w:sz w:val="24"/>
          <w:szCs w:val="24"/>
          <w:lang w:eastAsia="en-US" w:bidi="ar-SA"/>
        </w:rPr>
        <w:t>diện</w:t>
      </w:r>
      <w:proofErr w:type="spellEnd"/>
      <w:r>
        <w:rPr>
          <w:sz w:val="24"/>
          <w:szCs w:val="24"/>
          <w:lang w:eastAsia="en-US" w:bidi="ar-SA"/>
        </w:rPr>
        <w:t xml:space="preserve"> </w:t>
      </w:r>
      <w:proofErr w:type="spellStart"/>
      <w:r>
        <w:rPr>
          <w:sz w:val="24"/>
          <w:szCs w:val="24"/>
          <w:lang w:eastAsia="en-US" w:bidi="ar-SA"/>
        </w:rPr>
        <w:t>đặt</w:t>
      </w:r>
      <w:proofErr w:type="spellEnd"/>
      <w:r>
        <w:rPr>
          <w:sz w:val="24"/>
          <w:szCs w:val="24"/>
          <w:lang w:eastAsia="en-US" w:bidi="ar-SA"/>
        </w:rPr>
        <w:t xml:space="preserve"> </w:t>
      </w:r>
      <w:proofErr w:type="spellStart"/>
      <w:r>
        <w:rPr>
          <w:sz w:val="24"/>
          <w:szCs w:val="24"/>
          <w:lang w:eastAsia="en-US" w:bidi="ar-SA"/>
        </w:rPr>
        <w:t>chỗ</w:t>
      </w:r>
      <w:proofErr w:type="spellEnd"/>
    </w:p>
    <w:p w14:paraId="59F49531" w14:textId="4E45854D" w:rsidR="00C333A4" w:rsidRDefault="00C333A4" w:rsidP="00C333A4">
      <w:pPr>
        <w:pStyle w:val="oancuaDanhsach"/>
        <w:ind w:left="720"/>
        <w:rPr>
          <w:sz w:val="24"/>
          <w:szCs w:val="24"/>
          <w:lang w:eastAsia="en-US" w:bidi="ar-SA"/>
        </w:rPr>
      </w:pPr>
      <w:r>
        <w:rPr>
          <w:noProof/>
          <w:sz w:val="24"/>
          <w:szCs w:val="24"/>
          <w:lang w:eastAsia="en-US" w:bidi="ar-SA"/>
        </w:rPr>
        <w:drawing>
          <wp:inline distT="0" distB="0" distL="0" distR="0" wp14:anchorId="5C17B7A8" wp14:editId="074EB9B9">
            <wp:extent cx="2952750" cy="5249054"/>
            <wp:effectExtent l="0" t="0" r="0" b="8890"/>
            <wp:docPr id="43" name="Hình ảnh 43" descr="Ảnh có chứa ảnh chụp màn hình&#10;&#10;Mô tả được tạo với mức tin cậy rất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2018-12-17-10-24-17_com.android.vending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416" cy="526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BC81" w14:textId="45D4CD7C" w:rsidR="00C333A4" w:rsidRDefault="00C333A4" w:rsidP="00C333A4">
      <w:pPr>
        <w:pStyle w:val="oancuaDanhsach"/>
        <w:numPr>
          <w:ilvl w:val="0"/>
          <w:numId w:val="42"/>
        </w:numPr>
        <w:rPr>
          <w:sz w:val="24"/>
          <w:szCs w:val="24"/>
          <w:lang w:eastAsia="en-US" w:bidi="ar-SA"/>
        </w:rPr>
      </w:pPr>
      <w:proofErr w:type="spellStart"/>
      <w:r>
        <w:rPr>
          <w:sz w:val="24"/>
          <w:szCs w:val="24"/>
          <w:lang w:eastAsia="en-US" w:bidi="ar-SA"/>
        </w:rPr>
        <w:t>Giao</w:t>
      </w:r>
      <w:proofErr w:type="spellEnd"/>
      <w:r>
        <w:rPr>
          <w:sz w:val="24"/>
          <w:szCs w:val="24"/>
          <w:lang w:eastAsia="en-US" w:bidi="ar-SA"/>
        </w:rPr>
        <w:t xml:space="preserve"> </w:t>
      </w:r>
      <w:proofErr w:type="spellStart"/>
      <w:r>
        <w:rPr>
          <w:sz w:val="24"/>
          <w:szCs w:val="24"/>
          <w:lang w:eastAsia="en-US" w:bidi="ar-SA"/>
        </w:rPr>
        <w:t>diện</w:t>
      </w:r>
      <w:proofErr w:type="spellEnd"/>
      <w:r>
        <w:rPr>
          <w:sz w:val="24"/>
          <w:szCs w:val="24"/>
          <w:lang w:eastAsia="en-US" w:bidi="ar-SA"/>
        </w:rPr>
        <w:t xml:space="preserve"> </w:t>
      </w:r>
      <w:proofErr w:type="spellStart"/>
      <w:r>
        <w:rPr>
          <w:sz w:val="24"/>
          <w:szCs w:val="24"/>
          <w:lang w:eastAsia="en-US" w:bidi="ar-SA"/>
        </w:rPr>
        <w:t>Chỉ</w:t>
      </w:r>
      <w:proofErr w:type="spellEnd"/>
      <w:r>
        <w:rPr>
          <w:sz w:val="24"/>
          <w:szCs w:val="24"/>
          <w:lang w:eastAsia="en-US" w:bidi="ar-SA"/>
        </w:rPr>
        <w:t xml:space="preserve"> </w:t>
      </w:r>
      <w:proofErr w:type="spellStart"/>
      <w:r>
        <w:rPr>
          <w:sz w:val="24"/>
          <w:szCs w:val="24"/>
          <w:lang w:eastAsia="en-US" w:bidi="ar-SA"/>
        </w:rPr>
        <w:t>đường</w:t>
      </w:r>
      <w:proofErr w:type="spellEnd"/>
    </w:p>
    <w:p w14:paraId="0FDBF1EE" w14:textId="4DE8A274" w:rsidR="00C333A4" w:rsidRDefault="00C333A4" w:rsidP="00C333A4">
      <w:pPr>
        <w:pStyle w:val="oancuaDanhsach"/>
        <w:ind w:left="720"/>
        <w:rPr>
          <w:sz w:val="24"/>
          <w:szCs w:val="24"/>
          <w:lang w:eastAsia="en-US" w:bidi="ar-SA"/>
        </w:rPr>
      </w:pPr>
      <w:r>
        <w:rPr>
          <w:noProof/>
          <w:sz w:val="24"/>
          <w:szCs w:val="24"/>
          <w:lang w:eastAsia="en-US" w:bidi="ar-SA"/>
        </w:rPr>
        <w:lastRenderedPageBreak/>
        <w:drawing>
          <wp:inline distT="0" distB="0" distL="0" distR="0" wp14:anchorId="70AD1634" wp14:editId="6BB7FDC8">
            <wp:extent cx="2743200" cy="4876540"/>
            <wp:effectExtent l="0" t="0" r="0" b="635"/>
            <wp:docPr id="44" name="Hình ảnh 44" descr="Ảnh có chứa ảnh chụp màn hình&#10;&#10;Mô tả được tạo với mức tin cậy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_2018-12-17-10-24-26_com.android.vending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585" cy="489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54CC" w14:textId="0C8FC96F" w:rsidR="00C333A4" w:rsidRDefault="00C333A4" w:rsidP="00C333A4">
      <w:pPr>
        <w:pStyle w:val="oancuaDanhsach"/>
        <w:numPr>
          <w:ilvl w:val="0"/>
          <w:numId w:val="42"/>
        </w:numPr>
        <w:rPr>
          <w:sz w:val="24"/>
          <w:szCs w:val="24"/>
          <w:lang w:eastAsia="en-US" w:bidi="ar-SA"/>
        </w:rPr>
      </w:pPr>
      <w:proofErr w:type="spellStart"/>
      <w:r>
        <w:rPr>
          <w:sz w:val="24"/>
          <w:szCs w:val="24"/>
          <w:lang w:eastAsia="en-US" w:bidi="ar-SA"/>
        </w:rPr>
        <w:t>Giao</w:t>
      </w:r>
      <w:proofErr w:type="spellEnd"/>
      <w:r>
        <w:rPr>
          <w:sz w:val="24"/>
          <w:szCs w:val="24"/>
          <w:lang w:eastAsia="en-US" w:bidi="ar-SA"/>
        </w:rPr>
        <w:t xml:space="preserve"> </w:t>
      </w:r>
      <w:proofErr w:type="spellStart"/>
      <w:r>
        <w:rPr>
          <w:sz w:val="24"/>
          <w:szCs w:val="24"/>
          <w:lang w:eastAsia="en-US" w:bidi="ar-SA"/>
        </w:rPr>
        <w:t>diện</w:t>
      </w:r>
      <w:proofErr w:type="spellEnd"/>
      <w:r>
        <w:rPr>
          <w:sz w:val="24"/>
          <w:szCs w:val="24"/>
          <w:lang w:eastAsia="en-US" w:bidi="ar-SA"/>
        </w:rPr>
        <w:t xml:space="preserve"> </w:t>
      </w:r>
      <w:proofErr w:type="spellStart"/>
      <w:r>
        <w:rPr>
          <w:sz w:val="24"/>
          <w:szCs w:val="24"/>
          <w:lang w:eastAsia="en-US" w:bidi="ar-SA"/>
        </w:rPr>
        <w:t>nạp</w:t>
      </w:r>
      <w:proofErr w:type="spellEnd"/>
      <w:r>
        <w:rPr>
          <w:sz w:val="24"/>
          <w:szCs w:val="24"/>
          <w:lang w:eastAsia="en-US" w:bidi="ar-SA"/>
        </w:rPr>
        <w:t xml:space="preserve"> </w:t>
      </w:r>
      <w:proofErr w:type="spellStart"/>
      <w:r>
        <w:rPr>
          <w:sz w:val="24"/>
          <w:szCs w:val="24"/>
          <w:lang w:eastAsia="en-US" w:bidi="ar-SA"/>
        </w:rPr>
        <w:t>tiền</w:t>
      </w:r>
      <w:proofErr w:type="spellEnd"/>
      <w:r>
        <w:rPr>
          <w:sz w:val="24"/>
          <w:szCs w:val="24"/>
          <w:lang w:eastAsia="en-US" w:bidi="ar-SA"/>
        </w:rPr>
        <w:t xml:space="preserve"> </w:t>
      </w:r>
      <w:proofErr w:type="spellStart"/>
      <w:r>
        <w:rPr>
          <w:sz w:val="24"/>
          <w:szCs w:val="24"/>
          <w:lang w:eastAsia="en-US" w:bidi="ar-SA"/>
        </w:rPr>
        <w:t>vào</w:t>
      </w:r>
      <w:proofErr w:type="spellEnd"/>
      <w:r>
        <w:rPr>
          <w:sz w:val="24"/>
          <w:szCs w:val="24"/>
          <w:lang w:eastAsia="en-US" w:bidi="ar-SA"/>
        </w:rPr>
        <w:t xml:space="preserve"> </w:t>
      </w:r>
      <w:proofErr w:type="spellStart"/>
      <w:r>
        <w:rPr>
          <w:sz w:val="24"/>
          <w:szCs w:val="24"/>
          <w:lang w:eastAsia="en-US" w:bidi="ar-SA"/>
        </w:rPr>
        <w:t>ví</w:t>
      </w:r>
      <w:proofErr w:type="spellEnd"/>
      <w:r>
        <w:rPr>
          <w:sz w:val="24"/>
          <w:szCs w:val="24"/>
          <w:lang w:eastAsia="en-US" w:bidi="ar-SA"/>
        </w:rPr>
        <w:t xml:space="preserve"> </w:t>
      </w:r>
      <w:proofErr w:type="spellStart"/>
      <w:r>
        <w:rPr>
          <w:sz w:val="24"/>
          <w:szCs w:val="24"/>
          <w:lang w:eastAsia="en-US" w:bidi="ar-SA"/>
        </w:rPr>
        <w:t>điện</w:t>
      </w:r>
      <w:proofErr w:type="spellEnd"/>
      <w:r>
        <w:rPr>
          <w:sz w:val="24"/>
          <w:szCs w:val="24"/>
          <w:lang w:eastAsia="en-US" w:bidi="ar-SA"/>
        </w:rPr>
        <w:t xml:space="preserve"> </w:t>
      </w:r>
      <w:proofErr w:type="spellStart"/>
      <w:r>
        <w:rPr>
          <w:sz w:val="24"/>
          <w:szCs w:val="24"/>
          <w:lang w:eastAsia="en-US" w:bidi="ar-SA"/>
        </w:rPr>
        <w:t>tử</w:t>
      </w:r>
      <w:proofErr w:type="spellEnd"/>
    </w:p>
    <w:p w14:paraId="032F70D5" w14:textId="30DCCCB0" w:rsidR="00C333A4" w:rsidRPr="00C333A4" w:rsidRDefault="00C333A4" w:rsidP="00C333A4">
      <w:pPr>
        <w:pStyle w:val="oancuaDanhsach"/>
        <w:ind w:left="720"/>
        <w:rPr>
          <w:sz w:val="24"/>
          <w:szCs w:val="24"/>
          <w:lang w:eastAsia="en-US" w:bidi="ar-SA"/>
        </w:rPr>
      </w:pPr>
      <w:r>
        <w:rPr>
          <w:noProof/>
          <w:sz w:val="24"/>
          <w:szCs w:val="24"/>
          <w:lang w:eastAsia="en-US" w:bidi="ar-SA"/>
        </w:rPr>
        <w:drawing>
          <wp:inline distT="0" distB="0" distL="0" distR="0" wp14:anchorId="21A55C39" wp14:editId="4A659E06">
            <wp:extent cx="1924050" cy="3420351"/>
            <wp:effectExtent l="0" t="0" r="0" b="8890"/>
            <wp:docPr id="45" name="Hình ảnh 45" descr="Ảnh có chứa ảnh chụp màn hình&#10;&#10;Mô tả được tạo với mức tin cậy rất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_2018-12-17-10-22-18_com.pakm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038" cy="343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1" w:name="_GoBack"/>
      <w:bookmarkEnd w:id="21"/>
    </w:p>
    <w:p w14:paraId="4FCD1508" w14:textId="1FFE18EF" w:rsidR="003F1120" w:rsidRDefault="003F1120" w:rsidP="003F1120">
      <w:pPr>
        <w:pStyle w:val="u2"/>
        <w:rPr>
          <w:lang w:eastAsia="en-US" w:bidi="ar-SA"/>
        </w:rPr>
      </w:pPr>
      <w:bookmarkStart w:id="22" w:name="_Toc527975147"/>
      <w:proofErr w:type="spellStart"/>
      <w:r w:rsidRPr="003F1120">
        <w:rPr>
          <w:lang w:eastAsia="en-US" w:bidi="ar-SA"/>
        </w:rPr>
        <w:lastRenderedPageBreak/>
        <w:t>Cơ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sở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dữ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liệu</w:t>
      </w:r>
      <w:bookmarkEnd w:id="22"/>
      <w:proofErr w:type="spellEnd"/>
    </w:p>
    <w:p w14:paraId="09ACA236" w14:textId="77777777" w:rsidR="003F1120" w:rsidRPr="003F1120" w:rsidRDefault="003F1120" w:rsidP="003F1120">
      <w:pPr>
        <w:pStyle w:val="u2"/>
        <w:rPr>
          <w:lang w:eastAsia="en-US" w:bidi="ar-SA"/>
        </w:rPr>
      </w:pPr>
      <w:bookmarkStart w:id="23" w:name="_Toc527975148"/>
      <w:proofErr w:type="spellStart"/>
      <w:r w:rsidRPr="003F1120">
        <w:rPr>
          <w:lang w:eastAsia="en-US" w:bidi="ar-SA"/>
        </w:rPr>
        <w:t>Mạng</w:t>
      </w:r>
      <w:bookmarkEnd w:id="23"/>
      <w:proofErr w:type="spellEnd"/>
    </w:p>
    <w:p w14:paraId="3ED79DFA" w14:textId="77777777" w:rsidR="003F1120" w:rsidRPr="003F1120" w:rsidRDefault="003F1120" w:rsidP="003F1120">
      <w:pPr>
        <w:pStyle w:val="u2"/>
        <w:rPr>
          <w:lang w:eastAsia="en-US" w:bidi="ar-SA"/>
        </w:rPr>
      </w:pPr>
      <w:bookmarkStart w:id="24" w:name="_Toc527975149"/>
      <w:proofErr w:type="spellStart"/>
      <w:r w:rsidRPr="003F1120">
        <w:rPr>
          <w:lang w:eastAsia="en-US" w:bidi="ar-SA"/>
        </w:rPr>
        <w:t>Tương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tác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người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dùng</w:t>
      </w:r>
      <w:bookmarkEnd w:id="24"/>
      <w:proofErr w:type="spellEnd"/>
    </w:p>
    <w:p w14:paraId="6F33B25E" w14:textId="77777777" w:rsidR="00B055F1" w:rsidRDefault="003F1120" w:rsidP="00B055F1">
      <w:pPr>
        <w:pStyle w:val="u2"/>
        <w:rPr>
          <w:lang w:eastAsia="en-US" w:bidi="ar-SA"/>
        </w:rPr>
      </w:pPr>
      <w:bookmarkStart w:id="25" w:name="_Toc527975150"/>
      <w:proofErr w:type="spellStart"/>
      <w:r w:rsidRPr="003F1120">
        <w:rPr>
          <w:lang w:eastAsia="en-US" w:bidi="ar-SA"/>
        </w:rPr>
        <w:t>Đặc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tả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giao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diện</w:t>
      </w:r>
      <w:proofErr w:type="spellEnd"/>
      <w:r w:rsidRPr="003F1120">
        <w:rPr>
          <w:lang w:eastAsia="en-US" w:bidi="ar-SA"/>
        </w:rPr>
        <w:t xml:space="preserve"> API (interface)</w:t>
      </w:r>
      <w:bookmarkEnd w:id="25"/>
    </w:p>
    <w:p w14:paraId="1EEFC09E" w14:textId="77777777" w:rsidR="00CD7D33" w:rsidRDefault="00B055F1" w:rsidP="00CD7D33">
      <w:pPr>
        <w:pStyle w:val="u2"/>
        <w:rPr>
          <w:lang w:eastAsia="en-US" w:bidi="ar-SA"/>
        </w:rPr>
      </w:pPr>
      <w:bookmarkStart w:id="26" w:name="_Toc527975151"/>
      <w:proofErr w:type="spellStart"/>
      <w:r>
        <w:rPr>
          <w:lang w:eastAsia="en-US" w:bidi="ar-SA"/>
        </w:rPr>
        <w:t>Bảo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mật</w:t>
      </w:r>
      <w:bookmarkEnd w:id="26"/>
      <w:proofErr w:type="spellEnd"/>
    </w:p>
    <w:p w14:paraId="1B5A4F44" w14:textId="77777777" w:rsidR="00B72F55" w:rsidRDefault="00CD7D33" w:rsidP="00CD7D33">
      <w:pPr>
        <w:pStyle w:val="u2"/>
        <w:rPr>
          <w:lang w:eastAsia="en-US" w:bidi="ar-SA"/>
        </w:rPr>
      </w:pPr>
      <w:bookmarkStart w:id="27" w:name="_Toc527975152"/>
      <w:r>
        <w:rPr>
          <w:lang w:eastAsia="en-US" w:bidi="ar-SA"/>
        </w:rPr>
        <w:t xml:space="preserve">Sao </w:t>
      </w:r>
      <w:proofErr w:type="spellStart"/>
      <w:r>
        <w:rPr>
          <w:lang w:eastAsia="en-US" w:bidi="ar-SA"/>
        </w:rPr>
        <w:t>lưu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phục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hồi</w:t>
      </w:r>
      <w:bookmarkEnd w:id="27"/>
      <w:proofErr w:type="spellEnd"/>
    </w:p>
    <w:p w14:paraId="20E1376C" w14:textId="1352C30E" w:rsidR="00CD7D33" w:rsidRDefault="00B72F55" w:rsidP="00CD7D33">
      <w:pPr>
        <w:pStyle w:val="u2"/>
        <w:rPr>
          <w:lang w:eastAsia="en-US" w:bidi="ar-SA"/>
        </w:rPr>
      </w:pPr>
      <w:bookmarkStart w:id="28" w:name="_Toc527975153"/>
      <w:proofErr w:type="spellStart"/>
      <w:r>
        <w:rPr>
          <w:lang w:eastAsia="en-US" w:bidi="ar-SA"/>
        </w:rPr>
        <w:t>Chuyển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đổi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dữ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liệu</w:t>
      </w:r>
      <w:bookmarkEnd w:id="28"/>
      <w:proofErr w:type="spellEnd"/>
    </w:p>
    <w:p w14:paraId="69119C71" w14:textId="63AB8945" w:rsidR="00127A55" w:rsidRDefault="00127A55" w:rsidP="00127A55">
      <w:pPr>
        <w:rPr>
          <w:lang w:eastAsia="en-US" w:bidi="ar-SA"/>
        </w:rPr>
      </w:pPr>
    </w:p>
    <w:p w14:paraId="01AC2A27" w14:textId="1E92EDB7" w:rsidR="00127A55" w:rsidRDefault="00127A55" w:rsidP="00127A55">
      <w:pPr>
        <w:pStyle w:val="u1"/>
        <w:rPr>
          <w:lang w:eastAsia="en-US" w:bidi="ar-SA"/>
        </w:rPr>
      </w:pPr>
      <w:bookmarkStart w:id="29" w:name="_Toc527975154"/>
      <w:proofErr w:type="spellStart"/>
      <w:r>
        <w:rPr>
          <w:lang w:eastAsia="en-US" w:bidi="ar-SA"/>
        </w:rPr>
        <w:t>Danh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mục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tài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liệu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liên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quan</w:t>
      </w:r>
      <w:bookmarkEnd w:id="29"/>
      <w:proofErr w:type="spellEnd"/>
    </w:p>
    <w:p w14:paraId="46BDFD53" w14:textId="77777777" w:rsidR="00127A55" w:rsidRPr="00127A55" w:rsidRDefault="00127A55" w:rsidP="00127A55">
      <w:pPr>
        <w:rPr>
          <w:lang w:eastAsia="en-US" w:bidi="ar-SA"/>
        </w:rPr>
      </w:pPr>
    </w:p>
    <w:p w14:paraId="7568F996" w14:textId="77777777" w:rsidR="00BC1A91" w:rsidRPr="00BC1A91" w:rsidRDefault="00BC1A91" w:rsidP="00BC1A91">
      <w:pPr>
        <w:rPr>
          <w:lang w:eastAsia="en-US" w:bidi="ar-SA"/>
        </w:rPr>
      </w:pPr>
    </w:p>
    <w:p w14:paraId="17965795" w14:textId="77777777" w:rsidR="003F1120" w:rsidRPr="003F1120" w:rsidRDefault="003F1120" w:rsidP="003F1120"/>
    <w:p w14:paraId="11A72B3F" w14:textId="77777777" w:rsidR="00E31DB9" w:rsidRPr="00E31DB9" w:rsidRDefault="00E31DB9" w:rsidP="00E31DB9"/>
    <w:p w14:paraId="0D15FC20" w14:textId="77777777" w:rsidR="00947316" w:rsidRPr="00947316" w:rsidRDefault="00947316" w:rsidP="00947316"/>
    <w:p w14:paraId="518B4041" w14:textId="77777777" w:rsidR="00947316" w:rsidRPr="00947316" w:rsidRDefault="00947316" w:rsidP="00947316"/>
    <w:p w14:paraId="34C4450F" w14:textId="77777777" w:rsidR="001F2E8C" w:rsidRPr="001F2E8C" w:rsidRDefault="001F2E8C" w:rsidP="001F2E8C"/>
    <w:p w14:paraId="575ADE17" w14:textId="77777777" w:rsidR="00F930E7" w:rsidRPr="00F930E7" w:rsidRDefault="00F930E7" w:rsidP="00F930E7"/>
    <w:p w14:paraId="623991CE" w14:textId="77777777" w:rsidR="00F930E7" w:rsidRPr="00F930E7" w:rsidRDefault="00F930E7" w:rsidP="00F930E7"/>
    <w:p w14:paraId="1D1E75B6" w14:textId="77777777" w:rsidR="00464FA9" w:rsidRPr="00464FA9" w:rsidRDefault="00464FA9" w:rsidP="00464FA9"/>
    <w:p w14:paraId="3E841BC1" w14:textId="77777777" w:rsidR="00464FA9" w:rsidRPr="00464FA9" w:rsidRDefault="00464FA9" w:rsidP="00464FA9"/>
    <w:p w14:paraId="275C4079" w14:textId="77777777" w:rsidR="00F16A81" w:rsidRPr="00F16A81" w:rsidRDefault="00F16A81" w:rsidP="00F16A81"/>
    <w:p w14:paraId="303DD100" w14:textId="77777777" w:rsidR="00A62F4F" w:rsidRPr="00A62F4F" w:rsidRDefault="00A62F4F" w:rsidP="00A62F4F"/>
    <w:sectPr w:rsidR="00A62F4F" w:rsidRPr="00A62F4F" w:rsidSect="00DB0353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5561D1" w14:textId="77777777" w:rsidR="00C500F5" w:rsidRDefault="00C500F5">
      <w:r>
        <w:separator/>
      </w:r>
    </w:p>
    <w:p w14:paraId="6C965AFA" w14:textId="77777777" w:rsidR="00C500F5" w:rsidRDefault="00C500F5"/>
  </w:endnote>
  <w:endnote w:type="continuationSeparator" w:id="0">
    <w:p w14:paraId="5EE56708" w14:textId="77777777" w:rsidR="00C500F5" w:rsidRDefault="00C500F5">
      <w:r>
        <w:continuationSeparator/>
      </w:r>
    </w:p>
    <w:p w14:paraId="21AE81DD" w14:textId="77777777" w:rsidR="00C500F5" w:rsidRDefault="00C500F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27ED2" w14:textId="77777777" w:rsidR="00A46170" w:rsidRPr="009A57EC" w:rsidRDefault="00932976" w:rsidP="00445936">
    <w:pPr>
      <w:pStyle w:val="Chntrang"/>
      <w:pBdr>
        <w:top w:val="single" w:sz="8" w:space="1" w:color="365F91"/>
      </w:pBdr>
      <w:tabs>
        <w:tab w:val="right" w:pos="8757"/>
      </w:tabs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>www.techlinkvn.com</w:t>
    </w:r>
    <w:r w:rsidR="00A46170" w:rsidRPr="009A57EC">
      <w:rPr>
        <w:i/>
        <w:color w:val="951B13"/>
        <w:lang w:eastAsia="ar-SA" w:bidi="ar-SA"/>
      </w:rPr>
      <w:tab/>
    </w:r>
    <w:r w:rsidR="00A46170" w:rsidRPr="009A57EC">
      <w:rPr>
        <w:i/>
        <w:color w:val="951B13"/>
        <w:lang w:eastAsia="ar-SA" w:bidi="ar-SA"/>
      </w:rPr>
      <w:fldChar w:fldCharType="begin"/>
    </w:r>
    <w:r w:rsidR="00A46170" w:rsidRPr="009A57EC">
      <w:rPr>
        <w:i/>
        <w:color w:val="951B13"/>
        <w:lang w:eastAsia="ar-SA" w:bidi="ar-SA"/>
      </w:rPr>
      <w:instrText xml:space="preserve"> PAGE </w:instrText>
    </w:r>
    <w:r w:rsidR="00A46170" w:rsidRPr="009A57EC">
      <w:rPr>
        <w:i/>
        <w:color w:val="951B13"/>
        <w:lang w:eastAsia="ar-SA" w:bidi="ar-SA"/>
      </w:rPr>
      <w:fldChar w:fldCharType="separate"/>
    </w:r>
    <w:r w:rsidR="00191F37">
      <w:rPr>
        <w:i/>
        <w:noProof/>
        <w:color w:val="951B13"/>
        <w:lang w:eastAsia="ar-SA" w:bidi="ar-SA"/>
      </w:rPr>
      <w:t>ii</w:t>
    </w:r>
    <w:r w:rsidR="00A46170" w:rsidRPr="009A57EC"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E7BF06" w14:textId="42B74BC1" w:rsidR="00033D8B" w:rsidRPr="00932976" w:rsidRDefault="00932976" w:rsidP="00033D8B">
    <w:pPr>
      <w:pStyle w:val="Chntrang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Address</w:t>
    </w:r>
    <w:r>
      <w:rPr>
        <w:i/>
        <w:color w:val="003366"/>
      </w:rPr>
      <w:tab/>
    </w:r>
    <w:r w:rsidRPr="00932976">
      <w:rPr>
        <w:i/>
        <w:color w:val="003366"/>
      </w:rPr>
      <w:t xml:space="preserve">: </w:t>
    </w:r>
    <w:r w:rsidR="00644387">
      <w:rPr>
        <w:i/>
        <w:color w:val="003366"/>
      </w:rPr>
      <w:t>s</w:t>
    </w:r>
    <w:r w:rsidR="00033D8B" w:rsidRPr="00AA0DD6">
      <w:rPr>
        <w:i/>
        <w:color w:val="003366"/>
      </w:rPr>
      <w:t xml:space="preserve">uite </w:t>
    </w:r>
    <w:r w:rsidR="00320782">
      <w:rPr>
        <w:i/>
        <w:color w:val="003366"/>
      </w:rPr>
      <w:t>50</w:t>
    </w:r>
    <w:r w:rsidR="00644387">
      <w:rPr>
        <w:i/>
        <w:color w:val="003366"/>
      </w:rPr>
      <w:t>4</w:t>
    </w:r>
    <w:r w:rsidR="00033D8B" w:rsidRPr="00AA0DD6">
      <w:rPr>
        <w:i/>
        <w:color w:val="003366"/>
      </w:rPr>
      <w:t xml:space="preserve">, B1 Building, </w:t>
    </w:r>
    <w:r w:rsidR="00320782">
      <w:rPr>
        <w:i/>
        <w:color w:val="003366"/>
      </w:rPr>
      <w:t>HUST</w:t>
    </w:r>
  </w:p>
  <w:p w14:paraId="43981AA0" w14:textId="5F4FFB3E" w:rsidR="00033D8B" w:rsidRPr="00932976" w:rsidRDefault="00033D8B" w:rsidP="00033D8B">
    <w:pPr>
      <w:pStyle w:val="Chntrang"/>
      <w:tabs>
        <w:tab w:val="left" w:pos="990"/>
      </w:tabs>
      <w:rPr>
        <w:i/>
        <w:color w:val="003366"/>
      </w:rPr>
    </w:pPr>
    <w:r>
      <w:rPr>
        <w:i/>
        <w:color w:val="003366"/>
      </w:rPr>
      <w:t>Tel</w:t>
    </w:r>
    <w:r w:rsidRPr="00932976">
      <w:rPr>
        <w:i/>
        <w:color w:val="003366"/>
      </w:rPr>
      <w:tab/>
      <w:t xml:space="preserve">: </w:t>
    </w:r>
  </w:p>
  <w:p w14:paraId="3D4256F9" w14:textId="57CB25D8" w:rsidR="00932976" w:rsidRDefault="00932976" w:rsidP="00932976">
    <w:pPr>
      <w:pStyle w:val="Chntrang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Website</w:t>
    </w:r>
    <w:r w:rsidRPr="00932976">
      <w:rPr>
        <w:i/>
        <w:color w:val="003366"/>
      </w:rPr>
      <w:tab/>
      <w:t xml:space="preserve">: </w:t>
    </w:r>
    <w:r w:rsidR="009A2527">
      <w:rPr>
        <w:i/>
        <w:color w:val="003366"/>
      </w:rPr>
      <w:t>soict</w:t>
    </w:r>
    <w:r w:rsidR="00320782">
      <w:rPr>
        <w:i/>
        <w:color w:val="003366"/>
      </w:rPr>
      <w:t>.hust.edu.vn</w:t>
    </w:r>
  </w:p>
  <w:p w14:paraId="350F690C" w14:textId="77777777" w:rsidR="00932976" w:rsidRDefault="00932976">
    <w:pPr>
      <w:pStyle w:val="Chntrang"/>
      <w:rPr>
        <w:i/>
        <w:color w:val="003366"/>
      </w:rPr>
    </w:pPr>
  </w:p>
  <w:p w14:paraId="2B3DBBFD" w14:textId="77777777" w:rsidR="00932976" w:rsidRDefault="00932976">
    <w:pPr>
      <w:pStyle w:val="Chntrang"/>
      <w:rPr>
        <w:i/>
        <w:color w:val="003366"/>
      </w:rPr>
    </w:pPr>
  </w:p>
  <w:p w14:paraId="7A61AF73" w14:textId="77777777" w:rsidR="00932976" w:rsidRPr="00932976" w:rsidRDefault="00932976">
    <w:pPr>
      <w:pStyle w:val="Chntrang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37E45A" w14:textId="77777777" w:rsidR="00A46170" w:rsidRDefault="00A46170"/>
  <w:p w14:paraId="7F403060" w14:textId="77777777" w:rsidR="00A46170" w:rsidRDefault="00A46170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485AEA" w14:textId="77AA30B6" w:rsidR="00A46170" w:rsidRPr="001022FF" w:rsidRDefault="00BB183C" w:rsidP="00C659C5">
    <w:pPr>
      <w:pStyle w:val="Chntrang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 w:rsidR="00A46170" w:rsidRPr="001022FF">
      <w:rPr>
        <w:i/>
        <w:color w:val="C00000"/>
        <w:lang w:eastAsia="ar-SA" w:bidi="ar-SA"/>
      </w:rPr>
      <w:tab/>
    </w:r>
    <w:r w:rsidR="00A46170" w:rsidRPr="001022FF">
      <w:rPr>
        <w:i/>
        <w:color w:val="C00000"/>
        <w:lang w:eastAsia="ar-SA" w:bidi="ar-SA"/>
      </w:rPr>
      <w:fldChar w:fldCharType="begin"/>
    </w:r>
    <w:r w:rsidR="00A46170" w:rsidRPr="001022FF">
      <w:rPr>
        <w:i/>
        <w:color w:val="C00000"/>
        <w:lang w:eastAsia="ar-SA" w:bidi="ar-SA"/>
      </w:rPr>
      <w:instrText xml:space="preserve"> PAGE </w:instrText>
    </w:r>
    <w:r w:rsidR="00A46170" w:rsidRPr="001022FF">
      <w:rPr>
        <w:i/>
        <w:color w:val="C00000"/>
        <w:lang w:eastAsia="ar-SA" w:bidi="ar-SA"/>
      </w:rPr>
      <w:fldChar w:fldCharType="separate"/>
    </w:r>
    <w:r w:rsidR="004A422B">
      <w:rPr>
        <w:i/>
        <w:noProof/>
        <w:color w:val="C00000"/>
        <w:lang w:eastAsia="ar-SA" w:bidi="ar-SA"/>
      </w:rPr>
      <w:t>12</w:t>
    </w:r>
    <w:r w:rsidR="00A46170" w:rsidRPr="001022FF">
      <w:rPr>
        <w:i/>
        <w:color w:val="C00000"/>
        <w:lang w:eastAsia="ar-SA" w:bidi="ar-SA"/>
      </w:rPr>
      <w:fldChar w:fldCharType="end"/>
    </w:r>
    <w:r w:rsidR="00A46170" w:rsidRPr="001022FF">
      <w:rPr>
        <w:i/>
        <w:color w:val="C00000"/>
        <w:lang w:eastAsia="ar-SA" w:bidi="ar-SA"/>
      </w:rPr>
      <w:t>/</w:t>
    </w:r>
    <w:r w:rsidR="00A46170" w:rsidRPr="001022FF">
      <w:rPr>
        <w:i/>
        <w:color w:val="C00000"/>
        <w:lang w:eastAsia="ar-SA" w:bidi="ar-SA"/>
      </w:rPr>
      <w:fldChar w:fldCharType="begin"/>
    </w:r>
    <w:r w:rsidR="00A46170" w:rsidRPr="001022FF">
      <w:rPr>
        <w:i/>
        <w:color w:val="C00000"/>
        <w:lang w:eastAsia="ar-SA" w:bidi="ar-SA"/>
      </w:rPr>
      <w:instrText xml:space="preserve"> NUMPAGES \*Arabic </w:instrText>
    </w:r>
    <w:r w:rsidR="00A46170" w:rsidRPr="001022FF">
      <w:rPr>
        <w:i/>
        <w:color w:val="C00000"/>
        <w:lang w:eastAsia="ar-SA" w:bidi="ar-SA"/>
      </w:rPr>
      <w:fldChar w:fldCharType="separate"/>
    </w:r>
    <w:r w:rsidR="004A422B">
      <w:rPr>
        <w:i/>
        <w:noProof/>
        <w:color w:val="C00000"/>
        <w:lang w:eastAsia="ar-SA" w:bidi="ar-SA"/>
      </w:rPr>
      <w:t>12</w:t>
    </w:r>
    <w:r w:rsidR="00A46170" w:rsidRPr="001022FF">
      <w:rPr>
        <w:i/>
        <w:color w:val="C00000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8EB8C" w14:textId="77777777" w:rsidR="00A46170" w:rsidRDefault="00A4617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83F8F8" w14:textId="77777777" w:rsidR="00C500F5" w:rsidRDefault="00C500F5">
      <w:r>
        <w:separator/>
      </w:r>
    </w:p>
    <w:p w14:paraId="08F3235B" w14:textId="77777777" w:rsidR="00C500F5" w:rsidRDefault="00C500F5"/>
  </w:footnote>
  <w:footnote w:type="continuationSeparator" w:id="0">
    <w:p w14:paraId="0198ADEB" w14:textId="77777777" w:rsidR="00C500F5" w:rsidRDefault="00C500F5">
      <w:r>
        <w:continuationSeparator/>
      </w:r>
    </w:p>
    <w:p w14:paraId="5954CCB0" w14:textId="77777777" w:rsidR="00C500F5" w:rsidRDefault="00C500F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FD2E81" w14:textId="77777777" w:rsidR="00A46170" w:rsidRPr="009A57EC" w:rsidRDefault="00A46170" w:rsidP="002F5F61">
    <w:pPr>
      <w:pStyle w:val="utrang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A77296" w14:textId="77777777" w:rsidR="00A46170" w:rsidRDefault="00A46170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EA4CFE" w14:textId="6B74599A" w:rsidR="00A46170" w:rsidRPr="00AB15C8" w:rsidRDefault="00D51159" w:rsidP="002F5F61">
    <w:pPr>
      <w:pStyle w:val="utrang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noProof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850F9D" wp14:editId="5E4E04FA">
              <wp:simplePos x="0" y="0"/>
              <wp:positionH relativeFrom="margin">
                <wp:posOffset>-991097</wp:posOffset>
              </wp:positionH>
              <wp:positionV relativeFrom="paragraph">
                <wp:posOffset>-130699</wp:posOffset>
              </wp:positionV>
              <wp:extent cx="906449" cy="389614"/>
              <wp:effectExtent l="0" t="0" r="27305" b="107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515FC764" w14:textId="24BDEB6C" w:rsidR="00D51159" w:rsidRPr="00D51159" w:rsidRDefault="008E6325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>
                            <w:rPr>
                              <w:b/>
                              <w:i/>
                              <w:noProof/>
                              <w:color w:val="C00000"/>
                              <w:sz w:val="16"/>
                            </w:rPr>
                            <w:drawing>
                              <wp:inline distT="0" distB="0" distL="0" distR="0" wp14:anchorId="24FD6694" wp14:editId="33D0D8C5">
                                <wp:extent cx="800100" cy="291465"/>
                                <wp:effectExtent l="0" t="0" r="0" b="0"/>
                                <wp:docPr id="5" name="Hình ảnh 5" descr="Ảnh có chứa mẫu họa&#10;&#10;Mô tả được tạo với mức tin cậy cao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logo_company.jp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800100" cy="29146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44" type="#_x0000_t202" style="position:absolute;left:0;text-align:left;margin-left:-78.05pt;margin-top:-10.3pt;width:71.35pt;height:30.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" fillcolor="white [3201]" strokeweight=".5pt">
              <v:textbox>
                <w:txbxContent>
                  <w:p w14:paraId="515FC764" w14:textId="24BDEB6C" w:rsidR="00D51159" w:rsidRPr="00D51159" w:rsidRDefault="008E6325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>
                      <w:rPr>
                        <w:b/>
                        <w:i/>
                        <w:noProof/>
                        <w:color w:val="C00000"/>
                        <w:sz w:val="16"/>
                      </w:rPr>
                      <w:drawing>
                        <wp:inline distT="0" distB="0" distL="0" distR="0" wp14:anchorId="24FD6694" wp14:editId="33D0D8C5">
                          <wp:extent cx="800100" cy="291465"/>
                          <wp:effectExtent l="0" t="0" r="0" b="0"/>
                          <wp:docPr id="5" name="Hình ảnh 5" descr="Ảnh có chứa mẫu họa&#10;&#10;Mô tả được tạo với mức tin cậy cao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logo_company.jpg"/>
                                  <pic:cNvPicPr/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800100" cy="29146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8E6325">
      <w:rPr>
        <w:i/>
        <w:color w:val="C00000"/>
        <w:lang w:eastAsia="ar-SA" w:bidi="ar-SA"/>
      </w:rPr>
      <w:t>PAKME</w:t>
    </w:r>
    <w:r w:rsidR="00A46170" w:rsidRPr="00AB15C8">
      <w:rPr>
        <w:i/>
        <w:color w:val="C00000"/>
        <w:lang w:eastAsia="ar-SA" w:bidi="ar-SA"/>
      </w:rPr>
      <w:tab/>
    </w:r>
  </w:p>
  <w:p w14:paraId="3C989147" w14:textId="77777777" w:rsidR="00A46170" w:rsidRDefault="00A46170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75C654" w14:textId="77777777" w:rsidR="00A46170" w:rsidRDefault="00A4617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AC12CE28"/>
    <w:lvl w:ilvl="0">
      <w:start w:val="1"/>
      <w:numFmt w:val="decimal"/>
      <w:pStyle w:val="u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u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u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4"/>
    <w:multiLevelType w:val="singleLevel"/>
    <w:tmpl w:val="00000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5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6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0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1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2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3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4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6" w15:restartNumberingAfterBreak="0">
    <w:nsid w:val="0000001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7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8" w15:restartNumberingAfterBreak="0">
    <w:nsid w:val="0AC548F3"/>
    <w:multiLevelType w:val="hybridMultilevel"/>
    <w:tmpl w:val="E95ADD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F1C5952"/>
    <w:multiLevelType w:val="hybridMultilevel"/>
    <w:tmpl w:val="C2D8673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0071F88"/>
    <w:multiLevelType w:val="hybridMultilevel"/>
    <w:tmpl w:val="09AED870"/>
    <w:lvl w:ilvl="0" w:tplc="FE6CFD4C">
      <w:numFmt w:val="bullet"/>
      <w:lvlText w:val="-"/>
      <w:lvlJc w:val="left"/>
      <w:pPr>
        <w:ind w:left="465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21" w15:restartNumberingAfterBreak="0">
    <w:nsid w:val="17E86640"/>
    <w:multiLevelType w:val="hybridMultilevel"/>
    <w:tmpl w:val="E75E9EBC"/>
    <w:lvl w:ilvl="0" w:tplc="8B688D6C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ahoma" w:eastAsia="MS Mincho" w:hAnsi="Tahoma" w:cs="Tahoma" w:hint="default"/>
        <w:i w:val="0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1904704E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3" w15:restartNumberingAfterBreak="0">
    <w:nsid w:val="1F391341"/>
    <w:multiLevelType w:val="hybridMultilevel"/>
    <w:tmpl w:val="28D01D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FCD39A1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5" w15:restartNumberingAfterBreak="0">
    <w:nsid w:val="2A332316"/>
    <w:multiLevelType w:val="hybridMultilevel"/>
    <w:tmpl w:val="8D50A05A"/>
    <w:lvl w:ilvl="0" w:tplc="D35ABC20"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D5B3E5E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7" w15:restartNumberingAfterBreak="0">
    <w:nsid w:val="35D44053"/>
    <w:multiLevelType w:val="hybridMultilevel"/>
    <w:tmpl w:val="29563C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A2B4E87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9" w15:restartNumberingAfterBreak="0">
    <w:nsid w:val="3B515E9E"/>
    <w:multiLevelType w:val="hybridMultilevel"/>
    <w:tmpl w:val="36248C5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37B1B39"/>
    <w:multiLevelType w:val="hybridMultilevel"/>
    <w:tmpl w:val="10E475E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6D05BEB"/>
    <w:multiLevelType w:val="hybridMultilevel"/>
    <w:tmpl w:val="EF2E6F1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11A1910"/>
    <w:multiLevelType w:val="hybridMultilevel"/>
    <w:tmpl w:val="6930AF6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8B72105"/>
    <w:multiLevelType w:val="multilevel"/>
    <w:tmpl w:val="D960FB6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4" w15:restartNumberingAfterBreak="0">
    <w:nsid w:val="59D62233"/>
    <w:multiLevelType w:val="hybridMultilevel"/>
    <w:tmpl w:val="EAF66B5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450257"/>
    <w:multiLevelType w:val="hybridMultilevel"/>
    <w:tmpl w:val="152EE91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44273D5"/>
    <w:multiLevelType w:val="hybridMultilevel"/>
    <w:tmpl w:val="0DDCF002"/>
    <w:lvl w:ilvl="0" w:tplc="9FDAF95A"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C1146D"/>
    <w:multiLevelType w:val="hybridMultilevel"/>
    <w:tmpl w:val="7DA8282E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68136143"/>
    <w:multiLevelType w:val="hybridMultilevel"/>
    <w:tmpl w:val="38F6AFF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69372342"/>
    <w:multiLevelType w:val="hybridMultilevel"/>
    <w:tmpl w:val="BB649B9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9EC4886"/>
    <w:multiLevelType w:val="hybridMultilevel"/>
    <w:tmpl w:val="154EB41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F5C5BAF"/>
    <w:multiLevelType w:val="hybridMultilevel"/>
    <w:tmpl w:val="315E2C6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9405515"/>
    <w:multiLevelType w:val="hybridMultilevel"/>
    <w:tmpl w:val="B588D586"/>
    <w:lvl w:ilvl="0" w:tplc="22FC70D8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75"/>
        </w:tabs>
        <w:ind w:left="167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95"/>
        </w:tabs>
        <w:ind w:left="239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15"/>
        </w:tabs>
        <w:ind w:left="311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35"/>
        </w:tabs>
        <w:ind w:left="383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55"/>
        </w:tabs>
        <w:ind w:left="455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75"/>
        </w:tabs>
        <w:ind w:left="527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95"/>
        </w:tabs>
        <w:ind w:left="599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15"/>
        </w:tabs>
        <w:ind w:left="6715" w:hanging="180"/>
      </w:pPr>
    </w:lvl>
  </w:abstractNum>
  <w:abstractNum w:abstractNumId="43" w15:restartNumberingAfterBreak="0">
    <w:nsid w:val="795348F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44" w15:restartNumberingAfterBreak="0">
    <w:nsid w:val="79A46B55"/>
    <w:multiLevelType w:val="hybridMultilevel"/>
    <w:tmpl w:val="A50657A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E1A7A24"/>
    <w:multiLevelType w:val="hybridMultilevel"/>
    <w:tmpl w:val="F342ED3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E820D19"/>
    <w:multiLevelType w:val="hybridMultilevel"/>
    <w:tmpl w:val="4A5C1FC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22"/>
  </w:num>
  <w:num w:numId="20">
    <w:abstractNumId w:val="43"/>
  </w:num>
  <w:num w:numId="21">
    <w:abstractNumId w:val="42"/>
  </w:num>
  <w:num w:numId="22">
    <w:abstractNumId w:val="21"/>
  </w:num>
  <w:num w:numId="23">
    <w:abstractNumId w:val="19"/>
  </w:num>
  <w:num w:numId="24">
    <w:abstractNumId w:val="23"/>
  </w:num>
  <w:num w:numId="25">
    <w:abstractNumId w:val="26"/>
  </w:num>
  <w:num w:numId="26">
    <w:abstractNumId w:val="24"/>
  </w:num>
  <w:num w:numId="27">
    <w:abstractNumId w:val="37"/>
  </w:num>
  <w:num w:numId="28">
    <w:abstractNumId w:val="28"/>
  </w:num>
  <w:num w:numId="29">
    <w:abstractNumId w:val="20"/>
  </w:num>
  <w:num w:numId="30">
    <w:abstractNumId w:val="18"/>
  </w:num>
  <w:num w:numId="31">
    <w:abstractNumId w:val="33"/>
  </w:num>
  <w:num w:numId="32">
    <w:abstractNumId w:val="25"/>
  </w:num>
  <w:num w:numId="33">
    <w:abstractNumId w:val="46"/>
  </w:num>
  <w:num w:numId="34">
    <w:abstractNumId w:val="44"/>
  </w:num>
  <w:num w:numId="35">
    <w:abstractNumId w:val="27"/>
  </w:num>
  <w:num w:numId="36">
    <w:abstractNumId w:val="31"/>
  </w:num>
  <w:num w:numId="37">
    <w:abstractNumId w:val="36"/>
  </w:num>
  <w:num w:numId="38">
    <w:abstractNumId w:val="32"/>
  </w:num>
  <w:num w:numId="39">
    <w:abstractNumId w:val="30"/>
  </w:num>
  <w:num w:numId="40">
    <w:abstractNumId w:val="41"/>
  </w:num>
  <w:num w:numId="41">
    <w:abstractNumId w:val="40"/>
  </w:num>
  <w:num w:numId="42">
    <w:abstractNumId w:val="34"/>
  </w:num>
  <w:num w:numId="43">
    <w:abstractNumId w:val="38"/>
  </w:num>
  <w:num w:numId="44">
    <w:abstractNumId w:val="35"/>
  </w:num>
  <w:num w:numId="45">
    <w:abstractNumId w:val="29"/>
  </w:num>
  <w:num w:numId="46">
    <w:abstractNumId w:val="39"/>
  </w:num>
  <w:num w:numId="47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B9"/>
    <w:rsid w:val="000011BB"/>
    <w:rsid w:val="00001D7C"/>
    <w:rsid w:val="00011B84"/>
    <w:rsid w:val="0001730E"/>
    <w:rsid w:val="00030EB1"/>
    <w:rsid w:val="00033D8B"/>
    <w:rsid w:val="0003691C"/>
    <w:rsid w:val="00044EE2"/>
    <w:rsid w:val="000465BE"/>
    <w:rsid w:val="00050CBF"/>
    <w:rsid w:val="00054E47"/>
    <w:rsid w:val="00057376"/>
    <w:rsid w:val="00063221"/>
    <w:rsid w:val="000705DC"/>
    <w:rsid w:val="00072CD7"/>
    <w:rsid w:val="000800BD"/>
    <w:rsid w:val="00081ADE"/>
    <w:rsid w:val="00095542"/>
    <w:rsid w:val="00097E16"/>
    <w:rsid w:val="000A09A5"/>
    <w:rsid w:val="000A3881"/>
    <w:rsid w:val="000A4065"/>
    <w:rsid w:val="000A639E"/>
    <w:rsid w:val="000C1116"/>
    <w:rsid w:val="000C4959"/>
    <w:rsid w:val="000C4B0B"/>
    <w:rsid w:val="000C515B"/>
    <w:rsid w:val="000D487F"/>
    <w:rsid w:val="000D65BE"/>
    <w:rsid w:val="000E161A"/>
    <w:rsid w:val="000E34A3"/>
    <w:rsid w:val="000F785C"/>
    <w:rsid w:val="00100A68"/>
    <w:rsid w:val="00101A71"/>
    <w:rsid w:val="001022FF"/>
    <w:rsid w:val="00103C0B"/>
    <w:rsid w:val="001045B7"/>
    <w:rsid w:val="0010634F"/>
    <w:rsid w:val="001073BC"/>
    <w:rsid w:val="001074E3"/>
    <w:rsid w:val="001103DE"/>
    <w:rsid w:val="001115C5"/>
    <w:rsid w:val="001115D0"/>
    <w:rsid w:val="00111637"/>
    <w:rsid w:val="00113883"/>
    <w:rsid w:val="001156B4"/>
    <w:rsid w:val="00116C10"/>
    <w:rsid w:val="00125AE5"/>
    <w:rsid w:val="00127A55"/>
    <w:rsid w:val="00130FEA"/>
    <w:rsid w:val="001417E6"/>
    <w:rsid w:val="00141B15"/>
    <w:rsid w:val="001501A9"/>
    <w:rsid w:val="00165B2F"/>
    <w:rsid w:val="001674DD"/>
    <w:rsid w:val="001706A0"/>
    <w:rsid w:val="00170971"/>
    <w:rsid w:val="0017102C"/>
    <w:rsid w:val="00175BC5"/>
    <w:rsid w:val="00180183"/>
    <w:rsid w:val="00191F37"/>
    <w:rsid w:val="00192437"/>
    <w:rsid w:val="001A04B9"/>
    <w:rsid w:val="001A1FF1"/>
    <w:rsid w:val="001A7B00"/>
    <w:rsid w:val="001B3ACB"/>
    <w:rsid w:val="001D0D5E"/>
    <w:rsid w:val="001D0E15"/>
    <w:rsid w:val="001D3253"/>
    <w:rsid w:val="001D3B5F"/>
    <w:rsid w:val="001D61A7"/>
    <w:rsid w:val="001E052D"/>
    <w:rsid w:val="001E09B7"/>
    <w:rsid w:val="001E1B83"/>
    <w:rsid w:val="001F20AA"/>
    <w:rsid w:val="001F2E8C"/>
    <w:rsid w:val="001F489F"/>
    <w:rsid w:val="001F6140"/>
    <w:rsid w:val="00201E3C"/>
    <w:rsid w:val="00216B0F"/>
    <w:rsid w:val="0022086A"/>
    <w:rsid w:val="00221AC0"/>
    <w:rsid w:val="00223F28"/>
    <w:rsid w:val="00227C6E"/>
    <w:rsid w:val="002331B0"/>
    <w:rsid w:val="00234C1D"/>
    <w:rsid w:val="002402B9"/>
    <w:rsid w:val="00240BE2"/>
    <w:rsid w:val="00240F96"/>
    <w:rsid w:val="00244556"/>
    <w:rsid w:val="0025160B"/>
    <w:rsid w:val="00252DCE"/>
    <w:rsid w:val="002540ED"/>
    <w:rsid w:val="00255E85"/>
    <w:rsid w:val="0027238F"/>
    <w:rsid w:val="0027590A"/>
    <w:rsid w:val="00280184"/>
    <w:rsid w:val="002814C8"/>
    <w:rsid w:val="002817C3"/>
    <w:rsid w:val="00283037"/>
    <w:rsid w:val="00283AE8"/>
    <w:rsid w:val="00294F92"/>
    <w:rsid w:val="00294FE5"/>
    <w:rsid w:val="00297AAA"/>
    <w:rsid w:val="002A00AB"/>
    <w:rsid w:val="002B2A6D"/>
    <w:rsid w:val="002B35EE"/>
    <w:rsid w:val="002B3B01"/>
    <w:rsid w:val="002B6881"/>
    <w:rsid w:val="002C3C23"/>
    <w:rsid w:val="002D07CA"/>
    <w:rsid w:val="002D111B"/>
    <w:rsid w:val="002D2BB9"/>
    <w:rsid w:val="002D400C"/>
    <w:rsid w:val="002E0BF2"/>
    <w:rsid w:val="002E11E0"/>
    <w:rsid w:val="002E40B5"/>
    <w:rsid w:val="002E4B10"/>
    <w:rsid w:val="002F295C"/>
    <w:rsid w:val="002F48CB"/>
    <w:rsid w:val="002F5F61"/>
    <w:rsid w:val="00307EAA"/>
    <w:rsid w:val="00311645"/>
    <w:rsid w:val="00314148"/>
    <w:rsid w:val="003157A5"/>
    <w:rsid w:val="00320782"/>
    <w:rsid w:val="00321C72"/>
    <w:rsid w:val="003245D6"/>
    <w:rsid w:val="003266D8"/>
    <w:rsid w:val="00332244"/>
    <w:rsid w:val="003358FC"/>
    <w:rsid w:val="003432F3"/>
    <w:rsid w:val="00344D7B"/>
    <w:rsid w:val="0034776F"/>
    <w:rsid w:val="00352285"/>
    <w:rsid w:val="00352CDC"/>
    <w:rsid w:val="003569B7"/>
    <w:rsid w:val="003574D5"/>
    <w:rsid w:val="003604BD"/>
    <w:rsid w:val="00372858"/>
    <w:rsid w:val="003744E8"/>
    <w:rsid w:val="003748EC"/>
    <w:rsid w:val="0038105F"/>
    <w:rsid w:val="00384E4F"/>
    <w:rsid w:val="003851CC"/>
    <w:rsid w:val="00385A65"/>
    <w:rsid w:val="0038643E"/>
    <w:rsid w:val="003917E6"/>
    <w:rsid w:val="00393ECF"/>
    <w:rsid w:val="0039652D"/>
    <w:rsid w:val="0039657F"/>
    <w:rsid w:val="003A07F2"/>
    <w:rsid w:val="003B1213"/>
    <w:rsid w:val="003B1D09"/>
    <w:rsid w:val="003B4CE6"/>
    <w:rsid w:val="003C026C"/>
    <w:rsid w:val="003C2146"/>
    <w:rsid w:val="003C4C8F"/>
    <w:rsid w:val="003C7422"/>
    <w:rsid w:val="003D1032"/>
    <w:rsid w:val="003D6029"/>
    <w:rsid w:val="003E27B5"/>
    <w:rsid w:val="003E575B"/>
    <w:rsid w:val="003E6A70"/>
    <w:rsid w:val="003F1120"/>
    <w:rsid w:val="00401B28"/>
    <w:rsid w:val="004052B6"/>
    <w:rsid w:val="00405F48"/>
    <w:rsid w:val="0040623D"/>
    <w:rsid w:val="00407AC0"/>
    <w:rsid w:val="00411497"/>
    <w:rsid w:val="00423B9A"/>
    <w:rsid w:val="00427BEE"/>
    <w:rsid w:val="00432A26"/>
    <w:rsid w:val="0044296C"/>
    <w:rsid w:val="004454EE"/>
    <w:rsid w:val="00445936"/>
    <w:rsid w:val="00456D7A"/>
    <w:rsid w:val="0045792D"/>
    <w:rsid w:val="00464FA9"/>
    <w:rsid w:val="0046550C"/>
    <w:rsid w:val="0047634D"/>
    <w:rsid w:val="00481AF0"/>
    <w:rsid w:val="00492C5F"/>
    <w:rsid w:val="00495E5D"/>
    <w:rsid w:val="004A1B61"/>
    <w:rsid w:val="004A422B"/>
    <w:rsid w:val="004A61CF"/>
    <w:rsid w:val="004A6C7A"/>
    <w:rsid w:val="004A7F93"/>
    <w:rsid w:val="004B1258"/>
    <w:rsid w:val="004B2711"/>
    <w:rsid w:val="004B3762"/>
    <w:rsid w:val="004B6957"/>
    <w:rsid w:val="004B6C3C"/>
    <w:rsid w:val="004D36AD"/>
    <w:rsid w:val="004D572B"/>
    <w:rsid w:val="004D7309"/>
    <w:rsid w:val="004E3C1E"/>
    <w:rsid w:val="004F0C06"/>
    <w:rsid w:val="004F23DA"/>
    <w:rsid w:val="004F3E43"/>
    <w:rsid w:val="004F6387"/>
    <w:rsid w:val="00500EB3"/>
    <w:rsid w:val="00501304"/>
    <w:rsid w:val="00506F90"/>
    <w:rsid w:val="00517604"/>
    <w:rsid w:val="005306F1"/>
    <w:rsid w:val="005325D6"/>
    <w:rsid w:val="005345A6"/>
    <w:rsid w:val="00535FEC"/>
    <w:rsid w:val="00543831"/>
    <w:rsid w:val="005444C6"/>
    <w:rsid w:val="0054514B"/>
    <w:rsid w:val="00546773"/>
    <w:rsid w:val="00551F94"/>
    <w:rsid w:val="00555609"/>
    <w:rsid w:val="00563839"/>
    <w:rsid w:val="00564F32"/>
    <w:rsid w:val="005774E1"/>
    <w:rsid w:val="0058075C"/>
    <w:rsid w:val="00581E2C"/>
    <w:rsid w:val="00587AEE"/>
    <w:rsid w:val="0059161C"/>
    <w:rsid w:val="005955A9"/>
    <w:rsid w:val="005971FC"/>
    <w:rsid w:val="005A1EE6"/>
    <w:rsid w:val="005A2078"/>
    <w:rsid w:val="005C0A6A"/>
    <w:rsid w:val="005C283D"/>
    <w:rsid w:val="005C397A"/>
    <w:rsid w:val="005C68D1"/>
    <w:rsid w:val="005C7168"/>
    <w:rsid w:val="005D1F9A"/>
    <w:rsid w:val="005D2E76"/>
    <w:rsid w:val="005D7AFD"/>
    <w:rsid w:val="005E1B31"/>
    <w:rsid w:val="005E3008"/>
    <w:rsid w:val="005E3146"/>
    <w:rsid w:val="005E6C88"/>
    <w:rsid w:val="005F0C07"/>
    <w:rsid w:val="005F37E7"/>
    <w:rsid w:val="005F4078"/>
    <w:rsid w:val="005F4170"/>
    <w:rsid w:val="005F5B85"/>
    <w:rsid w:val="00601960"/>
    <w:rsid w:val="006051DC"/>
    <w:rsid w:val="00605636"/>
    <w:rsid w:val="00611CB5"/>
    <w:rsid w:val="00612C3F"/>
    <w:rsid w:val="00625AEF"/>
    <w:rsid w:val="00633350"/>
    <w:rsid w:val="00642F63"/>
    <w:rsid w:val="00644387"/>
    <w:rsid w:val="00645808"/>
    <w:rsid w:val="00646789"/>
    <w:rsid w:val="006479BD"/>
    <w:rsid w:val="00651187"/>
    <w:rsid w:val="006526C5"/>
    <w:rsid w:val="00652746"/>
    <w:rsid w:val="00654A5B"/>
    <w:rsid w:val="00666F0F"/>
    <w:rsid w:val="006677AA"/>
    <w:rsid w:val="0067312C"/>
    <w:rsid w:val="00676795"/>
    <w:rsid w:val="00682351"/>
    <w:rsid w:val="0068390E"/>
    <w:rsid w:val="00686B20"/>
    <w:rsid w:val="00691E7B"/>
    <w:rsid w:val="0069381A"/>
    <w:rsid w:val="00693FC8"/>
    <w:rsid w:val="0069459D"/>
    <w:rsid w:val="00695D18"/>
    <w:rsid w:val="006A1A5B"/>
    <w:rsid w:val="006A53E0"/>
    <w:rsid w:val="006B716D"/>
    <w:rsid w:val="006C33B9"/>
    <w:rsid w:val="006D1C2D"/>
    <w:rsid w:val="006E1B96"/>
    <w:rsid w:val="006E1FFE"/>
    <w:rsid w:val="006F1552"/>
    <w:rsid w:val="006F6E32"/>
    <w:rsid w:val="00700187"/>
    <w:rsid w:val="007014B4"/>
    <w:rsid w:val="00702D09"/>
    <w:rsid w:val="00715679"/>
    <w:rsid w:val="007214EF"/>
    <w:rsid w:val="0072499D"/>
    <w:rsid w:val="00724A5C"/>
    <w:rsid w:val="00725933"/>
    <w:rsid w:val="00727431"/>
    <w:rsid w:val="00727810"/>
    <w:rsid w:val="00741AE9"/>
    <w:rsid w:val="00747A56"/>
    <w:rsid w:val="0076225E"/>
    <w:rsid w:val="007627E0"/>
    <w:rsid w:val="007659A5"/>
    <w:rsid w:val="00766319"/>
    <w:rsid w:val="007703F5"/>
    <w:rsid w:val="0077221A"/>
    <w:rsid w:val="00783AF4"/>
    <w:rsid w:val="0078665F"/>
    <w:rsid w:val="00787BC6"/>
    <w:rsid w:val="00790978"/>
    <w:rsid w:val="00791779"/>
    <w:rsid w:val="00796375"/>
    <w:rsid w:val="007A4A5B"/>
    <w:rsid w:val="007A5049"/>
    <w:rsid w:val="007A680E"/>
    <w:rsid w:val="007A6D1B"/>
    <w:rsid w:val="007B3292"/>
    <w:rsid w:val="007C74D2"/>
    <w:rsid w:val="007D2948"/>
    <w:rsid w:val="007D6D88"/>
    <w:rsid w:val="007E3AA3"/>
    <w:rsid w:val="007E4D30"/>
    <w:rsid w:val="007E52BD"/>
    <w:rsid w:val="007E759E"/>
    <w:rsid w:val="007F2FAD"/>
    <w:rsid w:val="00801B73"/>
    <w:rsid w:val="00805A58"/>
    <w:rsid w:val="008158CE"/>
    <w:rsid w:val="0081618B"/>
    <w:rsid w:val="00820850"/>
    <w:rsid w:val="00821D54"/>
    <w:rsid w:val="00823FF5"/>
    <w:rsid w:val="00830223"/>
    <w:rsid w:val="0083628A"/>
    <w:rsid w:val="008410A0"/>
    <w:rsid w:val="0084286F"/>
    <w:rsid w:val="008443B7"/>
    <w:rsid w:val="008445BE"/>
    <w:rsid w:val="008453B8"/>
    <w:rsid w:val="0084706A"/>
    <w:rsid w:val="008549E0"/>
    <w:rsid w:val="00855EFD"/>
    <w:rsid w:val="008606E4"/>
    <w:rsid w:val="00864945"/>
    <w:rsid w:val="00864AAE"/>
    <w:rsid w:val="00865CE6"/>
    <w:rsid w:val="0087449E"/>
    <w:rsid w:val="00882F81"/>
    <w:rsid w:val="008868E0"/>
    <w:rsid w:val="00895F6E"/>
    <w:rsid w:val="00896C23"/>
    <w:rsid w:val="008A4F46"/>
    <w:rsid w:val="008A7E5C"/>
    <w:rsid w:val="008B0148"/>
    <w:rsid w:val="008B0D9E"/>
    <w:rsid w:val="008B3A19"/>
    <w:rsid w:val="008B4872"/>
    <w:rsid w:val="008B68D0"/>
    <w:rsid w:val="008C0E63"/>
    <w:rsid w:val="008C1710"/>
    <w:rsid w:val="008D0992"/>
    <w:rsid w:val="008D1ED2"/>
    <w:rsid w:val="008D1F52"/>
    <w:rsid w:val="008E0605"/>
    <w:rsid w:val="008E6325"/>
    <w:rsid w:val="008F2A74"/>
    <w:rsid w:val="008F3873"/>
    <w:rsid w:val="008F3ED7"/>
    <w:rsid w:val="008F5E3F"/>
    <w:rsid w:val="008F7A6D"/>
    <w:rsid w:val="008F7C39"/>
    <w:rsid w:val="00900B52"/>
    <w:rsid w:val="0090121D"/>
    <w:rsid w:val="00903E43"/>
    <w:rsid w:val="009102CB"/>
    <w:rsid w:val="0091115A"/>
    <w:rsid w:val="0091528E"/>
    <w:rsid w:val="00916DFB"/>
    <w:rsid w:val="00920D49"/>
    <w:rsid w:val="009227BC"/>
    <w:rsid w:val="00924FAD"/>
    <w:rsid w:val="009266C4"/>
    <w:rsid w:val="00932976"/>
    <w:rsid w:val="009350E9"/>
    <w:rsid w:val="009371CA"/>
    <w:rsid w:val="009406D8"/>
    <w:rsid w:val="00941B49"/>
    <w:rsid w:val="009434B0"/>
    <w:rsid w:val="00943C23"/>
    <w:rsid w:val="00947134"/>
    <w:rsid w:val="00947201"/>
    <w:rsid w:val="00947316"/>
    <w:rsid w:val="009500D0"/>
    <w:rsid w:val="00952DA5"/>
    <w:rsid w:val="00953D5D"/>
    <w:rsid w:val="00960F1C"/>
    <w:rsid w:val="0096261C"/>
    <w:rsid w:val="009626D5"/>
    <w:rsid w:val="009716BD"/>
    <w:rsid w:val="00974A72"/>
    <w:rsid w:val="0098177E"/>
    <w:rsid w:val="009859C7"/>
    <w:rsid w:val="00995E6C"/>
    <w:rsid w:val="009A012B"/>
    <w:rsid w:val="009A0D8C"/>
    <w:rsid w:val="009A2527"/>
    <w:rsid w:val="009A3E97"/>
    <w:rsid w:val="009A4B4D"/>
    <w:rsid w:val="009A4C41"/>
    <w:rsid w:val="009A57EC"/>
    <w:rsid w:val="009A7949"/>
    <w:rsid w:val="009B0A7E"/>
    <w:rsid w:val="009B7852"/>
    <w:rsid w:val="009E1436"/>
    <w:rsid w:val="009E4DA9"/>
    <w:rsid w:val="009E7506"/>
    <w:rsid w:val="009F1174"/>
    <w:rsid w:val="009F16BF"/>
    <w:rsid w:val="009F425C"/>
    <w:rsid w:val="009F4AAD"/>
    <w:rsid w:val="00A01666"/>
    <w:rsid w:val="00A06DC4"/>
    <w:rsid w:val="00A105D3"/>
    <w:rsid w:val="00A14C1B"/>
    <w:rsid w:val="00A151A2"/>
    <w:rsid w:val="00A1567B"/>
    <w:rsid w:val="00A1588F"/>
    <w:rsid w:val="00A17A47"/>
    <w:rsid w:val="00A206EB"/>
    <w:rsid w:val="00A23C6C"/>
    <w:rsid w:val="00A30830"/>
    <w:rsid w:val="00A3290F"/>
    <w:rsid w:val="00A367CF"/>
    <w:rsid w:val="00A428A2"/>
    <w:rsid w:val="00A455DC"/>
    <w:rsid w:val="00A46170"/>
    <w:rsid w:val="00A50C52"/>
    <w:rsid w:val="00A516FF"/>
    <w:rsid w:val="00A5435A"/>
    <w:rsid w:val="00A54F06"/>
    <w:rsid w:val="00A55218"/>
    <w:rsid w:val="00A62F4F"/>
    <w:rsid w:val="00A66123"/>
    <w:rsid w:val="00A702BA"/>
    <w:rsid w:val="00A75FB7"/>
    <w:rsid w:val="00A77408"/>
    <w:rsid w:val="00A87113"/>
    <w:rsid w:val="00A9178E"/>
    <w:rsid w:val="00A97F32"/>
    <w:rsid w:val="00AA7B5D"/>
    <w:rsid w:val="00AB0417"/>
    <w:rsid w:val="00AB15C8"/>
    <w:rsid w:val="00AB1674"/>
    <w:rsid w:val="00AB1C3B"/>
    <w:rsid w:val="00AB2031"/>
    <w:rsid w:val="00AB2FC5"/>
    <w:rsid w:val="00AB3ADE"/>
    <w:rsid w:val="00AB5A77"/>
    <w:rsid w:val="00AC44E7"/>
    <w:rsid w:val="00AC79F2"/>
    <w:rsid w:val="00AE0415"/>
    <w:rsid w:val="00B02EEF"/>
    <w:rsid w:val="00B055F1"/>
    <w:rsid w:val="00B0583E"/>
    <w:rsid w:val="00B05CF6"/>
    <w:rsid w:val="00B13B97"/>
    <w:rsid w:val="00B150AB"/>
    <w:rsid w:val="00B15216"/>
    <w:rsid w:val="00B15A23"/>
    <w:rsid w:val="00B2142D"/>
    <w:rsid w:val="00B31F6E"/>
    <w:rsid w:val="00B36BA3"/>
    <w:rsid w:val="00B42D4F"/>
    <w:rsid w:val="00B44EEE"/>
    <w:rsid w:val="00B5217B"/>
    <w:rsid w:val="00B55631"/>
    <w:rsid w:val="00B57F42"/>
    <w:rsid w:val="00B6094A"/>
    <w:rsid w:val="00B63678"/>
    <w:rsid w:val="00B72F55"/>
    <w:rsid w:val="00B7683B"/>
    <w:rsid w:val="00B77464"/>
    <w:rsid w:val="00B7752F"/>
    <w:rsid w:val="00B80C20"/>
    <w:rsid w:val="00B82B15"/>
    <w:rsid w:val="00B8632C"/>
    <w:rsid w:val="00B87E33"/>
    <w:rsid w:val="00B90DCD"/>
    <w:rsid w:val="00B934B7"/>
    <w:rsid w:val="00BA2CF4"/>
    <w:rsid w:val="00BA48E4"/>
    <w:rsid w:val="00BB04F8"/>
    <w:rsid w:val="00BB0DB3"/>
    <w:rsid w:val="00BB1006"/>
    <w:rsid w:val="00BB183C"/>
    <w:rsid w:val="00BC1A91"/>
    <w:rsid w:val="00BC3C7B"/>
    <w:rsid w:val="00BC5981"/>
    <w:rsid w:val="00BD1CF0"/>
    <w:rsid w:val="00BD1F66"/>
    <w:rsid w:val="00BD2F74"/>
    <w:rsid w:val="00BD62EA"/>
    <w:rsid w:val="00BE4AB9"/>
    <w:rsid w:val="00BE4D55"/>
    <w:rsid w:val="00BE7D7A"/>
    <w:rsid w:val="00BF16FE"/>
    <w:rsid w:val="00BF7699"/>
    <w:rsid w:val="00BF7A3F"/>
    <w:rsid w:val="00C00A8F"/>
    <w:rsid w:val="00C00EFE"/>
    <w:rsid w:val="00C03807"/>
    <w:rsid w:val="00C10F42"/>
    <w:rsid w:val="00C14092"/>
    <w:rsid w:val="00C16F59"/>
    <w:rsid w:val="00C20C6A"/>
    <w:rsid w:val="00C25018"/>
    <w:rsid w:val="00C26C98"/>
    <w:rsid w:val="00C333A4"/>
    <w:rsid w:val="00C350D5"/>
    <w:rsid w:val="00C37CE2"/>
    <w:rsid w:val="00C43177"/>
    <w:rsid w:val="00C4424A"/>
    <w:rsid w:val="00C45552"/>
    <w:rsid w:val="00C465FD"/>
    <w:rsid w:val="00C500F5"/>
    <w:rsid w:val="00C5136B"/>
    <w:rsid w:val="00C52A75"/>
    <w:rsid w:val="00C659C5"/>
    <w:rsid w:val="00C722EE"/>
    <w:rsid w:val="00C72E8B"/>
    <w:rsid w:val="00C73484"/>
    <w:rsid w:val="00C75F15"/>
    <w:rsid w:val="00C77385"/>
    <w:rsid w:val="00C77825"/>
    <w:rsid w:val="00C849E9"/>
    <w:rsid w:val="00C9399B"/>
    <w:rsid w:val="00C93AFA"/>
    <w:rsid w:val="00C96285"/>
    <w:rsid w:val="00CA2483"/>
    <w:rsid w:val="00CA4B97"/>
    <w:rsid w:val="00CA4C77"/>
    <w:rsid w:val="00CB05D6"/>
    <w:rsid w:val="00CB3E7C"/>
    <w:rsid w:val="00CB4C67"/>
    <w:rsid w:val="00CB669E"/>
    <w:rsid w:val="00CC00AB"/>
    <w:rsid w:val="00CC1CD0"/>
    <w:rsid w:val="00CC24F7"/>
    <w:rsid w:val="00CC2A76"/>
    <w:rsid w:val="00CC5376"/>
    <w:rsid w:val="00CD17A9"/>
    <w:rsid w:val="00CD3084"/>
    <w:rsid w:val="00CD6F81"/>
    <w:rsid w:val="00CD7D33"/>
    <w:rsid w:val="00CE0B65"/>
    <w:rsid w:val="00CE19E1"/>
    <w:rsid w:val="00CE5923"/>
    <w:rsid w:val="00CF53E4"/>
    <w:rsid w:val="00D0134B"/>
    <w:rsid w:val="00D1198D"/>
    <w:rsid w:val="00D14AA0"/>
    <w:rsid w:val="00D157EC"/>
    <w:rsid w:val="00D26094"/>
    <w:rsid w:val="00D31474"/>
    <w:rsid w:val="00D35504"/>
    <w:rsid w:val="00D42E68"/>
    <w:rsid w:val="00D43208"/>
    <w:rsid w:val="00D51001"/>
    <w:rsid w:val="00D51159"/>
    <w:rsid w:val="00D650B4"/>
    <w:rsid w:val="00D7293B"/>
    <w:rsid w:val="00D72C0E"/>
    <w:rsid w:val="00D756C3"/>
    <w:rsid w:val="00D7727B"/>
    <w:rsid w:val="00D819FD"/>
    <w:rsid w:val="00D83A9D"/>
    <w:rsid w:val="00D8660E"/>
    <w:rsid w:val="00D8793C"/>
    <w:rsid w:val="00D9442F"/>
    <w:rsid w:val="00D950AC"/>
    <w:rsid w:val="00D97D6C"/>
    <w:rsid w:val="00DA0A61"/>
    <w:rsid w:val="00DA0C78"/>
    <w:rsid w:val="00DA17CA"/>
    <w:rsid w:val="00DA1E11"/>
    <w:rsid w:val="00DA3770"/>
    <w:rsid w:val="00DA4E0A"/>
    <w:rsid w:val="00DB0353"/>
    <w:rsid w:val="00DB3F37"/>
    <w:rsid w:val="00DB48C3"/>
    <w:rsid w:val="00DB595E"/>
    <w:rsid w:val="00DB68EF"/>
    <w:rsid w:val="00DB6F02"/>
    <w:rsid w:val="00DC0CD6"/>
    <w:rsid w:val="00DC204F"/>
    <w:rsid w:val="00DC42E3"/>
    <w:rsid w:val="00DD223B"/>
    <w:rsid w:val="00DD5442"/>
    <w:rsid w:val="00DD5BC7"/>
    <w:rsid w:val="00DE0787"/>
    <w:rsid w:val="00DE2C3B"/>
    <w:rsid w:val="00E02806"/>
    <w:rsid w:val="00E0360C"/>
    <w:rsid w:val="00E0391B"/>
    <w:rsid w:val="00E066B1"/>
    <w:rsid w:val="00E07F07"/>
    <w:rsid w:val="00E10D4C"/>
    <w:rsid w:val="00E11667"/>
    <w:rsid w:val="00E11CC7"/>
    <w:rsid w:val="00E173CE"/>
    <w:rsid w:val="00E202DA"/>
    <w:rsid w:val="00E22133"/>
    <w:rsid w:val="00E31DB9"/>
    <w:rsid w:val="00E4013C"/>
    <w:rsid w:val="00E428F4"/>
    <w:rsid w:val="00E648D6"/>
    <w:rsid w:val="00E71A11"/>
    <w:rsid w:val="00E71B07"/>
    <w:rsid w:val="00E73AE8"/>
    <w:rsid w:val="00E75365"/>
    <w:rsid w:val="00E75FE1"/>
    <w:rsid w:val="00E83396"/>
    <w:rsid w:val="00E86DFC"/>
    <w:rsid w:val="00E92314"/>
    <w:rsid w:val="00E926C3"/>
    <w:rsid w:val="00EA7DC5"/>
    <w:rsid w:val="00EB6D44"/>
    <w:rsid w:val="00EB7A6A"/>
    <w:rsid w:val="00EC32DC"/>
    <w:rsid w:val="00ED59D9"/>
    <w:rsid w:val="00ED5C1F"/>
    <w:rsid w:val="00EE1C50"/>
    <w:rsid w:val="00EF20A3"/>
    <w:rsid w:val="00EF2426"/>
    <w:rsid w:val="00EF70EA"/>
    <w:rsid w:val="00EF7954"/>
    <w:rsid w:val="00F068C8"/>
    <w:rsid w:val="00F105E2"/>
    <w:rsid w:val="00F14AFD"/>
    <w:rsid w:val="00F16A81"/>
    <w:rsid w:val="00F16F4E"/>
    <w:rsid w:val="00F247F1"/>
    <w:rsid w:val="00F261E7"/>
    <w:rsid w:val="00F26C21"/>
    <w:rsid w:val="00F3107B"/>
    <w:rsid w:val="00F3362F"/>
    <w:rsid w:val="00F34A9B"/>
    <w:rsid w:val="00F40202"/>
    <w:rsid w:val="00F425CF"/>
    <w:rsid w:val="00F616AE"/>
    <w:rsid w:val="00F669CB"/>
    <w:rsid w:val="00F84299"/>
    <w:rsid w:val="00F85B49"/>
    <w:rsid w:val="00F930E7"/>
    <w:rsid w:val="00F95EA1"/>
    <w:rsid w:val="00FA37B2"/>
    <w:rsid w:val="00FA5449"/>
    <w:rsid w:val="00FA6329"/>
    <w:rsid w:val="00FB1B65"/>
    <w:rsid w:val="00FB1FF5"/>
    <w:rsid w:val="00FB6EAC"/>
    <w:rsid w:val="00FC1529"/>
    <w:rsid w:val="00FE1382"/>
    <w:rsid w:val="00FE57E1"/>
    <w:rsid w:val="00FF2D7B"/>
    <w:rsid w:val="00FF2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65A1B9CB-2337-44B2-9CDB-F24EE0999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Binhthng">
    <w:name w:val="Normal"/>
    <w:qFormat/>
    <w:rsid w:val="0034776F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lang w:eastAsia="hi-IN" w:bidi="hi-IN"/>
    </w:rPr>
  </w:style>
  <w:style w:type="paragraph" w:styleId="u1">
    <w:name w:val="heading 1"/>
    <w:basedOn w:val="Binhthng"/>
    <w:next w:val="Binhthng"/>
    <w:qFormat/>
    <w:rsid w:val="009A57EC"/>
    <w:pPr>
      <w:keepNext/>
      <w:numPr>
        <w:numId w:val="1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u2">
    <w:name w:val="heading 2"/>
    <w:basedOn w:val="Binhthng"/>
    <w:next w:val="Binhthng"/>
    <w:qFormat/>
    <w:rsid w:val="009A57EC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u3">
    <w:name w:val="heading 3"/>
    <w:basedOn w:val="Binhthng"/>
    <w:next w:val="Binhthng"/>
    <w:qFormat/>
    <w:rsid w:val="009A57EC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Phngmcinhcuaoanvn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Phngmcinhcuaoanvn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Phngmcinhcuaoanvn"/>
  </w:style>
  <w:style w:type="character" w:customStyle="1" w:styleId="CharChar">
    <w:name w:val="Char Char"/>
    <w:basedOn w:val="Phngmcinhcuaoanvn"/>
  </w:style>
  <w:style w:type="character" w:styleId="VnbanChdanhsn">
    <w:name w:val="Placeholder Text"/>
    <w:basedOn w:val="Phngmcinhcuaoanvn"/>
    <w:rPr>
      <w:color w:val="808080"/>
    </w:rPr>
  </w:style>
  <w:style w:type="character" w:customStyle="1" w:styleId="CharChar5">
    <w:name w:val="Char Char5"/>
    <w:basedOn w:val="Phngmcinhcuaoanvn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Phngmcinhcuaoanvn"/>
    <w:rPr>
      <w:rFonts w:ascii="Cambria" w:eastAsia="MS Gothic" w:hAnsi="Cambria" w:cs="Mangal"/>
    </w:rPr>
  </w:style>
  <w:style w:type="character" w:customStyle="1" w:styleId="CharChar3">
    <w:name w:val="Char Char3"/>
    <w:basedOn w:val="Phngmcinhcuaoanvn"/>
    <w:rPr>
      <w:rFonts w:ascii="Cambria" w:eastAsia="MS Gothic" w:hAnsi="Cambria" w:cs="Times New Roman"/>
    </w:rPr>
  </w:style>
  <w:style w:type="character" w:styleId="Siuktni">
    <w:name w:val="Hyperlink"/>
    <w:basedOn w:val="Phngmcinhcuaoanvn"/>
    <w:uiPriority w:val="99"/>
    <w:rPr>
      <w:color w:val="0000FF"/>
      <w:u w:val="single"/>
    </w:rPr>
  </w:style>
  <w:style w:type="character" w:styleId="ThamchiuChuthich">
    <w:name w:val="annotation reference"/>
    <w:basedOn w:val="Phngmcinhcuaoanvn"/>
    <w:rPr>
      <w:sz w:val="16"/>
      <w:szCs w:val="16"/>
    </w:rPr>
  </w:style>
  <w:style w:type="character" w:styleId="Strang">
    <w:name w:val="page number"/>
    <w:basedOn w:val="Phngmcinhcuaoanvn"/>
  </w:style>
  <w:style w:type="paragraph" w:customStyle="1" w:styleId="Tiu">
    <w:name w:val="Tiêu đề"/>
    <w:basedOn w:val="Binhthng"/>
    <w:next w:val="ThnVnban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ThnVnban">
    <w:name w:val="Body Text"/>
    <w:basedOn w:val="Binhthng"/>
  </w:style>
  <w:style w:type="paragraph" w:styleId="Danhsach">
    <w:name w:val="List"/>
    <w:basedOn w:val="ThnVnban"/>
    <w:rPr>
      <w:rFonts w:cs="Tahoma"/>
    </w:rPr>
  </w:style>
  <w:style w:type="paragraph" w:customStyle="1" w:styleId="Ph">
    <w:name w:val="Phụ đề"/>
    <w:basedOn w:val="Binhthng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Binhthng"/>
    <w:pPr>
      <w:suppressLineNumbers/>
    </w:pPr>
    <w:rPr>
      <w:rFonts w:cs="Tahoma"/>
    </w:rPr>
  </w:style>
  <w:style w:type="paragraph" w:styleId="KhngDncch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ongchuthich">
    <w:name w:val="Balloon Text"/>
    <w:basedOn w:val="Binhthng"/>
    <w:pPr>
      <w:spacing w:after="0" w:line="240" w:lineRule="auto"/>
    </w:pPr>
    <w:rPr>
      <w:rFonts w:cs="Mangal"/>
      <w:sz w:val="16"/>
      <w:szCs w:val="14"/>
    </w:rPr>
  </w:style>
  <w:style w:type="paragraph" w:styleId="utrang">
    <w:name w:val="header"/>
    <w:basedOn w:val="Binhthng"/>
    <w:pPr>
      <w:spacing w:after="0" w:line="240" w:lineRule="auto"/>
    </w:pPr>
  </w:style>
  <w:style w:type="paragraph" w:styleId="Chntrang">
    <w:name w:val="footer"/>
    <w:basedOn w:val="Binhthng"/>
    <w:pPr>
      <w:spacing w:after="0" w:line="240" w:lineRule="auto"/>
    </w:pPr>
  </w:style>
  <w:style w:type="paragraph" w:styleId="oancuaDanhsach">
    <w:name w:val="List Paragraph"/>
    <w:basedOn w:val="Binhthng"/>
    <w:qFormat/>
    <w:pPr>
      <w:ind w:left="840"/>
    </w:pPr>
  </w:style>
  <w:style w:type="paragraph" w:customStyle="1" w:styleId="NormalH">
    <w:name w:val="NormalH"/>
    <w:basedOn w:val="Binhthng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uMucluc">
    <w:name w:val="TOC Heading"/>
    <w:basedOn w:val="u1"/>
    <w:next w:val="Binhthng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Mucluc2">
    <w:name w:val="toc 2"/>
    <w:basedOn w:val="Binhthng"/>
    <w:next w:val="Binhthng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Mucluc1">
    <w:name w:val="toc 1"/>
    <w:basedOn w:val="Binhthng"/>
    <w:next w:val="Binhthng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Mucluc3">
    <w:name w:val="toc 3"/>
    <w:basedOn w:val="Binhthng"/>
    <w:next w:val="Binhthng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Mucluc4">
    <w:name w:val="toc 4"/>
    <w:basedOn w:val="Binhthng"/>
    <w:next w:val="Binhthng"/>
    <w:semiHidden/>
    <w:pPr>
      <w:spacing w:after="0"/>
      <w:ind w:left="660"/>
    </w:pPr>
    <w:rPr>
      <w:sz w:val="18"/>
      <w:szCs w:val="18"/>
    </w:rPr>
  </w:style>
  <w:style w:type="paragraph" w:styleId="Mucluc5">
    <w:name w:val="toc 5"/>
    <w:basedOn w:val="Binhthng"/>
    <w:next w:val="Binhthng"/>
    <w:semiHidden/>
    <w:pPr>
      <w:spacing w:after="0"/>
      <w:ind w:left="880"/>
    </w:pPr>
    <w:rPr>
      <w:sz w:val="18"/>
      <w:szCs w:val="18"/>
    </w:rPr>
  </w:style>
  <w:style w:type="paragraph" w:styleId="Mucluc6">
    <w:name w:val="toc 6"/>
    <w:basedOn w:val="Binhthng"/>
    <w:next w:val="Binhthng"/>
    <w:semiHidden/>
    <w:pPr>
      <w:spacing w:after="0"/>
      <w:ind w:left="1100"/>
    </w:pPr>
    <w:rPr>
      <w:sz w:val="18"/>
      <w:szCs w:val="18"/>
    </w:rPr>
  </w:style>
  <w:style w:type="paragraph" w:styleId="Mucluc7">
    <w:name w:val="toc 7"/>
    <w:basedOn w:val="Binhthng"/>
    <w:next w:val="Binhthng"/>
    <w:semiHidden/>
    <w:pPr>
      <w:spacing w:after="0"/>
      <w:ind w:left="1320"/>
    </w:pPr>
    <w:rPr>
      <w:sz w:val="18"/>
      <w:szCs w:val="18"/>
    </w:rPr>
  </w:style>
  <w:style w:type="paragraph" w:styleId="Mucluc8">
    <w:name w:val="toc 8"/>
    <w:basedOn w:val="Binhthng"/>
    <w:next w:val="Binhthng"/>
    <w:semiHidden/>
    <w:pPr>
      <w:spacing w:after="0"/>
      <w:ind w:left="1540"/>
    </w:pPr>
    <w:rPr>
      <w:sz w:val="18"/>
      <w:szCs w:val="18"/>
    </w:rPr>
  </w:style>
  <w:style w:type="paragraph" w:styleId="Mucluc9">
    <w:name w:val="toc 9"/>
    <w:basedOn w:val="Binhthng"/>
    <w:next w:val="Binhthng"/>
    <w:semiHidden/>
    <w:pPr>
      <w:spacing w:after="0"/>
      <w:ind w:left="1760"/>
    </w:pPr>
    <w:rPr>
      <w:sz w:val="18"/>
      <w:szCs w:val="18"/>
    </w:rPr>
  </w:style>
  <w:style w:type="paragraph" w:styleId="Bantailiu">
    <w:name w:val="Document Map"/>
    <w:basedOn w:val="Binhthng"/>
    <w:pPr>
      <w:shd w:val="clear" w:color="auto" w:fill="000080"/>
    </w:pPr>
    <w:rPr>
      <w:rFonts w:cs="Tahoma"/>
    </w:rPr>
  </w:style>
  <w:style w:type="paragraph" w:styleId="VnbanThun">
    <w:name w:val="Plain Text"/>
    <w:basedOn w:val="Binhthng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VnbanChuthich">
    <w:name w:val="annotation text"/>
    <w:basedOn w:val="Binhthng"/>
  </w:style>
  <w:style w:type="paragraph" w:styleId="ChuChuthich">
    <w:name w:val="annotation subject"/>
    <w:basedOn w:val="VnbanChuthich"/>
    <w:next w:val="VnbanChuthich"/>
    <w:rPr>
      <w:b/>
      <w:bCs/>
    </w:rPr>
  </w:style>
  <w:style w:type="paragraph" w:styleId="Chuthich">
    <w:name w:val="caption"/>
    <w:basedOn w:val="Binhthng"/>
    <w:next w:val="Binhthng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ThnVnban"/>
  </w:style>
  <w:style w:type="paragraph" w:customStyle="1" w:styleId="Nidungbng">
    <w:name w:val="Nội dung bảng"/>
    <w:basedOn w:val="Binhthng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u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u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u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BangThngthng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u3"/>
    <w:rsid w:val="00E22133"/>
    <w:pPr>
      <w:numPr>
        <w:ilvl w:val="0"/>
        <w:numId w:val="0"/>
      </w:numPr>
      <w:ind w:firstLine="720"/>
    </w:pPr>
  </w:style>
  <w:style w:type="paragraph" w:styleId="Nhaykepm">
    <w:name w:val="Intense Quote"/>
    <w:basedOn w:val="Binhthng"/>
    <w:next w:val="Binhthng"/>
    <w:link w:val="Nhaykepm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NhaykepmChar">
    <w:name w:val="Nháy kép Đậm Char"/>
    <w:basedOn w:val="Phngmcinhcuaoanvn"/>
    <w:link w:val="Nhaykepm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NhnmnhThm">
    <w:name w:val="Intense Emphasis"/>
    <w:basedOn w:val="Phngmcinhcuaoanvn"/>
    <w:uiPriority w:val="21"/>
    <w:qFormat/>
    <w:rsid w:val="009A57EC"/>
    <w:rPr>
      <w:b/>
      <w:bCs/>
      <w:i/>
      <w:iCs/>
      <w:color w:val="951B13"/>
    </w:rPr>
  </w:style>
  <w:style w:type="table" w:styleId="BangLi1Nhat-Nhnmanh2">
    <w:name w:val="Grid Table 1 Light Accent 2"/>
    <w:basedOn w:val="BangThngthng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hngthngWeb">
    <w:name w:val="Normal (Web)"/>
    <w:basedOn w:val="Binhthng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Nhnmanh">
    <w:name w:val="Emphasis"/>
    <w:basedOn w:val="Phngmcinhcuaoanvn"/>
    <w:qFormat/>
    <w:rsid w:val="00A105D3"/>
    <w:rPr>
      <w:i/>
      <w:iCs/>
    </w:rPr>
  </w:style>
  <w:style w:type="table" w:styleId="LiBng1Nhat">
    <w:name w:val="Grid Table 1 Light"/>
    <w:basedOn w:val="BangThngthng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Bang">
    <w:name w:val="Table Grid"/>
    <w:basedOn w:val="BangThngthng"/>
    <w:rsid w:val="007659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4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footer" Target="footer3.xml"/><Relationship Id="rId27" Type="http://schemas.openxmlformats.org/officeDocument/2006/relationships/theme" Target="theme/theme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DF5BF2-09DB-48EE-8D00-B27B93C587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15</Pages>
  <Words>1185</Words>
  <Characters>6755</Characters>
  <Application>Microsoft Office Word</Application>
  <DocSecurity>0</DocSecurity>
  <Lines>56</Lines>
  <Paragraphs>15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 Title</vt:lpstr>
      <vt:lpstr>Document Title</vt:lpstr>
    </vt:vector>
  </TitlesOfParts>
  <Company>Techlink Company</Company>
  <LinksUpToDate>false</LinksUpToDate>
  <CharactersWithSpaces>7925</CharactersWithSpaces>
  <SharedDoc>false</SharedDoc>
  <HLinks>
    <vt:vector size="138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_Toc285146761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_Toc285146760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_Toc285146759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_Toc285146758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_Toc285146757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_Toc285146756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_Toc285146755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_Toc285146754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_Toc285146753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_Toc285146752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_Toc285146751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_Toc285146750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_Toc285146749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_Toc285146748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_Toc285146747</vt:lpwstr>
      </vt:variant>
      <vt:variant>
        <vt:i4>1835060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_Toc285146746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_Toc285146745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_Toc285146744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_Toc285146743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_Toc285146742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_Toc285146741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_Toc285146740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_Toc285146739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Maru</cp:lastModifiedBy>
  <cp:revision>32</cp:revision>
  <cp:lastPrinted>2008-03-13T11:02:00Z</cp:lastPrinted>
  <dcterms:created xsi:type="dcterms:W3CDTF">2018-12-16T18:26:00Z</dcterms:created>
  <dcterms:modified xsi:type="dcterms:W3CDTF">2018-12-17T03:44:00Z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