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60288" behindDoc="0" locked="0" layoutInCell="1" allowOverlap="1" wp14:anchorId="3470755F" wp14:editId="70C23EE0">
                <wp:simplePos x="0" y="0"/>
                <wp:positionH relativeFrom="column">
                  <wp:posOffset>-375920</wp:posOffset>
                </wp:positionH>
                <wp:positionV relativeFrom="paragraph">
                  <wp:posOffset>-122555</wp:posOffset>
                </wp:positionV>
                <wp:extent cx="1653871" cy="7620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762000"/>
                        </a:xfrm>
                        <a:prstGeom prst="rect">
                          <a:avLst/>
                        </a:prstGeom>
                        <a:solidFill>
                          <a:schemeClr val="lt1"/>
                        </a:solidFill>
                        <a:ln w="6350">
                          <a:solidFill>
                            <a:prstClr val="black"/>
                          </a:solidFill>
                        </a:ln>
                      </wps:spPr>
                      <wps:txb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29.6pt;margin-top:-9.65pt;width:130.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" fillcolor="white [3201]" strokeweight=".5pt">
                <v:textbo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E91D09F" w:rsidR="00F34A9B" w:rsidRPr="009A57EC" w:rsidRDefault="008E6325">
      <w:pPr>
        <w:pBdr>
          <w:bottom w:val="single" w:sz="4" w:space="1" w:color="808080"/>
        </w:pBdr>
        <w:rPr>
          <w:rFonts w:cs="Arial"/>
          <w:b/>
          <w:color w:val="951B13"/>
          <w:sz w:val="58"/>
          <w:szCs w:val="48"/>
        </w:rPr>
      </w:pPr>
      <w:r>
        <w:rPr>
          <w:rFonts w:cs="Arial"/>
          <w:b/>
          <w:color w:val="951B13"/>
          <w:sz w:val="58"/>
          <w:szCs w:val="48"/>
        </w:rPr>
        <w:t>PAKME</w:t>
      </w:r>
    </w:p>
    <w:p w14:paraId="0F5FE940" w14:textId="3F87592F" w:rsidR="00F34A9B" w:rsidRPr="008E6325" w:rsidRDefault="008E6325" w:rsidP="008E6325">
      <w:pPr>
        <w:spacing w:after="80"/>
        <w:rPr>
          <w:rFonts w:ascii="Arial" w:hAnsi="Arial" w:cs="Arial"/>
          <w:b/>
          <w:i/>
          <w:color w:val="951B13"/>
          <w:sz w:val="42"/>
        </w:rPr>
      </w:pPr>
      <w:r>
        <w:rPr>
          <w:b/>
          <w:i/>
          <w:sz w:val="42"/>
        </w:rPr>
        <w:t>App tìm chỗ đỗ xe</w:t>
      </w: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FD6EE70" w:rsidR="00F34A9B" w:rsidRPr="0017102C" w:rsidRDefault="008E6325">
      <w:pPr>
        <w:pStyle w:val="NormalH"/>
        <w:rPr>
          <w:color w:val="951B13"/>
        </w:rPr>
      </w:pPr>
      <w:r>
        <w:rPr>
          <w:color w:val="951B13"/>
        </w:rPr>
        <w:lastRenderedPageBreak/>
        <w:t>MỤC LỤC</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7A4E20E2"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7D8A35B" w14:textId="26D34EF2"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CFFA9EE" w14:textId="0F109DF1" w:rsidR="00AB2031" w:rsidRDefault="00FC7BEC">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727016D" w14:textId="12F8E75A" w:rsidR="00AB2031" w:rsidRDefault="00FC7BEC">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0E6E9701" w14:textId="5E6AC072" w:rsidR="00AB2031" w:rsidRDefault="00FC7BEC">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3A3C420" w14:textId="3AFABA60"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7CA7D364" w14:textId="7AE258DF" w:rsidR="00AB2031" w:rsidRDefault="00FC7BEC">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D65A661" w14:textId="6E8C37A6" w:rsidR="00AB2031" w:rsidRDefault="00FC7BEC">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FACA53D" w14:textId="0B3F35DF" w:rsidR="00AB2031" w:rsidRDefault="00FC7BEC">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D4BF25F" w14:textId="4427FC6D" w:rsidR="00AB2031" w:rsidRDefault="00FC7BEC">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59DFEDA" w14:textId="1DE22AAF"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946D0F5" w14:textId="73223958" w:rsidR="00AB2031" w:rsidRDefault="00FC7BEC">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CCAFFBA" w14:textId="36D85197" w:rsidR="00AB2031" w:rsidRDefault="00FC7BEC">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2C1494E" w14:textId="2E586F82" w:rsidR="00AB2031" w:rsidRDefault="00FC7BEC">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C25FACC" w14:textId="09AAB454" w:rsidR="00AB2031" w:rsidRDefault="00FC7BEC">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8132633" w14:textId="66475019" w:rsidR="00AB2031" w:rsidRDefault="00FC7BEC">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1AD2DF2" w14:textId="761D0777" w:rsidR="00AB2031" w:rsidRDefault="00FC7BEC">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BC87853" w14:textId="2A76D569"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4BCF912" w14:textId="17D28E48"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0ABF71D" w14:textId="5B7F1743"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033E9A0" w14:textId="0DE292DD" w:rsidR="00AB2031" w:rsidRDefault="00FC7BEC">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2969404" w14:textId="7F67CC6E" w:rsidR="00AB2031" w:rsidRDefault="00FC7BEC">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5B91EB7" w14:textId="785BB639" w:rsidR="00AB2031" w:rsidRDefault="00FC7BEC">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9DC3457" w14:textId="34F44357" w:rsidR="00AB2031" w:rsidRDefault="00FC7BEC">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2FD0A9A0" w14:textId="65B9749B" w:rsidR="00AB2031" w:rsidRDefault="00FC7BEC">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308258E" w14:textId="322AD2EA" w:rsidR="00AB2031" w:rsidRDefault="00FC7BEC">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A95AEE6" w14:textId="18C391C2" w:rsidR="00AB2031" w:rsidRDefault="00FC7BEC">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B638033" w14:textId="2C3B7D46" w:rsidR="00AB2031" w:rsidRDefault="00FC7BEC">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33A0BC8" w14:textId="45844B68" w:rsidR="00AB2031" w:rsidRDefault="00FC7BEC">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4E2B6D2" w14:textId="6B3D41A4"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C7BEC">
            <w:r w:rsidRPr="009A4C41">
              <w:t>Ngày lập</w:t>
            </w:r>
          </w:p>
        </w:tc>
        <w:tc>
          <w:tcPr>
            <w:tcW w:w="3095" w:type="dxa"/>
          </w:tcPr>
          <w:p w14:paraId="77227211"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6168FF9" w:rsidR="00727431" w:rsidRPr="009A4C41" w:rsidRDefault="00C82C0E" w:rsidP="00FC7BEC">
            <w:r>
              <w:t>16</w:t>
            </w:r>
            <w:r w:rsidR="008E6325">
              <w:t>/12/2018</w:t>
            </w:r>
          </w:p>
        </w:tc>
        <w:tc>
          <w:tcPr>
            <w:tcW w:w="3095" w:type="dxa"/>
          </w:tcPr>
          <w:p w14:paraId="33CC2B2A" w14:textId="38DE7830"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Bản demo</w:t>
            </w:r>
          </w:p>
        </w:tc>
        <w:tc>
          <w:tcPr>
            <w:tcW w:w="1148" w:type="dxa"/>
          </w:tcPr>
          <w:p w14:paraId="3AA0C2F9" w14:textId="4E0492E2"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1</w:t>
            </w:r>
            <w:r w:rsidR="005F5B85">
              <w:t>.</w:t>
            </w:r>
            <w:r>
              <w:t>0</w:t>
            </w:r>
          </w:p>
        </w:tc>
        <w:tc>
          <w:tcPr>
            <w:tcW w:w="1552" w:type="dxa"/>
          </w:tcPr>
          <w:p w14:paraId="4464A6B2" w14:textId="68D6D4C3"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Đỗ Thiện Quang</w:t>
            </w:r>
          </w:p>
        </w:tc>
        <w:tc>
          <w:tcPr>
            <w:tcW w:w="1440" w:type="dxa"/>
          </w:tcPr>
          <w:p w14:paraId="645BC524" w14:textId="53567A08"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Nguyễn Tùng Lâm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3F7F8880" w:rsidR="00727431" w:rsidRPr="009A4C41" w:rsidRDefault="00727431" w:rsidP="00FC7BEC"/>
        </w:tc>
        <w:tc>
          <w:tcPr>
            <w:tcW w:w="3095" w:type="dxa"/>
          </w:tcPr>
          <w:p w14:paraId="1833F08E" w14:textId="3CD12B8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4DEE9FF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D38D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AA461A8" w:rsidR="00727431" w:rsidRPr="009A4C41" w:rsidRDefault="00727431" w:rsidP="00FC7BEC"/>
        </w:tc>
        <w:tc>
          <w:tcPr>
            <w:tcW w:w="3095" w:type="dxa"/>
          </w:tcPr>
          <w:p w14:paraId="3969F2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0A76113A"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E82AEF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C7BEC"/>
        </w:tc>
        <w:tc>
          <w:tcPr>
            <w:tcW w:w="3095" w:type="dxa"/>
          </w:tcPr>
          <w:p w14:paraId="7B305CF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C7BEC"/>
        </w:tc>
        <w:tc>
          <w:tcPr>
            <w:tcW w:w="3095" w:type="dxa"/>
          </w:tcPr>
          <w:p w14:paraId="40B3DC4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C7BEC"/>
        </w:tc>
        <w:tc>
          <w:tcPr>
            <w:tcW w:w="3095" w:type="dxa"/>
          </w:tcPr>
          <w:p w14:paraId="362C017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C7BEC"/>
        </w:tc>
        <w:tc>
          <w:tcPr>
            <w:tcW w:w="3095" w:type="dxa"/>
          </w:tcPr>
          <w:p w14:paraId="1F46DC4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C7BEC"/>
        </w:tc>
        <w:tc>
          <w:tcPr>
            <w:tcW w:w="3095" w:type="dxa"/>
          </w:tcPr>
          <w:p w14:paraId="663BAFC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C7BEC"/>
        </w:tc>
        <w:tc>
          <w:tcPr>
            <w:tcW w:w="3095" w:type="dxa"/>
          </w:tcPr>
          <w:p w14:paraId="56D18A0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C7BEC"/>
        </w:tc>
        <w:tc>
          <w:tcPr>
            <w:tcW w:w="3095" w:type="dxa"/>
          </w:tcPr>
          <w:p w14:paraId="30A1B79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384790D8" w:rsidR="00587AEE" w:rsidRDefault="004B2711" w:rsidP="00587AEE">
      <w:pPr>
        <w:rPr>
          <w:sz w:val="24"/>
          <w:szCs w:val="24"/>
        </w:rPr>
      </w:pPr>
      <w:r>
        <w:rPr>
          <w:sz w:val="24"/>
          <w:szCs w:val="24"/>
        </w:rPr>
        <w:t>Đỗ xe trong vòng “1 nốt nhạc”.</w:t>
      </w:r>
    </w:p>
    <w:p w14:paraId="0E2FB5D3" w14:textId="4F179DDD" w:rsidR="004B2711" w:rsidRDefault="004B2711" w:rsidP="00587AEE">
      <w:pPr>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w:t>
      </w:r>
      <w:r w:rsidR="00F261E7">
        <w:rPr>
          <w:sz w:val="24"/>
          <w:szCs w:val="24"/>
        </w:rPr>
        <w:t xml:space="preserve"> Với PakM</w:t>
      </w:r>
      <w:r>
        <w:rPr>
          <w:sz w:val="24"/>
          <w:szCs w:val="24"/>
        </w:rPr>
        <w:t>e</w:t>
      </w:r>
      <w:r w:rsidR="00F261E7">
        <w:rPr>
          <w:sz w:val="24"/>
          <w:szCs w:val="24"/>
        </w:rPr>
        <w:t xml:space="preserve"> bạn chỉ cần nhập điểm đến, PakMe sẽ cung cấp chi tiết về nơi đậu xe gần nhất</w:t>
      </w:r>
      <w:r>
        <w:rPr>
          <w:sz w:val="24"/>
          <w:szCs w:val="24"/>
        </w:rPr>
        <w:t>.</w:t>
      </w:r>
    </w:p>
    <w:p w14:paraId="28B31580" w14:textId="4EA804C5" w:rsidR="004B2711" w:rsidRDefault="004B2711" w:rsidP="00587AEE">
      <w:pPr>
        <w:rPr>
          <w:sz w:val="24"/>
          <w:szCs w:val="24"/>
        </w:rPr>
      </w:pPr>
      <w:r>
        <w:rPr>
          <w:sz w:val="24"/>
          <w:szCs w:val="24"/>
        </w:rPr>
        <w:t>Nhữ</w:t>
      </w:r>
      <w:r w:rsidR="00F261E7">
        <w:rPr>
          <w:sz w:val="24"/>
          <w:szCs w:val="24"/>
        </w:rPr>
        <w:t>ng tính năng mà PakM</w:t>
      </w:r>
      <w:r>
        <w:rPr>
          <w:sz w:val="24"/>
          <w:szCs w:val="24"/>
        </w:rPr>
        <w:t xml:space="preserve">e mang lại </w:t>
      </w:r>
      <w:proofErr w:type="gramStart"/>
      <w:r>
        <w:rPr>
          <w:sz w:val="24"/>
          <w:szCs w:val="24"/>
        </w:rPr>
        <w:t>như :</w:t>
      </w:r>
      <w:proofErr w:type="gramEnd"/>
    </w:p>
    <w:p w14:paraId="10EBA8F8" w14:textId="5D7BBBE6" w:rsidR="004B2711" w:rsidRDefault="004B2711" w:rsidP="004B2711">
      <w:pPr>
        <w:pStyle w:val="oancuaDanhsach"/>
        <w:numPr>
          <w:ilvl w:val="0"/>
          <w:numId w:val="33"/>
        </w:numPr>
        <w:rPr>
          <w:sz w:val="24"/>
          <w:szCs w:val="24"/>
        </w:rPr>
      </w:pPr>
      <w:r>
        <w:rPr>
          <w:sz w:val="24"/>
          <w:szCs w:val="24"/>
        </w:rPr>
        <w:t>Tìm kiếm bãi đỗ xe</w:t>
      </w:r>
    </w:p>
    <w:p w14:paraId="6EE44722" w14:textId="63498DA0" w:rsidR="004B2711" w:rsidRDefault="004B2711" w:rsidP="004B2711">
      <w:pPr>
        <w:pStyle w:val="oancuaDanhsach"/>
        <w:numPr>
          <w:ilvl w:val="0"/>
          <w:numId w:val="33"/>
        </w:numPr>
        <w:rPr>
          <w:sz w:val="24"/>
          <w:szCs w:val="24"/>
        </w:rPr>
      </w:pPr>
      <w:r>
        <w:rPr>
          <w:sz w:val="24"/>
          <w:szCs w:val="24"/>
        </w:rPr>
        <w:t>Hiển thị thông tin bãi đỗ xe</w:t>
      </w:r>
    </w:p>
    <w:p w14:paraId="17CB2013" w14:textId="39824866" w:rsidR="004B2711" w:rsidRDefault="004B2711" w:rsidP="004B2711">
      <w:pPr>
        <w:pStyle w:val="oancuaDanhsach"/>
        <w:numPr>
          <w:ilvl w:val="0"/>
          <w:numId w:val="33"/>
        </w:numPr>
        <w:rPr>
          <w:sz w:val="24"/>
          <w:szCs w:val="24"/>
        </w:rPr>
      </w:pPr>
      <w:r>
        <w:rPr>
          <w:sz w:val="24"/>
          <w:szCs w:val="24"/>
        </w:rPr>
        <w:t>Chỉ đường tới bãi đỗ xe</w:t>
      </w:r>
    </w:p>
    <w:p w14:paraId="56203098" w14:textId="6A905C82" w:rsidR="006051DC" w:rsidRDefault="006051DC" w:rsidP="004B2711">
      <w:pPr>
        <w:pStyle w:val="oancuaDanhsach"/>
        <w:numPr>
          <w:ilvl w:val="0"/>
          <w:numId w:val="33"/>
        </w:numPr>
        <w:rPr>
          <w:sz w:val="24"/>
          <w:szCs w:val="24"/>
        </w:rPr>
      </w:pPr>
      <w:r>
        <w:rPr>
          <w:sz w:val="24"/>
          <w:szCs w:val="24"/>
        </w:rPr>
        <w:t>Tích hợp cộng đồng: user có thể thêm địa điểm, phản hồi về các địa điểm</w:t>
      </w:r>
    </w:p>
    <w:p w14:paraId="13331FA2" w14:textId="671450AE" w:rsidR="006051DC" w:rsidRDefault="006051DC" w:rsidP="006051DC">
      <w:pPr>
        <w:pStyle w:val="oancuaDanhsach"/>
        <w:numPr>
          <w:ilvl w:val="0"/>
          <w:numId w:val="33"/>
        </w:numPr>
        <w:rPr>
          <w:sz w:val="24"/>
          <w:szCs w:val="24"/>
        </w:rPr>
      </w:pPr>
      <w:r>
        <w:rPr>
          <w:sz w:val="24"/>
          <w:szCs w:val="24"/>
        </w:rPr>
        <w:t>Hỗ trợ đặt trước chỗ khi thanh toán bằng ví điện tử LaqPay</w:t>
      </w:r>
    </w:p>
    <w:p w14:paraId="11681674" w14:textId="0CF91F3E" w:rsidR="006051DC" w:rsidRPr="006051DC" w:rsidRDefault="006051DC" w:rsidP="006051DC">
      <w:pPr>
        <w:pStyle w:val="oancuaDanhsach"/>
        <w:numPr>
          <w:ilvl w:val="0"/>
          <w:numId w:val="33"/>
        </w:numPr>
        <w:rPr>
          <w:sz w:val="24"/>
          <w:szCs w:val="24"/>
        </w:rPr>
      </w:pPr>
      <w:r>
        <w:rPr>
          <w:sz w:val="24"/>
          <w:szCs w:val="24"/>
        </w:rPr>
        <w:t>Nhường lại chỗ cho người khác</w:t>
      </w:r>
    </w:p>
    <w:p w14:paraId="159015B0" w14:textId="15246E77" w:rsidR="004B2711" w:rsidRPr="004B2711" w:rsidRDefault="00F261E7" w:rsidP="004B2711">
      <w:pPr>
        <w:rPr>
          <w:sz w:val="24"/>
          <w:szCs w:val="24"/>
        </w:rPr>
      </w:pPr>
      <w:r>
        <w:rPr>
          <w:sz w:val="24"/>
          <w:szCs w:val="24"/>
        </w:rPr>
        <w:t>PakM</w:t>
      </w:r>
      <w:r w:rsidR="004B2711">
        <w:rPr>
          <w:sz w:val="24"/>
          <w:szCs w:val="24"/>
        </w:rPr>
        <w:t>e-</w:t>
      </w:r>
      <w:r w:rsidR="00555609">
        <w:rPr>
          <w:sz w:val="24"/>
          <w:szCs w:val="24"/>
        </w:rPr>
        <w:t xml:space="preserve"> app của tương lai.</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720FF1AA" w:rsidR="0058075C" w:rsidRDefault="00481AF0" w:rsidP="00481AF0">
      <w:pPr>
        <w:pStyle w:val="oancuaDanhsach"/>
        <w:numPr>
          <w:ilvl w:val="0"/>
          <w:numId w:val="34"/>
        </w:numPr>
        <w:rPr>
          <w:sz w:val="24"/>
          <w:szCs w:val="24"/>
        </w:rPr>
      </w:pPr>
      <w:r>
        <w:rPr>
          <w:sz w:val="24"/>
          <w:szCs w:val="24"/>
        </w:rPr>
        <w:t xml:space="preserve">Ông: </w:t>
      </w:r>
      <w:r w:rsidR="00943C23">
        <w:rPr>
          <w:sz w:val="24"/>
          <w:szCs w:val="24"/>
        </w:rPr>
        <w:t>Trần Cảnh Tuấn</w:t>
      </w:r>
    </w:p>
    <w:p w14:paraId="68B706A9" w14:textId="0B794431" w:rsidR="00943C23" w:rsidRDefault="00943C23" w:rsidP="00943C23">
      <w:pPr>
        <w:pStyle w:val="oancuaDanhsach"/>
        <w:ind w:left="720"/>
        <w:rPr>
          <w:sz w:val="24"/>
          <w:szCs w:val="24"/>
        </w:rPr>
      </w:pPr>
      <w:r>
        <w:rPr>
          <w:sz w:val="24"/>
          <w:szCs w:val="24"/>
        </w:rPr>
        <w:t xml:space="preserve">Số điện </w:t>
      </w:r>
      <w:proofErr w:type="gramStart"/>
      <w:r>
        <w:rPr>
          <w:sz w:val="24"/>
          <w:szCs w:val="24"/>
        </w:rPr>
        <w:t>thoại :</w:t>
      </w:r>
      <w:proofErr w:type="gramEnd"/>
      <w:r>
        <w:rPr>
          <w:sz w:val="24"/>
          <w:szCs w:val="24"/>
        </w:rPr>
        <w:t xml:space="preserve"> 0362894567</w:t>
      </w:r>
    </w:p>
    <w:p w14:paraId="4639D53B" w14:textId="6D07D0A6" w:rsidR="00943C23" w:rsidRDefault="00943C23" w:rsidP="00943C23">
      <w:pPr>
        <w:pStyle w:val="oancuaDanhsach"/>
        <w:ind w:left="720"/>
        <w:rPr>
          <w:sz w:val="24"/>
          <w:szCs w:val="24"/>
        </w:rPr>
      </w:pPr>
      <w:r>
        <w:rPr>
          <w:sz w:val="24"/>
          <w:szCs w:val="24"/>
        </w:rPr>
        <w:t>Email: tuantc@gmail.com</w:t>
      </w:r>
    </w:p>
    <w:p w14:paraId="64F217B5" w14:textId="61ECA585" w:rsidR="00481AF0" w:rsidRDefault="00481AF0" w:rsidP="00481AF0">
      <w:pPr>
        <w:pStyle w:val="oancuaDanhsach"/>
        <w:numPr>
          <w:ilvl w:val="0"/>
          <w:numId w:val="34"/>
        </w:numPr>
        <w:rPr>
          <w:sz w:val="24"/>
          <w:szCs w:val="24"/>
        </w:rPr>
      </w:pPr>
      <w:r>
        <w:rPr>
          <w:sz w:val="24"/>
          <w:szCs w:val="24"/>
        </w:rPr>
        <w:t>Ông:</w:t>
      </w:r>
      <w:r w:rsidR="00943C23">
        <w:rPr>
          <w:sz w:val="24"/>
          <w:szCs w:val="24"/>
        </w:rPr>
        <w:t xml:space="preserve"> Phí Đức Hoàng</w:t>
      </w:r>
    </w:p>
    <w:p w14:paraId="546FA4BC" w14:textId="77777777" w:rsidR="00CA4C77" w:rsidRDefault="00CA4C77" w:rsidP="00CA4C77">
      <w:pPr>
        <w:pStyle w:val="oancuaDanhsach"/>
        <w:ind w:left="720"/>
        <w:rPr>
          <w:sz w:val="24"/>
          <w:szCs w:val="24"/>
        </w:rPr>
      </w:pPr>
      <w:r>
        <w:rPr>
          <w:sz w:val="24"/>
          <w:szCs w:val="24"/>
        </w:rPr>
        <w:t xml:space="preserve">Số điện </w:t>
      </w:r>
      <w:proofErr w:type="gramStart"/>
      <w:r>
        <w:rPr>
          <w:sz w:val="24"/>
          <w:szCs w:val="24"/>
        </w:rPr>
        <w:t>thoại :</w:t>
      </w:r>
      <w:proofErr w:type="gramEnd"/>
      <w:r>
        <w:rPr>
          <w:sz w:val="24"/>
          <w:szCs w:val="24"/>
        </w:rPr>
        <w:t xml:space="preserve"> 0810081008</w:t>
      </w:r>
    </w:p>
    <w:p w14:paraId="4E96BD5A" w14:textId="61696711" w:rsidR="00CA4C77" w:rsidRPr="00CA4C77" w:rsidRDefault="00CA4C77" w:rsidP="00CA4C77">
      <w:pPr>
        <w:pStyle w:val="oancuaDanhsach"/>
        <w:ind w:left="720"/>
        <w:rPr>
          <w:sz w:val="24"/>
          <w:szCs w:val="24"/>
        </w:rPr>
      </w:pPr>
      <w:proofErr w:type="gramStart"/>
      <w:r>
        <w:rPr>
          <w:sz w:val="24"/>
          <w:szCs w:val="24"/>
        </w:rPr>
        <w:t>Email:hoangpd_0810@gmail.com</w:t>
      </w:r>
      <w:proofErr w:type="gramEnd"/>
    </w:p>
    <w:p w14:paraId="550214F8" w14:textId="423F67F2" w:rsidR="00CA4C77" w:rsidRDefault="00CA4C77" w:rsidP="00481AF0">
      <w:pPr>
        <w:pStyle w:val="oancuaDanhsach"/>
        <w:numPr>
          <w:ilvl w:val="0"/>
          <w:numId w:val="34"/>
        </w:numPr>
        <w:rPr>
          <w:sz w:val="24"/>
          <w:szCs w:val="24"/>
        </w:rPr>
      </w:pPr>
      <w:r>
        <w:rPr>
          <w:sz w:val="24"/>
          <w:szCs w:val="24"/>
        </w:rPr>
        <w:t>Bà: Lại Thị Hương</w:t>
      </w:r>
    </w:p>
    <w:p w14:paraId="158379EC" w14:textId="0A3EB27C" w:rsidR="00CA4C77" w:rsidRDefault="00CA4C77" w:rsidP="00CA4C77">
      <w:pPr>
        <w:pStyle w:val="oancuaDanhsach"/>
        <w:ind w:left="720"/>
        <w:rPr>
          <w:sz w:val="24"/>
          <w:szCs w:val="24"/>
        </w:rPr>
      </w:pPr>
      <w:r>
        <w:rPr>
          <w:sz w:val="24"/>
          <w:szCs w:val="24"/>
        </w:rPr>
        <w:t xml:space="preserve">Số điện </w:t>
      </w:r>
      <w:proofErr w:type="gramStart"/>
      <w:r>
        <w:rPr>
          <w:sz w:val="24"/>
          <w:szCs w:val="24"/>
        </w:rPr>
        <w:t>thoại :</w:t>
      </w:r>
      <w:proofErr w:type="gramEnd"/>
      <w:r>
        <w:rPr>
          <w:sz w:val="24"/>
          <w:szCs w:val="24"/>
        </w:rPr>
        <w:t xml:space="preserve"> 0388888888</w:t>
      </w:r>
    </w:p>
    <w:p w14:paraId="2251F2E6" w14:textId="053034C0" w:rsidR="00CA4C77" w:rsidRDefault="00CA4C77" w:rsidP="00CA4C77">
      <w:pPr>
        <w:pStyle w:val="oancuaDanhsach"/>
        <w:ind w:left="720"/>
        <w:rPr>
          <w:sz w:val="24"/>
          <w:szCs w:val="24"/>
        </w:rPr>
      </w:pPr>
      <w:r>
        <w:rPr>
          <w:sz w:val="24"/>
          <w:szCs w:val="24"/>
        </w:rPr>
        <w:t>Email: huonglt@gmail.com</w:t>
      </w:r>
    </w:p>
    <w:p w14:paraId="325B59B4" w14:textId="709834A7" w:rsidR="0058075C" w:rsidRDefault="00587AEE" w:rsidP="0058075C">
      <w:pPr>
        <w:pStyle w:val="u2"/>
      </w:pPr>
      <w:bookmarkStart w:id="3" w:name="_Toc527975128"/>
      <w:r>
        <w:t>Thông tin liên hệ phía công ty</w:t>
      </w:r>
      <w:bookmarkEnd w:id="3"/>
    </w:p>
    <w:p w14:paraId="1A28E148" w14:textId="08F46C46" w:rsidR="005C283D" w:rsidRDefault="005C283D" w:rsidP="005C283D">
      <w:pPr>
        <w:pStyle w:val="oancuaDanhsach"/>
        <w:numPr>
          <w:ilvl w:val="0"/>
          <w:numId w:val="34"/>
        </w:numPr>
        <w:rPr>
          <w:sz w:val="24"/>
          <w:szCs w:val="24"/>
        </w:rPr>
      </w:pPr>
      <w:r>
        <w:rPr>
          <w:sz w:val="24"/>
          <w:szCs w:val="24"/>
        </w:rPr>
        <w:t>Ông: Nguyễn Tùng Lâm</w:t>
      </w:r>
    </w:p>
    <w:p w14:paraId="23EA7AB2" w14:textId="5833C17A" w:rsidR="005C283D" w:rsidRDefault="005C283D" w:rsidP="005C283D">
      <w:pPr>
        <w:pStyle w:val="oancuaDanhsach"/>
        <w:ind w:left="720"/>
        <w:rPr>
          <w:sz w:val="24"/>
          <w:szCs w:val="24"/>
        </w:rPr>
      </w:pPr>
      <w:r>
        <w:rPr>
          <w:sz w:val="24"/>
          <w:szCs w:val="24"/>
        </w:rPr>
        <w:t>Số điện thoại: 0369696969</w:t>
      </w:r>
    </w:p>
    <w:p w14:paraId="54925962" w14:textId="0AB3A590" w:rsidR="005C283D" w:rsidRPr="005C283D" w:rsidRDefault="005C283D" w:rsidP="005C283D">
      <w:pPr>
        <w:rPr>
          <w:sz w:val="24"/>
          <w:szCs w:val="24"/>
        </w:rPr>
      </w:pPr>
      <w:r>
        <w:rPr>
          <w:sz w:val="24"/>
          <w:szCs w:val="24"/>
        </w:rPr>
        <w:tab/>
        <w:t>Email: lamnt@laq.com</w:t>
      </w:r>
    </w:p>
    <w:p w14:paraId="2E62F560" w14:textId="28E32BC1" w:rsidR="005C283D" w:rsidRDefault="005C283D" w:rsidP="005C283D">
      <w:pPr>
        <w:pStyle w:val="oancuaDanhsach"/>
        <w:numPr>
          <w:ilvl w:val="0"/>
          <w:numId w:val="34"/>
        </w:numPr>
        <w:rPr>
          <w:sz w:val="24"/>
          <w:szCs w:val="24"/>
        </w:rPr>
      </w:pPr>
      <w:r>
        <w:rPr>
          <w:sz w:val="24"/>
          <w:szCs w:val="24"/>
        </w:rPr>
        <w:t>Ông: Trần Văn An</w:t>
      </w:r>
    </w:p>
    <w:p w14:paraId="2E12458F" w14:textId="6C318D72" w:rsidR="005C283D" w:rsidRDefault="005C283D" w:rsidP="005C283D">
      <w:pPr>
        <w:pStyle w:val="oancuaDanhsach"/>
        <w:ind w:left="720"/>
        <w:rPr>
          <w:sz w:val="24"/>
          <w:szCs w:val="24"/>
        </w:rPr>
      </w:pPr>
      <w:r>
        <w:rPr>
          <w:sz w:val="24"/>
          <w:szCs w:val="24"/>
        </w:rPr>
        <w:lastRenderedPageBreak/>
        <w:t>Số điện thoại: 0312344321</w:t>
      </w:r>
    </w:p>
    <w:p w14:paraId="440C2E79" w14:textId="2535E607" w:rsidR="005C283D" w:rsidRDefault="005C283D" w:rsidP="005C283D">
      <w:pPr>
        <w:pStyle w:val="oancuaDanhsach"/>
        <w:ind w:left="720"/>
        <w:rPr>
          <w:sz w:val="24"/>
          <w:szCs w:val="24"/>
        </w:rPr>
      </w:pPr>
      <w:r>
        <w:rPr>
          <w:sz w:val="24"/>
          <w:szCs w:val="24"/>
        </w:rPr>
        <w:t>Email: antv@laq.com</w:t>
      </w:r>
    </w:p>
    <w:p w14:paraId="12EBEB06" w14:textId="1FC65DAE" w:rsidR="005C283D" w:rsidRDefault="005C283D" w:rsidP="005C283D">
      <w:pPr>
        <w:pStyle w:val="oancuaDanhsach"/>
        <w:numPr>
          <w:ilvl w:val="0"/>
          <w:numId w:val="34"/>
        </w:numPr>
        <w:rPr>
          <w:sz w:val="24"/>
          <w:szCs w:val="24"/>
        </w:rPr>
      </w:pPr>
      <w:r>
        <w:rPr>
          <w:sz w:val="24"/>
          <w:szCs w:val="24"/>
        </w:rPr>
        <w:t>Ông: Đỗ Thiện Quang</w:t>
      </w:r>
    </w:p>
    <w:p w14:paraId="1804AC76" w14:textId="28A07E5A" w:rsidR="005C283D" w:rsidRDefault="005C283D" w:rsidP="005C283D">
      <w:pPr>
        <w:pStyle w:val="oancuaDanhsach"/>
        <w:ind w:left="720"/>
        <w:rPr>
          <w:sz w:val="24"/>
          <w:szCs w:val="24"/>
        </w:rPr>
      </w:pPr>
      <w:r>
        <w:rPr>
          <w:sz w:val="24"/>
          <w:szCs w:val="24"/>
        </w:rPr>
        <w:t>Số điện thoại: 0368226868</w:t>
      </w:r>
    </w:p>
    <w:p w14:paraId="025AC51D" w14:textId="0C2668A9" w:rsidR="0058075C" w:rsidRPr="005C283D" w:rsidRDefault="005C283D" w:rsidP="005C283D">
      <w:pPr>
        <w:pStyle w:val="oancuaDanhsach"/>
        <w:ind w:left="720"/>
        <w:rPr>
          <w:sz w:val="24"/>
          <w:szCs w:val="24"/>
        </w:rPr>
      </w:pPr>
      <w:r>
        <w:rPr>
          <w:sz w:val="24"/>
          <w:szCs w:val="24"/>
        </w:rPr>
        <w:t>Email: quangdt@laq.com</w:t>
      </w:r>
    </w:p>
    <w:p w14:paraId="1E7F1130" w14:textId="28ABA053" w:rsidR="00587AEE" w:rsidRDefault="00587AEE" w:rsidP="00587AEE">
      <w:pPr>
        <w:pStyle w:val="u2"/>
      </w:pPr>
      <w:bookmarkStart w:id="4" w:name="_Toc527975129"/>
      <w:r>
        <w:t xml:space="preserve">Phân chia vai trò của thành viên dự án và khách </w:t>
      </w:r>
      <w:r w:rsidR="00057376">
        <w:t>hà</w:t>
      </w:r>
      <w:r w:rsidR="002B3B01">
        <w:t>ng</w:t>
      </w:r>
      <w:bookmarkEnd w:id="4"/>
    </w:p>
    <w:p w14:paraId="6CDF1CF5" w14:textId="57CDAAE8" w:rsidR="002B3B01" w:rsidRPr="005A1EE6" w:rsidRDefault="005A1EE6" w:rsidP="005A1EE6">
      <w:pPr>
        <w:pStyle w:val="oancuaDanhsach"/>
        <w:numPr>
          <w:ilvl w:val="0"/>
          <w:numId w:val="36"/>
        </w:numPr>
        <w:rPr>
          <w:sz w:val="24"/>
          <w:szCs w:val="24"/>
        </w:rPr>
      </w:pPr>
      <w:r w:rsidRPr="005A1EE6">
        <w:rPr>
          <w:sz w:val="24"/>
          <w:szCs w:val="24"/>
        </w:rPr>
        <w:t xml:space="preserve">Khách </w:t>
      </w:r>
      <w:proofErr w:type="gramStart"/>
      <w:r>
        <w:rPr>
          <w:sz w:val="24"/>
          <w:szCs w:val="24"/>
        </w:rPr>
        <w:t>hà</w:t>
      </w:r>
      <w:r w:rsidRPr="005A1EE6">
        <w:rPr>
          <w:sz w:val="24"/>
          <w:szCs w:val="24"/>
        </w:rPr>
        <w:t>ng :</w:t>
      </w:r>
      <w:proofErr w:type="gramEnd"/>
    </w:p>
    <w:p w14:paraId="16B8BE09" w14:textId="08226299" w:rsidR="005A1EE6" w:rsidRDefault="005A1EE6" w:rsidP="005A1EE6">
      <w:pPr>
        <w:pStyle w:val="oancuaDanhsach"/>
        <w:numPr>
          <w:ilvl w:val="0"/>
          <w:numId w:val="35"/>
        </w:numPr>
        <w:ind w:left="1080"/>
        <w:rPr>
          <w:sz w:val="24"/>
          <w:szCs w:val="24"/>
        </w:rPr>
      </w:pPr>
      <w:r>
        <w:rPr>
          <w:sz w:val="24"/>
          <w:szCs w:val="24"/>
        </w:rPr>
        <w:t>Ông: Trần Cảnh Tuấn</w:t>
      </w:r>
    </w:p>
    <w:p w14:paraId="2A2D32AB" w14:textId="0190D963" w:rsidR="005A1EE6" w:rsidRDefault="005A1EE6" w:rsidP="005A1EE6">
      <w:pPr>
        <w:pStyle w:val="oancuaDanhsach"/>
        <w:ind w:left="1080"/>
        <w:rPr>
          <w:sz w:val="24"/>
          <w:szCs w:val="24"/>
        </w:rPr>
      </w:pPr>
      <w:r>
        <w:rPr>
          <w:sz w:val="24"/>
          <w:szCs w:val="24"/>
        </w:rPr>
        <w:t xml:space="preserve">Vai </w:t>
      </w:r>
      <w:proofErr w:type="gramStart"/>
      <w:r>
        <w:rPr>
          <w:sz w:val="24"/>
          <w:szCs w:val="24"/>
        </w:rPr>
        <w:t>trò :</w:t>
      </w:r>
      <w:proofErr w:type="gramEnd"/>
      <w:r>
        <w:rPr>
          <w:sz w:val="24"/>
          <w:szCs w:val="24"/>
        </w:rPr>
        <w:t xml:space="preserve"> Phê duyệt dự án</w:t>
      </w:r>
    </w:p>
    <w:p w14:paraId="4FDED5CE" w14:textId="77777777" w:rsidR="005A1EE6" w:rsidRDefault="005A1EE6" w:rsidP="005A1EE6">
      <w:pPr>
        <w:pStyle w:val="oancuaDanhsach"/>
        <w:numPr>
          <w:ilvl w:val="0"/>
          <w:numId w:val="35"/>
        </w:numPr>
        <w:ind w:left="1080"/>
        <w:rPr>
          <w:sz w:val="24"/>
          <w:szCs w:val="24"/>
        </w:rPr>
      </w:pPr>
      <w:r>
        <w:rPr>
          <w:sz w:val="24"/>
          <w:szCs w:val="24"/>
        </w:rPr>
        <w:t>Ông: Phí Đức Hoàng</w:t>
      </w:r>
    </w:p>
    <w:p w14:paraId="1E8E67FF" w14:textId="30ADDCD1" w:rsidR="005A1EE6" w:rsidRPr="00CA4C77" w:rsidRDefault="005A1EE6" w:rsidP="005A1EE6">
      <w:pPr>
        <w:pStyle w:val="oancuaDanhsach"/>
        <w:ind w:left="1080"/>
        <w:rPr>
          <w:sz w:val="24"/>
          <w:szCs w:val="24"/>
        </w:rPr>
      </w:pPr>
      <w:r>
        <w:rPr>
          <w:sz w:val="24"/>
          <w:szCs w:val="24"/>
        </w:rPr>
        <w:t xml:space="preserve">Vai </w:t>
      </w:r>
      <w:proofErr w:type="gramStart"/>
      <w:r>
        <w:rPr>
          <w:sz w:val="24"/>
          <w:szCs w:val="24"/>
        </w:rPr>
        <w:t>trò :</w:t>
      </w:r>
      <w:proofErr w:type="gramEnd"/>
      <w:r>
        <w:rPr>
          <w:sz w:val="24"/>
          <w:szCs w:val="24"/>
        </w:rPr>
        <w:t xml:space="preserve"> Quản lý tiến độ</w:t>
      </w:r>
    </w:p>
    <w:p w14:paraId="583857CF" w14:textId="77777777" w:rsidR="005A1EE6" w:rsidRDefault="005A1EE6" w:rsidP="005A1EE6">
      <w:pPr>
        <w:pStyle w:val="oancuaDanhsach"/>
        <w:numPr>
          <w:ilvl w:val="0"/>
          <w:numId w:val="35"/>
        </w:numPr>
        <w:ind w:left="1080"/>
        <w:rPr>
          <w:sz w:val="24"/>
          <w:szCs w:val="24"/>
        </w:rPr>
      </w:pPr>
      <w:r>
        <w:rPr>
          <w:sz w:val="24"/>
          <w:szCs w:val="24"/>
        </w:rPr>
        <w:t>Bà: Lại Thị Hương</w:t>
      </w:r>
    </w:p>
    <w:p w14:paraId="3EBAAAD6" w14:textId="77777777" w:rsidR="005A1EE6" w:rsidRDefault="005A1EE6" w:rsidP="005A1EE6">
      <w:pPr>
        <w:pStyle w:val="oancuaDanhsach"/>
        <w:ind w:left="1080"/>
        <w:rPr>
          <w:sz w:val="24"/>
          <w:szCs w:val="24"/>
        </w:rPr>
      </w:pPr>
      <w:r>
        <w:rPr>
          <w:sz w:val="24"/>
          <w:szCs w:val="24"/>
        </w:rPr>
        <w:t xml:space="preserve">Vai </w:t>
      </w:r>
      <w:proofErr w:type="gramStart"/>
      <w:r>
        <w:rPr>
          <w:sz w:val="24"/>
          <w:szCs w:val="24"/>
        </w:rPr>
        <w:t>trò :</w:t>
      </w:r>
      <w:proofErr w:type="gramEnd"/>
      <w:r>
        <w:rPr>
          <w:sz w:val="24"/>
          <w:szCs w:val="24"/>
        </w:rPr>
        <w:t xml:space="preserve"> Quản lý ngân sách cho dự án</w:t>
      </w:r>
    </w:p>
    <w:p w14:paraId="45A3806E" w14:textId="37B4CDE4" w:rsidR="005A1EE6" w:rsidRPr="005A1EE6" w:rsidRDefault="005A1EE6" w:rsidP="005A1EE6">
      <w:pPr>
        <w:pStyle w:val="oancuaDanhsach"/>
        <w:numPr>
          <w:ilvl w:val="0"/>
          <w:numId w:val="37"/>
        </w:numPr>
      </w:pPr>
      <w:r w:rsidRPr="005A1EE6">
        <w:rPr>
          <w:sz w:val="24"/>
          <w:szCs w:val="24"/>
        </w:rPr>
        <w:t xml:space="preserve">Công </w:t>
      </w:r>
      <w:proofErr w:type="gramStart"/>
      <w:r w:rsidRPr="005A1EE6">
        <w:rPr>
          <w:sz w:val="24"/>
          <w:szCs w:val="24"/>
        </w:rPr>
        <w:t>ty :</w:t>
      </w:r>
      <w:proofErr w:type="gramEnd"/>
    </w:p>
    <w:p w14:paraId="1F0A32DA" w14:textId="1FE07276" w:rsidR="005A1EE6" w:rsidRDefault="005A1EE6" w:rsidP="005A1EE6">
      <w:pPr>
        <w:pStyle w:val="oancuaDanhsach"/>
        <w:numPr>
          <w:ilvl w:val="0"/>
          <w:numId w:val="36"/>
        </w:numPr>
        <w:ind w:left="1080"/>
        <w:rPr>
          <w:sz w:val="24"/>
          <w:szCs w:val="24"/>
        </w:rPr>
      </w:pPr>
      <w:r>
        <w:rPr>
          <w:sz w:val="24"/>
          <w:szCs w:val="24"/>
        </w:rPr>
        <w:t>Ông: Nguyễn Tùng Lâm</w:t>
      </w:r>
    </w:p>
    <w:p w14:paraId="0093EDD7" w14:textId="4F64302E" w:rsidR="005A1EE6" w:rsidRDefault="005A1EE6" w:rsidP="005A1EE6">
      <w:pPr>
        <w:pStyle w:val="oancuaDanhsach"/>
        <w:ind w:left="1080"/>
        <w:rPr>
          <w:sz w:val="24"/>
          <w:szCs w:val="24"/>
        </w:rPr>
      </w:pPr>
      <w:r>
        <w:rPr>
          <w:sz w:val="24"/>
          <w:szCs w:val="24"/>
        </w:rPr>
        <w:t xml:space="preserve">Vai </w:t>
      </w:r>
      <w:proofErr w:type="gramStart"/>
      <w:r>
        <w:rPr>
          <w:sz w:val="24"/>
          <w:szCs w:val="24"/>
        </w:rPr>
        <w:t>trò :</w:t>
      </w:r>
      <w:proofErr w:type="gramEnd"/>
      <w:r>
        <w:rPr>
          <w:sz w:val="24"/>
          <w:szCs w:val="24"/>
        </w:rPr>
        <w:t xml:space="preserve"> Quản lý dự án, lập trình viên</w:t>
      </w:r>
    </w:p>
    <w:p w14:paraId="0D8939AC" w14:textId="77777777" w:rsidR="005A1EE6" w:rsidRDefault="005A1EE6" w:rsidP="005A1EE6">
      <w:pPr>
        <w:pStyle w:val="oancuaDanhsach"/>
        <w:numPr>
          <w:ilvl w:val="0"/>
          <w:numId w:val="36"/>
        </w:numPr>
        <w:ind w:left="1080"/>
        <w:rPr>
          <w:sz w:val="24"/>
          <w:szCs w:val="24"/>
        </w:rPr>
      </w:pPr>
      <w:r>
        <w:rPr>
          <w:sz w:val="24"/>
          <w:szCs w:val="24"/>
        </w:rPr>
        <w:t>Ông: Trần Văn An</w:t>
      </w:r>
    </w:p>
    <w:p w14:paraId="2810A138" w14:textId="54A735BE" w:rsidR="005A1EE6" w:rsidRDefault="005A1EE6" w:rsidP="005A1EE6">
      <w:pPr>
        <w:pStyle w:val="oancuaDanhsach"/>
        <w:ind w:left="1080"/>
        <w:rPr>
          <w:sz w:val="24"/>
          <w:szCs w:val="24"/>
        </w:rPr>
      </w:pPr>
      <w:r>
        <w:rPr>
          <w:sz w:val="24"/>
          <w:szCs w:val="24"/>
        </w:rPr>
        <w:t xml:space="preserve">Vai </w:t>
      </w:r>
      <w:proofErr w:type="gramStart"/>
      <w:r>
        <w:rPr>
          <w:sz w:val="24"/>
          <w:szCs w:val="24"/>
        </w:rPr>
        <w:t>trò :</w:t>
      </w:r>
      <w:proofErr w:type="gramEnd"/>
      <w:r>
        <w:rPr>
          <w:sz w:val="24"/>
          <w:szCs w:val="24"/>
        </w:rPr>
        <w:t xml:space="preserve"> Sale, lập trình viên</w:t>
      </w:r>
    </w:p>
    <w:p w14:paraId="21059DBD" w14:textId="77777777" w:rsidR="005A1EE6" w:rsidRDefault="005A1EE6" w:rsidP="005A1EE6">
      <w:pPr>
        <w:pStyle w:val="oancuaDanhsach"/>
        <w:numPr>
          <w:ilvl w:val="0"/>
          <w:numId w:val="36"/>
        </w:numPr>
        <w:ind w:left="1080"/>
        <w:rPr>
          <w:sz w:val="24"/>
          <w:szCs w:val="24"/>
        </w:rPr>
      </w:pPr>
      <w:r>
        <w:rPr>
          <w:sz w:val="24"/>
          <w:szCs w:val="24"/>
        </w:rPr>
        <w:t>Ông: Đỗ Thiện Quang</w:t>
      </w:r>
    </w:p>
    <w:p w14:paraId="0C81500B" w14:textId="0553B66D" w:rsidR="005325D6" w:rsidRPr="005325D6" w:rsidRDefault="005A1EE6" w:rsidP="005A1EE6">
      <w:pPr>
        <w:pStyle w:val="oancuaDanhsach"/>
        <w:ind w:left="1080"/>
      </w:pPr>
      <w:r>
        <w:rPr>
          <w:sz w:val="24"/>
          <w:szCs w:val="24"/>
        </w:rPr>
        <w:t xml:space="preserve">Vai </w:t>
      </w:r>
      <w:proofErr w:type="gramStart"/>
      <w:r>
        <w:rPr>
          <w:sz w:val="24"/>
          <w:szCs w:val="24"/>
        </w:rPr>
        <w:t>trò :</w:t>
      </w:r>
      <w:proofErr w:type="gramEnd"/>
      <w:r>
        <w:rPr>
          <w:sz w:val="24"/>
          <w:szCs w:val="24"/>
        </w:rPr>
        <w:t xml:space="preserve"> Tester</w:t>
      </w:r>
    </w:p>
    <w:p w14:paraId="19223475" w14:textId="1F7601BD" w:rsidR="00F16A81" w:rsidRDefault="00F16A81" w:rsidP="00F16A81">
      <w:pPr>
        <w:pStyle w:val="u1"/>
      </w:pPr>
      <w:bookmarkStart w:id="5" w:name="_Toc527975130"/>
      <w:r>
        <w:t>Khảo sát dự án</w:t>
      </w:r>
      <w:bookmarkEnd w:id="5"/>
    </w:p>
    <w:p w14:paraId="4EFA2D31" w14:textId="03C3408A" w:rsidR="00344D7B" w:rsidRDefault="00344D7B" w:rsidP="00A9178E">
      <w:pPr>
        <w:pStyle w:val="u2"/>
      </w:pPr>
      <w:bookmarkStart w:id="6" w:name="_Toc527975131"/>
      <w:r>
        <w:t xml:space="preserve">Yêu cầu khách </w:t>
      </w:r>
      <w:r w:rsidR="00057376">
        <w:t>hàng</w:t>
      </w:r>
      <w:bookmarkEnd w:id="6"/>
    </w:p>
    <w:p w14:paraId="334ABE4C" w14:textId="7D18AE2A" w:rsidR="00057376" w:rsidRDefault="00057376" w:rsidP="00057376">
      <w:pPr>
        <w:pStyle w:val="oancuaDanhsach"/>
        <w:numPr>
          <w:ilvl w:val="0"/>
          <w:numId w:val="36"/>
        </w:numPr>
        <w:rPr>
          <w:sz w:val="24"/>
          <w:szCs w:val="24"/>
        </w:rPr>
      </w:pPr>
      <w:r>
        <w:rPr>
          <w:sz w:val="24"/>
          <w:szCs w:val="24"/>
        </w:rPr>
        <w:t>Ứng dụng có thể chạy được trên android và ios</w:t>
      </w:r>
    </w:p>
    <w:p w14:paraId="36DE7D57" w14:textId="3D0C2650" w:rsidR="00057376" w:rsidRDefault="00057376" w:rsidP="00057376">
      <w:pPr>
        <w:pStyle w:val="oancuaDanhsach"/>
        <w:numPr>
          <w:ilvl w:val="0"/>
          <w:numId w:val="36"/>
        </w:numPr>
        <w:rPr>
          <w:sz w:val="24"/>
          <w:szCs w:val="24"/>
        </w:rPr>
      </w:pPr>
      <w:r>
        <w:rPr>
          <w:sz w:val="24"/>
          <w:szCs w:val="24"/>
        </w:rPr>
        <w:t xml:space="preserve">Tìm vị trí </w:t>
      </w:r>
      <w:r w:rsidR="009E1436">
        <w:rPr>
          <w:sz w:val="24"/>
          <w:szCs w:val="24"/>
        </w:rPr>
        <w:t>các bãi đỗ xe ở gần</w:t>
      </w:r>
    </w:p>
    <w:p w14:paraId="3A99BFFB" w14:textId="3A74E8DD" w:rsidR="009E1436" w:rsidRPr="004B6957" w:rsidRDefault="009E1436" w:rsidP="004B6957">
      <w:pPr>
        <w:pStyle w:val="oancuaDanhsach"/>
        <w:numPr>
          <w:ilvl w:val="0"/>
          <w:numId w:val="36"/>
        </w:numPr>
        <w:rPr>
          <w:sz w:val="24"/>
          <w:szCs w:val="24"/>
        </w:rPr>
      </w:pPr>
      <w:r>
        <w:rPr>
          <w:sz w:val="24"/>
          <w:szCs w:val="24"/>
        </w:rPr>
        <w:t>Thông tin của bãi đỗ xe</w:t>
      </w:r>
    </w:p>
    <w:p w14:paraId="702A8DB8" w14:textId="102DDBA3" w:rsidR="00693FC8" w:rsidRPr="00693FC8" w:rsidRDefault="00947316" w:rsidP="00693FC8">
      <w:pPr>
        <w:pStyle w:val="u2"/>
      </w:pPr>
      <w:bookmarkStart w:id="7" w:name="_Toc527975132"/>
      <w:r>
        <w:t xml:space="preserve">Mô hình </w:t>
      </w:r>
      <w:r w:rsidR="005E6C88">
        <w:t>hoạt động</w:t>
      </w:r>
      <w:r>
        <w:t xml:space="preserve"> hiện thời</w:t>
      </w:r>
      <w:r w:rsidR="005E6C88">
        <w:t xml:space="preserve"> – nghiệp v</w:t>
      </w:r>
      <w:bookmarkEnd w:id="7"/>
      <w:r w:rsidR="00500EB3">
        <w:t>ụ</w:t>
      </w:r>
    </w:p>
    <w:p w14:paraId="325DBDCA" w14:textId="0E10FD14" w:rsidR="00693FC8" w:rsidRDefault="00693FC8" w:rsidP="00693FC8">
      <w:pPr>
        <w:rPr>
          <w:sz w:val="24"/>
          <w:szCs w:val="24"/>
        </w:rPr>
      </w:pPr>
    </w:p>
    <w:p w14:paraId="3CC9AE2D" w14:textId="78B8C830" w:rsidR="00693FC8" w:rsidRDefault="00693FC8" w:rsidP="00693FC8">
      <w:pPr>
        <w:rPr>
          <w:sz w:val="24"/>
          <w:szCs w:val="24"/>
        </w:rPr>
      </w:pPr>
    </w:p>
    <w:p w14:paraId="63E4DB96" w14:textId="5DC8F6F6" w:rsidR="00693FC8" w:rsidRDefault="00693FC8" w:rsidP="00693FC8">
      <w:pPr>
        <w:rPr>
          <w:sz w:val="24"/>
          <w:szCs w:val="24"/>
        </w:rPr>
      </w:pPr>
    </w:p>
    <w:p w14:paraId="01B723AC" w14:textId="69E02AF7" w:rsidR="00693FC8" w:rsidRDefault="00693FC8" w:rsidP="00693FC8">
      <w:pPr>
        <w:rPr>
          <w:sz w:val="24"/>
          <w:szCs w:val="24"/>
        </w:rPr>
      </w:pPr>
    </w:p>
    <w:p w14:paraId="57DD2963" w14:textId="5A899BC5" w:rsidR="00693FC8" w:rsidRDefault="00693FC8" w:rsidP="00693FC8">
      <w:pPr>
        <w:rPr>
          <w:sz w:val="24"/>
          <w:szCs w:val="24"/>
        </w:rPr>
      </w:pPr>
    </w:p>
    <w:p w14:paraId="6C29C87A" w14:textId="19FCF073" w:rsidR="00693FC8" w:rsidRDefault="00693FC8" w:rsidP="00693FC8">
      <w:pPr>
        <w:rPr>
          <w:sz w:val="24"/>
          <w:szCs w:val="24"/>
        </w:rPr>
      </w:pPr>
    </w:p>
    <w:p w14:paraId="17A136A2" w14:textId="1EB9A9F0" w:rsidR="00693FC8" w:rsidRDefault="00693FC8" w:rsidP="00693FC8">
      <w:pPr>
        <w:rPr>
          <w:sz w:val="24"/>
          <w:szCs w:val="24"/>
        </w:rPr>
      </w:pPr>
    </w:p>
    <w:p w14:paraId="53B921CC" w14:textId="229281B5" w:rsidR="00693FC8" w:rsidRDefault="00500EB3" w:rsidP="00693FC8">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1DDD5306" wp14:editId="6CF3AE6C">
                <wp:simplePos x="0" y="0"/>
                <wp:positionH relativeFrom="column">
                  <wp:posOffset>899160</wp:posOffset>
                </wp:positionH>
                <wp:positionV relativeFrom="paragraph">
                  <wp:posOffset>-31115</wp:posOffset>
                </wp:positionV>
                <wp:extent cx="1104900" cy="3162300"/>
                <wp:effectExtent l="0" t="0" r="19050" b="19050"/>
                <wp:wrapNone/>
                <wp:docPr id="21" name="Mũi tên: Cong Trái 21"/>
                <wp:cNvGraphicFramePr/>
                <a:graphic xmlns:a="http://schemas.openxmlformats.org/drawingml/2006/main">
                  <a:graphicData uri="http://schemas.microsoft.com/office/word/2010/wordprocessingShape">
                    <wps:wsp>
                      <wps:cNvSpPr/>
                      <wps:spPr>
                        <a:xfrm rot="10800000">
                          <a:off x="0" y="0"/>
                          <a:ext cx="1104900" cy="316230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4D81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Mũi tên: Cong Trái 21" o:spid="_x0000_s1026" type="#_x0000_t103" style="position:absolute;margin-left:70.8pt;margin-top:-2.45pt;width:87pt;height:24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" adj="17827,20657,5400" fillcolor="white [3201]" strokecolor="black [3200]" strokeweight="2pt"/>
            </w:pict>
          </mc:Fallback>
        </mc:AlternateContent>
      </w:r>
      <w:r>
        <w:rPr>
          <w:noProof/>
          <w:sz w:val="24"/>
          <w:szCs w:val="24"/>
        </w:rPr>
        <mc:AlternateContent>
          <mc:Choice Requires="wps">
            <w:drawing>
              <wp:anchor distT="0" distB="0" distL="114300" distR="114300" simplePos="0" relativeHeight="251666432" behindDoc="0" locked="0" layoutInCell="1" allowOverlap="1" wp14:anchorId="53D5A662" wp14:editId="4E898810">
                <wp:simplePos x="0" y="0"/>
                <wp:positionH relativeFrom="margin">
                  <wp:posOffset>3338830</wp:posOffset>
                </wp:positionH>
                <wp:positionV relativeFrom="paragraph">
                  <wp:posOffset>6350</wp:posOffset>
                </wp:positionV>
                <wp:extent cx="819150" cy="1819275"/>
                <wp:effectExtent l="0" t="0" r="19050" b="28575"/>
                <wp:wrapNone/>
                <wp:docPr id="16" name="Mũi tên: Cong Phải 16"/>
                <wp:cNvGraphicFramePr/>
                <a:graphic xmlns:a="http://schemas.openxmlformats.org/drawingml/2006/main">
                  <a:graphicData uri="http://schemas.microsoft.com/office/word/2010/wordprocessingShape">
                    <wps:wsp>
                      <wps:cNvSpPr/>
                      <wps:spPr>
                        <a:xfrm rot="10800000">
                          <a:off x="0" y="0"/>
                          <a:ext cx="819150" cy="1819275"/>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9BFB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Mũi tên: Cong Phải 16" o:spid="_x0000_s1026" type="#_x0000_t102" style="position:absolute;margin-left:262.9pt;margin-top:.5pt;width:64.5pt;height:143.25pt;rotation:18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" adj="16737,20384,16200" fillcolor="white [3201]" strokecolor="black [3200]" strokeweight="2pt">
                <w10:wrap anchorx="margin"/>
              </v:shape>
            </w:pict>
          </mc:Fallback>
        </mc:AlternateContent>
      </w:r>
      <w:r w:rsidR="00693FC8">
        <w:rPr>
          <w:noProof/>
          <w:sz w:val="24"/>
          <w:szCs w:val="24"/>
        </w:rPr>
        <mc:AlternateContent>
          <mc:Choice Requires="wps">
            <w:drawing>
              <wp:anchor distT="0" distB="0" distL="114300" distR="114300" simplePos="0" relativeHeight="251661312" behindDoc="0" locked="0" layoutInCell="1" allowOverlap="1" wp14:anchorId="039903BB" wp14:editId="7F14B968">
                <wp:simplePos x="0" y="0"/>
                <wp:positionH relativeFrom="column">
                  <wp:posOffset>2062480</wp:posOffset>
                </wp:positionH>
                <wp:positionV relativeFrom="paragraph">
                  <wp:posOffset>-31115</wp:posOffset>
                </wp:positionV>
                <wp:extent cx="1247775" cy="457200"/>
                <wp:effectExtent l="0" t="0" r="28575" b="19050"/>
                <wp:wrapNone/>
                <wp:docPr id="6" name="Lưu đồ: Tiến trình 6"/>
                <wp:cNvGraphicFramePr/>
                <a:graphic xmlns:a="http://schemas.openxmlformats.org/drawingml/2006/main">
                  <a:graphicData uri="http://schemas.microsoft.com/office/word/2010/wordprocessingShape">
                    <wps:wsp>
                      <wps:cNvSpPr/>
                      <wps:spPr>
                        <a:xfrm>
                          <a:off x="0" y="0"/>
                          <a:ext cx="12477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847E94" w14:textId="19913611" w:rsidR="00FC7BEC" w:rsidRDefault="00FC7BEC" w:rsidP="00693FC8">
                            <w:pPr>
                              <w:jc w:val="center"/>
                            </w:pPr>
                            <w:r>
                              <w:t>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9903BB" id="_x0000_t109" coordsize="21600,21600" o:spt="109" path="m,l,21600r21600,l21600,xe">
                <v:stroke joinstyle="miter"/>
                <v:path gradientshapeok="t" o:connecttype="rect"/>
              </v:shapetype>
              <v:shape id="Lưu đồ: Tiến trình 6" o:spid="_x0000_s1027" type="#_x0000_t109" style="position:absolute;left:0;text-align:left;margin-left:162.4pt;margin-top:-2.45pt;width:98.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" fillcolor="white [3201]" strokecolor="black [3200]" strokeweight="2pt">
                <v:textbox>
                  <w:txbxContent>
                    <w:p w14:paraId="04847E94" w14:textId="19913611" w:rsidR="00FC7BEC" w:rsidRDefault="00FC7BEC" w:rsidP="00693FC8">
                      <w:pPr>
                        <w:jc w:val="center"/>
                      </w:pPr>
                      <w:r>
                        <w:t>Lái xe</w:t>
                      </w:r>
                    </w:p>
                  </w:txbxContent>
                </v:textbox>
              </v:shape>
            </w:pict>
          </mc:Fallback>
        </mc:AlternateContent>
      </w:r>
    </w:p>
    <w:p w14:paraId="731874E3" w14:textId="53F96B34" w:rsidR="00693FC8" w:rsidRDefault="00500EB3" w:rsidP="00693FC8">
      <w:pPr>
        <w:rPr>
          <w:sz w:val="24"/>
          <w:szCs w:val="24"/>
        </w:rPr>
      </w:pPr>
      <w:r>
        <w:rPr>
          <w:noProof/>
          <w:sz w:val="24"/>
          <w:szCs w:val="24"/>
        </w:rPr>
        <mc:AlternateContent>
          <mc:Choice Requires="wps">
            <w:drawing>
              <wp:anchor distT="0" distB="0" distL="114300" distR="114300" simplePos="0" relativeHeight="251664384" behindDoc="0" locked="0" layoutInCell="1" allowOverlap="1" wp14:anchorId="2A14BC2E" wp14:editId="416D7015">
                <wp:simplePos x="0" y="0"/>
                <wp:positionH relativeFrom="column">
                  <wp:posOffset>2548255</wp:posOffset>
                </wp:positionH>
                <wp:positionV relativeFrom="paragraph">
                  <wp:posOffset>138430</wp:posOffset>
                </wp:positionV>
                <wp:extent cx="304800" cy="847725"/>
                <wp:effectExtent l="19050" t="0" r="19050" b="47625"/>
                <wp:wrapNone/>
                <wp:docPr id="10" name="Mũi tên: Xuống 10"/>
                <wp:cNvGraphicFramePr/>
                <a:graphic xmlns:a="http://schemas.openxmlformats.org/drawingml/2006/main">
                  <a:graphicData uri="http://schemas.microsoft.com/office/word/2010/wordprocessingShape">
                    <wps:wsp>
                      <wps:cNvSpPr/>
                      <wps:spPr>
                        <a:xfrm>
                          <a:off x="0" y="0"/>
                          <a:ext cx="304800" cy="8477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CC5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0" o:spid="_x0000_s1026" type="#_x0000_t67" style="position:absolute;margin-left:200.65pt;margin-top:10.9pt;width:24pt;height:6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" adj="17717" fillcolor="white [3201]" strokecolor="black [3200]" strokeweight="2pt"/>
            </w:pict>
          </mc:Fallback>
        </mc:AlternateContent>
      </w:r>
    </w:p>
    <w:p w14:paraId="5F5EC03B" w14:textId="22FD5F4D" w:rsidR="00693FC8" w:rsidRDefault="00500EB3" w:rsidP="00693FC8">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D3DDE58" wp14:editId="72B153B7">
                <wp:simplePos x="0" y="0"/>
                <wp:positionH relativeFrom="column">
                  <wp:posOffset>4205605</wp:posOffset>
                </wp:positionH>
                <wp:positionV relativeFrom="paragraph">
                  <wp:posOffset>155575</wp:posOffset>
                </wp:positionV>
                <wp:extent cx="1066800" cy="390525"/>
                <wp:effectExtent l="0" t="0" r="19050" b="28575"/>
                <wp:wrapNone/>
                <wp:docPr id="18" name="Hộp Văn bản 18"/>
                <wp:cNvGraphicFramePr/>
                <a:graphic xmlns:a="http://schemas.openxmlformats.org/drawingml/2006/main">
                  <a:graphicData uri="http://schemas.microsoft.com/office/word/2010/wordprocessingShape">
                    <wps:wsp>
                      <wps:cNvSpPr txBox="1"/>
                      <wps:spPr>
                        <a:xfrm>
                          <a:off x="0" y="0"/>
                          <a:ext cx="1066800" cy="390525"/>
                        </a:xfrm>
                        <a:prstGeom prst="rect">
                          <a:avLst/>
                        </a:prstGeom>
                        <a:solidFill>
                          <a:schemeClr val="lt1"/>
                        </a:solidFill>
                        <a:ln w="6350">
                          <a:solidFill>
                            <a:prstClr val="black"/>
                          </a:solidFill>
                        </a:ln>
                      </wps:spPr>
                      <wps:txbx>
                        <w:txbxContent>
                          <w:p w14:paraId="5D78B6B2" w14:textId="5F89C37C" w:rsidR="00FC7BEC" w:rsidRDefault="00FC7BEC">
                            <w:r>
                              <w:t>Không 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DDE58" id="Hộp Văn bản 18" o:spid="_x0000_s1028" type="#_x0000_t202" style="position:absolute;left:0;text-align:left;margin-left:331.15pt;margin-top:12.25pt;width:84pt;height:30.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" fillcolor="white [3201]" strokeweight=".5pt">
                <v:textbox>
                  <w:txbxContent>
                    <w:p w14:paraId="5D78B6B2" w14:textId="5F89C37C" w:rsidR="00FC7BEC" w:rsidRDefault="00FC7BEC">
                      <w:r>
                        <w:t>Không tìm thấy</w:t>
                      </w:r>
                    </w:p>
                  </w:txbxContent>
                </v:textbox>
              </v:shape>
            </w:pict>
          </mc:Fallback>
        </mc:AlternateContent>
      </w:r>
    </w:p>
    <w:p w14:paraId="4331D043" w14:textId="5112AFF4" w:rsidR="00693FC8" w:rsidRDefault="00693FC8" w:rsidP="00693FC8">
      <w:pPr>
        <w:rPr>
          <w:sz w:val="24"/>
          <w:szCs w:val="24"/>
        </w:rPr>
      </w:pPr>
    </w:p>
    <w:p w14:paraId="0E7356B5" w14:textId="1A794E10" w:rsidR="00693FC8" w:rsidRDefault="00500EB3" w:rsidP="00693FC8">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AB48013" wp14:editId="49E63E6D">
                <wp:simplePos x="0" y="0"/>
                <wp:positionH relativeFrom="column">
                  <wp:posOffset>-109220</wp:posOffset>
                </wp:positionH>
                <wp:positionV relativeFrom="paragraph">
                  <wp:posOffset>122555</wp:posOffset>
                </wp:positionV>
                <wp:extent cx="981075" cy="371475"/>
                <wp:effectExtent l="0" t="0" r="28575" b="28575"/>
                <wp:wrapNone/>
                <wp:docPr id="23" name="Hộp Văn bản 23"/>
                <wp:cNvGraphicFramePr/>
                <a:graphic xmlns:a="http://schemas.openxmlformats.org/drawingml/2006/main">
                  <a:graphicData uri="http://schemas.microsoft.com/office/word/2010/wordprocessingShape">
                    <wps:wsp>
                      <wps:cNvSpPr txBox="1"/>
                      <wps:spPr>
                        <a:xfrm>
                          <a:off x="0" y="0"/>
                          <a:ext cx="981075" cy="371475"/>
                        </a:xfrm>
                        <a:prstGeom prst="rect">
                          <a:avLst/>
                        </a:prstGeom>
                        <a:solidFill>
                          <a:schemeClr val="lt1"/>
                        </a:solidFill>
                        <a:ln w="6350">
                          <a:solidFill>
                            <a:prstClr val="black"/>
                          </a:solidFill>
                        </a:ln>
                      </wps:spPr>
                      <wps:txbx>
                        <w:txbxContent>
                          <w:p w14:paraId="07696578" w14:textId="702C78BD" w:rsidR="00FC7BEC" w:rsidRDefault="00FC7BEC">
                            <w:r>
                              <w:t>Hết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48013" id="Hộp Văn bản 23" o:spid="_x0000_s1029" type="#_x0000_t202" style="position:absolute;left:0;text-align:left;margin-left:-8.6pt;margin-top:9.65pt;width:77.25pt;height:29.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" fillcolor="white [3201]" strokeweight=".5pt">
                <v:textbox>
                  <w:txbxContent>
                    <w:p w14:paraId="07696578" w14:textId="702C78BD" w:rsidR="00FC7BEC" w:rsidRDefault="00FC7BEC">
                      <w:r>
                        <w:t>Hết chỗ trống</w:t>
                      </w: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0AC2F8F6" wp14:editId="1956AE0E">
                <wp:simplePos x="0" y="0"/>
                <wp:positionH relativeFrom="margin">
                  <wp:posOffset>1605280</wp:posOffset>
                </wp:positionH>
                <wp:positionV relativeFrom="paragraph">
                  <wp:posOffset>141605</wp:posOffset>
                </wp:positionV>
                <wp:extent cx="2028825" cy="809625"/>
                <wp:effectExtent l="0" t="0" r="28575" b="28575"/>
                <wp:wrapNone/>
                <wp:docPr id="7" name="Lưu Đồ: Quyết Định 7"/>
                <wp:cNvGraphicFramePr/>
                <a:graphic xmlns:a="http://schemas.openxmlformats.org/drawingml/2006/main">
                  <a:graphicData uri="http://schemas.microsoft.com/office/word/2010/wordprocessingShape">
                    <wps:wsp>
                      <wps:cNvSpPr/>
                      <wps:spPr>
                        <a:xfrm>
                          <a:off x="0" y="0"/>
                          <a:ext cx="2028825" cy="8096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4194AC8" w14:textId="38A41FC6" w:rsidR="00FC7BEC" w:rsidRDefault="00FC7BEC" w:rsidP="00500EB3">
                            <w:pPr>
                              <w:jc w:val="center"/>
                            </w:pPr>
                            <w:r>
                              <w:t>Tìm kiếm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F8F6" id="_x0000_t110" coordsize="21600,21600" o:spt="110" path="m10800,l,10800,10800,21600,21600,10800xe">
                <v:stroke joinstyle="miter"/>
                <v:path gradientshapeok="t" o:connecttype="rect" textboxrect="5400,5400,16200,16200"/>
              </v:shapetype>
              <v:shape id="Lưu Đồ: Quyết Định 7" o:spid="_x0000_s1030" type="#_x0000_t110" style="position:absolute;left:0;text-align:left;margin-left:126.4pt;margin-top:11.15pt;width:159.75pt;height: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" fillcolor="white [3201]" strokecolor="black [3200]" strokeweight="2pt">
                <v:textbox>
                  <w:txbxContent>
                    <w:p w14:paraId="44194AC8" w14:textId="38A41FC6" w:rsidR="00FC7BEC" w:rsidRDefault="00FC7BEC" w:rsidP="00500EB3">
                      <w:pPr>
                        <w:jc w:val="center"/>
                      </w:pPr>
                      <w:r>
                        <w:t>Tìm kiếm bãi đỗ xe</w:t>
                      </w:r>
                    </w:p>
                  </w:txbxContent>
                </v:textbox>
                <w10:wrap anchorx="margin"/>
              </v:shape>
            </w:pict>
          </mc:Fallback>
        </mc:AlternateContent>
      </w:r>
    </w:p>
    <w:p w14:paraId="0DDFD419" w14:textId="5C22605F" w:rsidR="00693FC8" w:rsidRDefault="00693FC8" w:rsidP="00693FC8">
      <w:pPr>
        <w:rPr>
          <w:sz w:val="24"/>
          <w:szCs w:val="24"/>
        </w:rPr>
      </w:pPr>
    </w:p>
    <w:p w14:paraId="2FC7EEF4" w14:textId="6A35F6D9" w:rsidR="00693FC8" w:rsidRDefault="00693FC8" w:rsidP="00693FC8">
      <w:pPr>
        <w:rPr>
          <w:sz w:val="24"/>
          <w:szCs w:val="24"/>
        </w:rPr>
      </w:pPr>
    </w:p>
    <w:p w14:paraId="7EF24938" w14:textId="3204D732" w:rsidR="00693FC8" w:rsidRDefault="00500EB3" w:rsidP="00693FC8">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7EC072B3" wp14:editId="34AF26EB">
                <wp:simplePos x="0" y="0"/>
                <wp:positionH relativeFrom="column">
                  <wp:posOffset>1805305</wp:posOffset>
                </wp:positionH>
                <wp:positionV relativeFrom="paragraph">
                  <wp:posOffset>202565</wp:posOffset>
                </wp:positionV>
                <wp:extent cx="695325" cy="323850"/>
                <wp:effectExtent l="0" t="0" r="28575" b="19050"/>
                <wp:wrapNone/>
                <wp:docPr id="17" name="Hộp Văn bản 17"/>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wps:spPr>
                      <wps:txbx>
                        <w:txbxContent>
                          <w:p w14:paraId="097BEE40" w14:textId="7C799940" w:rsidR="00FC7BEC" w:rsidRDefault="00FC7BEC">
                            <w:r>
                              <w:t>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072B3" id="Hộp Văn bản 17" o:spid="_x0000_s1031" type="#_x0000_t202" style="position:absolute;left:0;text-align:left;margin-left:142.15pt;margin-top:15.95pt;width:54.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" fillcolor="white [3201]" strokeweight=".5pt">
                <v:textbox>
                  <w:txbxContent>
                    <w:p w14:paraId="097BEE40" w14:textId="7C799940" w:rsidR="00FC7BEC" w:rsidRDefault="00FC7BEC">
                      <w:r>
                        <w:t>Tìm thấy</w:t>
                      </w:r>
                    </w:p>
                  </w:txbxContent>
                </v:textbox>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74300AC1" wp14:editId="4463297F">
                <wp:simplePos x="0" y="0"/>
                <wp:positionH relativeFrom="column">
                  <wp:posOffset>2510155</wp:posOffset>
                </wp:positionH>
                <wp:positionV relativeFrom="paragraph">
                  <wp:posOffset>107315</wp:posOffset>
                </wp:positionV>
                <wp:extent cx="276225" cy="485775"/>
                <wp:effectExtent l="19050" t="0" r="28575" b="47625"/>
                <wp:wrapNone/>
                <wp:docPr id="12" name="Mũi tên: Xuống 12"/>
                <wp:cNvGraphicFramePr/>
                <a:graphic xmlns:a="http://schemas.openxmlformats.org/drawingml/2006/main">
                  <a:graphicData uri="http://schemas.microsoft.com/office/word/2010/wordprocessingShape">
                    <wps:wsp>
                      <wps:cNvSpPr/>
                      <wps:spPr>
                        <a:xfrm>
                          <a:off x="0" y="0"/>
                          <a:ext cx="276225" cy="4857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B129E" id="Mũi tên: Xuống 12" o:spid="_x0000_s1026" type="#_x0000_t67" style="position:absolute;margin-left:197.65pt;margin-top:8.45pt;width:21.7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" adj="15459" fillcolor="white [3201]" strokecolor="black [3200]" strokeweight="2pt"/>
            </w:pict>
          </mc:Fallback>
        </mc:AlternateContent>
      </w:r>
    </w:p>
    <w:p w14:paraId="217DB601" w14:textId="5752B181" w:rsidR="00693FC8" w:rsidRDefault="00693FC8" w:rsidP="00693FC8">
      <w:pPr>
        <w:rPr>
          <w:sz w:val="24"/>
          <w:szCs w:val="24"/>
        </w:rPr>
      </w:pPr>
    </w:p>
    <w:p w14:paraId="65A24D13" w14:textId="5AE8A7ED" w:rsidR="00693FC8" w:rsidRDefault="00500EB3" w:rsidP="00693FC8">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30848599" wp14:editId="27626941">
                <wp:simplePos x="0" y="0"/>
                <wp:positionH relativeFrom="margin">
                  <wp:posOffset>1729106</wp:posOffset>
                </wp:positionH>
                <wp:positionV relativeFrom="paragraph">
                  <wp:posOffset>8255</wp:posOffset>
                </wp:positionV>
                <wp:extent cx="1943100" cy="876300"/>
                <wp:effectExtent l="0" t="0" r="19050" b="19050"/>
                <wp:wrapNone/>
                <wp:docPr id="8" name="Lưu Đồ: Quyết Định 8"/>
                <wp:cNvGraphicFramePr/>
                <a:graphic xmlns:a="http://schemas.openxmlformats.org/drawingml/2006/main">
                  <a:graphicData uri="http://schemas.microsoft.com/office/word/2010/wordprocessingShape">
                    <wps:wsp>
                      <wps:cNvSpPr/>
                      <wps:spPr>
                        <a:xfrm>
                          <a:off x="0" y="0"/>
                          <a:ext cx="1943100" cy="8763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E9E0DD8" w14:textId="7C9966D3" w:rsidR="00FC7BEC" w:rsidRDefault="00FC7BEC" w:rsidP="00693FC8">
                            <w:r>
                              <w:t>Kiểm tra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8599" id="Lưu Đồ: Quyết Định 8" o:spid="_x0000_s1032" type="#_x0000_t110" style="position:absolute;left:0;text-align:left;margin-left:136.15pt;margin-top:.65pt;width:153pt;height: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" fillcolor="white [3201]" strokecolor="black [3200]" strokeweight="2pt">
                <v:textbox>
                  <w:txbxContent>
                    <w:p w14:paraId="6E9E0DD8" w14:textId="7C9966D3" w:rsidR="00FC7BEC" w:rsidRDefault="00FC7BEC" w:rsidP="00693FC8">
                      <w:r>
                        <w:t>Kiểm tra bãi đỗ xe</w:t>
                      </w:r>
                    </w:p>
                  </w:txbxContent>
                </v:textbox>
                <w10:wrap anchorx="margin"/>
              </v:shape>
            </w:pict>
          </mc:Fallback>
        </mc:AlternateContent>
      </w:r>
    </w:p>
    <w:p w14:paraId="22DC178B" w14:textId="7080074F" w:rsidR="00693FC8" w:rsidRDefault="00693FC8" w:rsidP="00693FC8">
      <w:pPr>
        <w:rPr>
          <w:sz w:val="24"/>
          <w:szCs w:val="24"/>
        </w:rPr>
      </w:pPr>
    </w:p>
    <w:p w14:paraId="7AA55D67" w14:textId="34FD346D" w:rsidR="00693FC8" w:rsidRDefault="00693FC8" w:rsidP="00693FC8">
      <w:pPr>
        <w:rPr>
          <w:sz w:val="24"/>
          <w:szCs w:val="24"/>
        </w:rPr>
      </w:pPr>
    </w:p>
    <w:p w14:paraId="70D104C0" w14:textId="660A4D4E" w:rsidR="00693FC8" w:rsidRDefault="00500EB3" w:rsidP="00693FC8">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3444A8CA" wp14:editId="171F1143">
                <wp:simplePos x="0" y="0"/>
                <wp:positionH relativeFrom="column">
                  <wp:posOffset>2786379</wp:posOffset>
                </wp:positionH>
                <wp:positionV relativeFrom="paragraph">
                  <wp:posOffset>125730</wp:posOffset>
                </wp:positionV>
                <wp:extent cx="1057275" cy="333375"/>
                <wp:effectExtent l="0" t="0" r="28575" b="28575"/>
                <wp:wrapNone/>
                <wp:docPr id="22" name="Hộp Văn bản 22"/>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14:paraId="13BB3945" w14:textId="6ABD1770" w:rsidR="00FC7BEC" w:rsidRDefault="00FC7BEC">
                            <w:r>
                              <w:t>Còn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4A8CA" id="Hộp Văn bản 22" o:spid="_x0000_s1033" type="#_x0000_t202" style="position:absolute;left:0;text-align:left;margin-left:219.4pt;margin-top:9.9pt;width:83.25pt;height:26.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" fillcolor="white [3201]" strokeweight=".5pt">
                <v:textbox>
                  <w:txbxContent>
                    <w:p w14:paraId="13BB3945" w14:textId="6ABD1770" w:rsidR="00FC7BEC" w:rsidRDefault="00FC7BEC">
                      <w:r>
                        <w:t>Còn chỗ trống</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5394553F" wp14:editId="2A8EB05E">
                <wp:simplePos x="0" y="0"/>
                <wp:positionH relativeFrom="column">
                  <wp:posOffset>2519680</wp:posOffset>
                </wp:positionH>
                <wp:positionV relativeFrom="paragraph">
                  <wp:posOffset>11430</wp:posOffset>
                </wp:positionV>
                <wp:extent cx="314325" cy="685800"/>
                <wp:effectExtent l="19050" t="0" r="28575" b="38100"/>
                <wp:wrapNone/>
                <wp:docPr id="20" name="Mũi tên: Xuống 20"/>
                <wp:cNvGraphicFramePr/>
                <a:graphic xmlns:a="http://schemas.openxmlformats.org/drawingml/2006/main">
                  <a:graphicData uri="http://schemas.microsoft.com/office/word/2010/wordprocessingShape">
                    <wps:wsp>
                      <wps:cNvSpPr/>
                      <wps:spPr>
                        <a:xfrm>
                          <a:off x="0" y="0"/>
                          <a:ext cx="314325" cy="6858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46DE9" id="Mũi tên: Xuống 20" o:spid="_x0000_s1026" type="#_x0000_t67" style="position:absolute;margin-left:198.4pt;margin-top:.9pt;width:24.75pt;height: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" adj="16650" fillcolor="white [3201]" strokecolor="black [3200]" strokeweight="2pt"/>
            </w:pict>
          </mc:Fallback>
        </mc:AlternateContent>
      </w:r>
    </w:p>
    <w:p w14:paraId="07FD6D65" w14:textId="205A74CA" w:rsidR="00693FC8" w:rsidRDefault="00693FC8" w:rsidP="00693FC8">
      <w:pPr>
        <w:rPr>
          <w:sz w:val="24"/>
          <w:szCs w:val="24"/>
        </w:rPr>
      </w:pPr>
    </w:p>
    <w:p w14:paraId="493F2C98" w14:textId="634DAACD" w:rsidR="00693FC8" w:rsidRDefault="00500EB3" w:rsidP="00693FC8">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359E5E34" wp14:editId="4CF2A4ED">
                <wp:simplePos x="0" y="0"/>
                <wp:positionH relativeFrom="column">
                  <wp:posOffset>1786255</wp:posOffset>
                </wp:positionH>
                <wp:positionV relativeFrom="paragraph">
                  <wp:posOffset>102870</wp:posOffset>
                </wp:positionV>
                <wp:extent cx="1666875" cy="600075"/>
                <wp:effectExtent l="0" t="0" r="28575" b="28575"/>
                <wp:wrapNone/>
                <wp:docPr id="19" name="Hình chữ nhật 19"/>
                <wp:cNvGraphicFramePr/>
                <a:graphic xmlns:a="http://schemas.openxmlformats.org/drawingml/2006/main">
                  <a:graphicData uri="http://schemas.microsoft.com/office/word/2010/wordprocessingShape">
                    <wps:wsp>
                      <wps:cNvSpPr/>
                      <wps:spPr>
                        <a:xfrm>
                          <a:off x="0" y="0"/>
                          <a:ext cx="166687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152A2264" w14:textId="6060628D" w:rsidR="00FC7BEC" w:rsidRDefault="00FC7BEC" w:rsidP="00500EB3">
                            <w:pPr>
                              <w:jc w:val="center"/>
                            </w:pPr>
                            <w:r>
                              <w:t>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E5E34" id="Hình chữ nhật 19" o:spid="_x0000_s1034" style="position:absolute;left:0;text-align:left;margin-left:140.65pt;margin-top:8.1pt;width:131.25pt;height:4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" fillcolor="white [3201]" strokecolor="black [3200]" strokeweight="2pt">
                <v:textbox>
                  <w:txbxContent>
                    <w:p w14:paraId="152A2264" w14:textId="6060628D" w:rsidR="00FC7BEC" w:rsidRDefault="00FC7BEC" w:rsidP="00500EB3">
                      <w:pPr>
                        <w:jc w:val="center"/>
                      </w:pPr>
                      <w:r>
                        <w:t>Đỗ Xe</w:t>
                      </w:r>
                    </w:p>
                  </w:txbxContent>
                </v:textbox>
              </v:rect>
            </w:pict>
          </mc:Fallback>
        </mc:AlternateContent>
      </w:r>
    </w:p>
    <w:p w14:paraId="59829ECF" w14:textId="51B832D7" w:rsidR="00500EB3" w:rsidRDefault="00500EB3" w:rsidP="00693FC8">
      <w:pPr>
        <w:rPr>
          <w:sz w:val="24"/>
          <w:szCs w:val="24"/>
        </w:rPr>
      </w:pPr>
    </w:p>
    <w:p w14:paraId="22833893" w14:textId="4A4FBEC0" w:rsidR="00500EB3" w:rsidRDefault="00500EB3" w:rsidP="00693FC8">
      <w:pPr>
        <w:rPr>
          <w:sz w:val="24"/>
          <w:szCs w:val="24"/>
        </w:rPr>
      </w:pPr>
    </w:p>
    <w:p w14:paraId="7055B0FA" w14:textId="7ED129E5" w:rsidR="00500EB3" w:rsidRDefault="00500EB3" w:rsidP="00500EB3">
      <w:pPr>
        <w:pStyle w:val="oancuaDanhsach"/>
        <w:numPr>
          <w:ilvl w:val="0"/>
          <w:numId w:val="39"/>
        </w:numPr>
        <w:rPr>
          <w:sz w:val="24"/>
          <w:szCs w:val="24"/>
        </w:rPr>
      </w:pPr>
      <w:r>
        <w:rPr>
          <w:sz w:val="24"/>
          <w:szCs w:val="24"/>
        </w:rPr>
        <w:t>Người lái xe di chuyển để tìm kiếm bãi đỗ xe</w:t>
      </w:r>
    </w:p>
    <w:p w14:paraId="39412B01" w14:textId="29448FF7" w:rsidR="00500EB3" w:rsidRDefault="00500EB3" w:rsidP="00500EB3">
      <w:pPr>
        <w:pStyle w:val="oancuaDanhsach"/>
        <w:numPr>
          <w:ilvl w:val="0"/>
          <w:numId w:val="39"/>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14:paraId="4653B465" w14:textId="1927CBED" w:rsidR="00500EB3" w:rsidRPr="00500EB3" w:rsidRDefault="00500EB3" w:rsidP="00500EB3">
      <w:pPr>
        <w:pStyle w:val="oancuaDanhsach"/>
        <w:numPr>
          <w:ilvl w:val="0"/>
          <w:numId w:val="39"/>
        </w:numPr>
        <w:rPr>
          <w:sz w:val="24"/>
          <w:szCs w:val="24"/>
        </w:rPr>
      </w:pPr>
      <w:r>
        <w:rPr>
          <w:sz w:val="24"/>
          <w:szCs w:val="24"/>
        </w:rPr>
        <w:t>Trung bình một người cần 30 phút để đỗ được xe của mình trong trung tâm thành phố lớn.</w:t>
      </w:r>
    </w:p>
    <w:p w14:paraId="483003B4" w14:textId="2282443F" w:rsidR="00652746" w:rsidRDefault="00947316" w:rsidP="00652746">
      <w:pPr>
        <w:pStyle w:val="u2"/>
      </w:pPr>
      <w:bookmarkStart w:id="8" w:name="_Toc527975133"/>
      <w:r>
        <w:t>Mô hình hoạt động dự kiến sau khi áp dụng sản phẩm mới</w:t>
      </w:r>
      <w:bookmarkEnd w:id="8"/>
    </w:p>
    <w:p w14:paraId="7F53EED5" w14:textId="15820028" w:rsidR="00652746" w:rsidRDefault="00652746" w:rsidP="00652746">
      <w:pPr>
        <w:pStyle w:val="oancuaDanhsach"/>
        <w:numPr>
          <w:ilvl w:val="0"/>
          <w:numId w:val="41"/>
        </w:numPr>
        <w:rPr>
          <w:sz w:val="24"/>
          <w:szCs w:val="24"/>
        </w:rPr>
      </w:pPr>
      <w:r>
        <w:rPr>
          <w:sz w:val="24"/>
          <w:szCs w:val="24"/>
        </w:rPr>
        <w:t>Người dùng tìm kiếm thông tin về bãi đỗ xe, gửi yêu cầu lên server, server trả về thông tin của bãi đỗ xe.</w:t>
      </w:r>
    </w:p>
    <w:p w14:paraId="799C30F9" w14:textId="249A9003" w:rsidR="00652746" w:rsidRPr="00652746" w:rsidRDefault="00652746" w:rsidP="00652746">
      <w:pPr>
        <w:pStyle w:val="oancuaDanhsach"/>
        <w:numPr>
          <w:ilvl w:val="0"/>
          <w:numId w:val="41"/>
        </w:numPr>
        <w:rPr>
          <w:sz w:val="24"/>
          <w:szCs w:val="24"/>
        </w:rPr>
      </w:pPr>
      <w:r>
        <w:rPr>
          <w:sz w:val="24"/>
          <w:szCs w:val="24"/>
        </w:rPr>
        <w:t>Người dùng đặt chỗ qua ứng dụng hoặc được ứng dụng chỉ đường đi đế</w:t>
      </w:r>
      <w:r w:rsidR="0076225E">
        <w:rPr>
          <w:sz w:val="24"/>
          <w:szCs w:val="24"/>
        </w:rPr>
        <w:t>n baĩ</w:t>
      </w:r>
      <w:r>
        <w:rPr>
          <w:sz w:val="24"/>
          <w:szCs w:val="24"/>
        </w:rPr>
        <w:t xml:space="preserve"> đỗ xe.</w:t>
      </w:r>
    </w:p>
    <w:p w14:paraId="12EA9393" w14:textId="77777777" w:rsidR="0076225E" w:rsidRDefault="0076225E" w:rsidP="00652746"/>
    <w:p w14:paraId="548CA15E" w14:textId="77777777" w:rsidR="0076225E" w:rsidRDefault="0076225E" w:rsidP="00652746"/>
    <w:p w14:paraId="4694E4E7" w14:textId="77777777" w:rsidR="0076225E" w:rsidRDefault="0076225E" w:rsidP="00652746"/>
    <w:p w14:paraId="7A9ABFA7" w14:textId="77777777" w:rsidR="0076225E" w:rsidRDefault="0076225E" w:rsidP="00652746"/>
    <w:p w14:paraId="20E6BBDE" w14:textId="77777777" w:rsidR="0076225E" w:rsidRDefault="0076225E" w:rsidP="00652746"/>
    <w:p w14:paraId="31BEAAB8" w14:textId="77777777" w:rsidR="0076225E" w:rsidRDefault="0076225E" w:rsidP="00652746"/>
    <w:p w14:paraId="21DCF832" w14:textId="77777777" w:rsidR="0076225E" w:rsidRDefault="0076225E" w:rsidP="00652746"/>
    <w:p w14:paraId="3509CB36" w14:textId="77777777" w:rsidR="0076225E" w:rsidRDefault="0076225E" w:rsidP="00652746"/>
    <w:p w14:paraId="633FFC77" w14:textId="77777777" w:rsidR="0076225E" w:rsidRDefault="0076225E" w:rsidP="00652746"/>
    <w:p w14:paraId="34ED4B61" w14:textId="77777777" w:rsidR="0076225E" w:rsidRDefault="0076225E" w:rsidP="00652746"/>
    <w:p w14:paraId="37D3F168" w14:textId="77777777" w:rsidR="0076225E" w:rsidRDefault="0076225E" w:rsidP="00652746"/>
    <w:p w14:paraId="46995BDA" w14:textId="61A4ED72" w:rsidR="0076225E" w:rsidRDefault="0076225E" w:rsidP="00652746">
      <w:r>
        <w:rPr>
          <w:noProof/>
        </w:rPr>
        <mc:AlternateContent>
          <mc:Choice Requires="wps">
            <w:drawing>
              <wp:anchor distT="0" distB="0" distL="114300" distR="114300" simplePos="0" relativeHeight="251675648" behindDoc="0" locked="0" layoutInCell="1" allowOverlap="1" wp14:anchorId="652FEA24" wp14:editId="3CE96FB4">
                <wp:simplePos x="0" y="0"/>
                <wp:positionH relativeFrom="margin">
                  <wp:posOffset>2168525</wp:posOffset>
                </wp:positionH>
                <wp:positionV relativeFrom="paragraph">
                  <wp:posOffset>10795</wp:posOffset>
                </wp:positionV>
                <wp:extent cx="1352550" cy="2028825"/>
                <wp:effectExtent l="0" t="0" r="19050" b="28575"/>
                <wp:wrapNone/>
                <wp:docPr id="25" name="Hình chữ nhật 25"/>
                <wp:cNvGraphicFramePr/>
                <a:graphic xmlns:a="http://schemas.openxmlformats.org/drawingml/2006/main">
                  <a:graphicData uri="http://schemas.microsoft.com/office/word/2010/wordprocessingShape">
                    <wps:wsp>
                      <wps:cNvSpPr/>
                      <wps:spPr>
                        <a:xfrm>
                          <a:off x="0" y="0"/>
                          <a:ext cx="1352550" cy="2028825"/>
                        </a:xfrm>
                        <a:prstGeom prst="rect">
                          <a:avLst/>
                        </a:prstGeom>
                      </wps:spPr>
                      <wps:style>
                        <a:lnRef idx="2">
                          <a:schemeClr val="dk1"/>
                        </a:lnRef>
                        <a:fillRef idx="1">
                          <a:schemeClr val="lt1"/>
                        </a:fillRef>
                        <a:effectRef idx="0">
                          <a:schemeClr val="dk1"/>
                        </a:effectRef>
                        <a:fontRef idx="minor">
                          <a:schemeClr val="dk1"/>
                        </a:fontRef>
                      </wps:style>
                      <wps:txbx>
                        <w:txbxContent>
                          <w:p w14:paraId="000CBEED" w14:textId="1CCF2E90" w:rsidR="00FC7BEC" w:rsidRDefault="00FC7BEC" w:rsidP="00652746">
                            <w:pPr>
                              <w:jc w:val="center"/>
                            </w:pPr>
                            <w:r>
                              <w:t>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FEA24" id="Hình chữ nhật 25" o:spid="_x0000_s1035" style="position:absolute;left:0;text-align:left;margin-left:170.75pt;margin-top:.85pt;width:106.5pt;height:159.7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" fillcolor="white [3201]" strokecolor="black [3200]" strokeweight="2pt">
                <v:textbox>
                  <w:txbxContent>
                    <w:p w14:paraId="000CBEED" w14:textId="1CCF2E90" w:rsidR="00FC7BEC" w:rsidRDefault="00FC7BEC" w:rsidP="00652746">
                      <w:pPr>
                        <w:jc w:val="center"/>
                      </w:pPr>
                      <w:r>
                        <w:t>Máy chủ</w:t>
                      </w:r>
                    </w:p>
                  </w:txbxContent>
                </v:textbox>
                <w10:wrap anchorx="margin"/>
              </v:rect>
            </w:pict>
          </mc:Fallback>
        </mc:AlternateContent>
      </w:r>
    </w:p>
    <w:p w14:paraId="4934A033" w14:textId="1673A7B2" w:rsidR="0076225E" w:rsidRDefault="0076225E" w:rsidP="00652746">
      <w:r>
        <w:rPr>
          <w:noProof/>
        </w:rPr>
        <mc:AlternateContent>
          <mc:Choice Requires="wps">
            <w:drawing>
              <wp:anchor distT="0" distB="0" distL="114300" distR="114300" simplePos="0" relativeHeight="251676672" behindDoc="0" locked="0" layoutInCell="1" allowOverlap="1" wp14:anchorId="68590721" wp14:editId="70C12752">
                <wp:simplePos x="0" y="0"/>
                <wp:positionH relativeFrom="column">
                  <wp:posOffset>4367530</wp:posOffset>
                </wp:positionH>
                <wp:positionV relativeFrom="paragraph">
                  <wp:posOffset>243840</wp:posOffset>
                </wp:positionV>
                <wp:extent cx="1562100" cy="542925"/>
                <wp:effectExtent l="0" t="0" r="19050" b="28575"/>
                <wp:wrapNone/>
                <wp:docPr id="26" name="Hình chữ nhật 26"/>
                <wp:cNvGraphicFramePr/>
                <a:graphic xmlns:a="http://schemas.openxmlformats.org/drawingml/2006/main">
                  <a:graphicData uri="http://schemas.microsoft.com/office/word/2010/wordprocessingShape">
                    <wps:wsp>
                      <wps:cNvSpPr/>
                      <wps:spPr>
                        <a:xfrm>
                          <a:off x="0" y="0"/>
                          <a:ext cx="15621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1375A010" w14:textId="3A383D51" w:rsidR="00FC7BEC" w:rsidRDefault="00FC7BEC" w:rsidP="00652746">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90721" id="Hình chữ nhật 26" o:spid="_x0000_s1036" style="position:absolute;left:0;text-align:left;margin-left:343.9pt;margin-top:19.2pt;width:123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" fillcolor="white [3201]" strokecolor="black [3200]" strokeweight="2pt">
                <v:textbox>
                  <w:txbxContent>
                    <w:p w14:paraId="1375A010" w14:textId="3A383D51" w:rsidR="00FC7BEC" w:rsidRDefault="00FC7BEC" w:rsidP="00652746">
                      <w:pPr>
                        <w:jc w:val="center"/>
                      </w:pPr>
                      <w:r>
                        <w:t>Bãi đỗ xe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106898B" wp14:editId="3ED821CB">
                <wp:simplePos x="0" y="0"/>
                <wp:positionH relativeFrom="margin">
                  <wp:posOffset>-9525</wp:posOffset>
                </wp:positionH>
                <wp:positionV relativeFrom="paragraph">
                  <wp:posOffset>262890</wp:posOffset>
                </wp:positionV>
                <wp:extent cx="1513840" cy="466725"/>
                <wp:effectExtent l="0" t="0" r="10160" b="28575"/>
                <wp:wrapNone/>
                <wp:docPr id="24" name="Hình chữ nhật 24"/>
                <wp:cNvGraphicFramePr/>
                <a:graphic xmlns:a="http://schemas.openxmlformats.org/drawingml/2006/main">
                  <a:graphicData uri="http://schemas.microsoft.com/office/word/2010/wordprocessingShape">
                    <wps:wsp>
                      <wps:cNvSpPr/>
                      <wps:spPr>
                        <a:xfrm>
                          <a:off x="0" y="0"/>
                          <a:ext cx="151384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1E2F4114" w14:textId="1DB1F9F2" w:rsidR="00FC7BEC" w:rsidRDefault="00FC7BEC" w:rsidP="00652746">
                            <w:pPr>
                              <w:jc w:val="center"/>
                            </w:pPr>
                            <w:r>
                              <w:t>Tìm kiếm chỗ đỗ xe qua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6898B" id="Hình chữ nhật 24" o:spid="_x0000_s1037" style="position:absolute;left:0;text-align:left;margin-left:-.75pt;margin-top:20.7pt;width:119.2pt;height:36.7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" fillcolor="white [3201]" strokecolor="black [3200]" strokeweight="2pt">
                <v:textbox>
                  <w:txbxContent>
                    <w:p w14:paraId="1E2F4114" w14:textId="1DB1F9F2" w:rsidR="00FC7BEC" w:rsidRDefault="00FC7BEC" w:rsidP="00652746">
                      <w:pPr>
                        <w:jc w:val="center"/>
                      </w:pPr>
                      <w:r>
                        <w:t>Tìm kiếm chỗ đỗ xe qua ứng dụng</w:t>
                      </w:r>
                    </w:p>
                  </w:txbxContent>
                </v:textbox>
                <w10:wrap anchorx="margin"/>
              </v:rect>
            </w:pict>
          </mc:Fallback>
        </mc:AlternateContent>
      </w:r>
    </w:p>
    <w:p w14:paraId="2F36DEE5" w14:textId="6611F49E" w:rsidR="0076225E" w:rsidRDefault="0076225E" w:rsidP="00652746">
      <w:r>
        <w:rPr>
          <w:noProof/>
        </w:rPr>
        <mc:AlternateContent>
          <mc:Choice Requires="wps">
            <w:drawing>
              <wp:anchor distT="0" distB="0" distL="114300" distR="114300" simplePos="0" relativeHeight="251679744" behindDoc="0" locked="0" layoutInCell="1" allowOverlap="1" wp14:anchorId="12B5C370" wp14:editId="22F5406B">
                <wp:simplePos x="0" y="0"/>
                <wp:positionH relativeFrom="column">
                  <wp:posOffset>3529330</wp:posOffset>
                </wp:positionH>
                <wp:positionV relativeFrom="paragraph">
                  <wp:posOffset>15875</wp:posOffset>
                </wp:positionV>
                <wp:extent cx="857250" cy="76200"/>
                <wp:effectExtent l="0" t="19050" r="38100" b="38100"/>
                <wp:wrapNone/>
                <wp:docPr id="29" name="Mũi tên: Phải 29"/>
                <wp:cNvGraphicFramePr/>
                <a:graphic xmlns:a="http://schemas.openxmlformats.org/drawingml/2006/main">
                  <a:graphicData uri="http://schemas.microsoft.com/office/word/2010/wordprocessingShape">
                    <wps:wsp>
                      <wps:cNvSpPr/>
                      <wps:spPr>
                        <a:xfrm>
                          <a:off x="0" y="0"/>
                          <a:ext cx="8572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5AD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9" o:spid="_x0000_s1026" type="#_x0000_t13" style="position:absolute;margin-left:277.9pt;margin-top:1.25pt;width:67.5pt;height: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" adj="20640" fillcolor="white [3201]" strokecolor="#f79646 [3209]" strokeweight="2pt"/>
            </w:pict>
          </mc:Fallback>
        </mc:AlternateContent>
      </w:r>
      <w:r>
        <w:rPr>
          <w:noProof/>
        </w:rPr>
        <mc:AlternateContent>
          <mc:Choice Requires="wps">
            <w:drawing>
              <wp:anchor distT="0" distB="0" distL="114300" distR="114300" simplePos="0" relativeHeight="251677696" behindDoc="0" locked="0" layoutInCell="1" allowOverlap="1" wp14:anchorId="007652D0" wp14:editId="3CAD0C58">
                <wp:simplePos x="0" y="0"/>
                <wp:positionH relativeFrom="column">
                  <wp:posOffset>1548130</wp:posOffset>
                </wp:positionH>
                <wp:positionV relativeFrom="paragraph">
                  <wp:posOffset>29845</wp:posOffset>
                </wp:positionV>
                <wp:extent cx="561975" cy="142875"/>
                <wp:effectExtent l="0" t="19050" r="47625" b="47625"/>
                <wp:wrapNone/>
                <wp:docPr id="27" name="Mũi tên: Phải 27"/>
                <wp:cNvGraphicFramePr/>
                <a:graphic xmlns:a="http://schemas.openxmlformats.org/drawingml/2006/main">
                  <a:graphicData uri="http://schemas.microsoft.com/office/word/2010/wordprocessingShape">
                    <wps:wsp>
                      <wps:cNvSpPr/>
                      <wps:spPr>
                        <a:xfrm>
                          <a:off x="0" y="0"/>
                          <a:ext cx="561975" cy="1428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B055F" id="Mũi tên: Phải 27" o:spid="_x0000_s1026" type="#_x0000_t13" style="position:absolute;margin-left:121.9pt;margin-top:2.35pt;width:4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" adj="18854" fillcolor="white [3201]" strokecolor="#f79646 [3209]" strokeweight="2pt"/>
            </w:pict>
          </mc:Fallback>
        </mc:AlternateContent>
      </w:r>
    </w:p>
    <w:p w14:paraId="2CC47FAD" w14:textId="40F9943A" w:rsidR="0076225E" w:rsidRDefault="0076225E" w:rsidP="00652746">
      <w:r>
        <w:rPr>
          <w:noProof/>
        </w:rPr>
        <mc:AlternateContent>
          <mc:Choice Requires="wps">
            <w:drawing>
              <wp:anchor distT="0" distB="0" distL="114300" distR="114300" simplePos="0" relativeHeight="251680768" behindDoc="0" locked="0" layoutInCell="1" allowOverlap="1" wp14:anchorId="62C7DAC6" wp14:editId="660F4124">
                <wp:simplePos x="0" y="0"/>
                <wp:positionH relativeFrom="column">
                  <wp:posOffset>3557905</wp:posOffset>
                </wp:positionH>
                <wp:positionV relativeFrom="paragraph">
                  <wp:posOffset>43815</wp:posOffset>
                </wp:positionV>
                <wp:extent cx="790575" cy="123825"/>
                <wp:effectExtent l="0" t="0" r="28575" b="28575"/>
                <wp:wrapNone/>
                <wp:docPr id="30" name="Mũi tên: Trái 30"/>
                <wp:cNvGraphicFramePr/>
                <a:graphic xmlns:a="http://schemas.openxmlformats.org/drawingml/2006/main">
                  <a:graphicData uri="http://schemas.microsoft.com/office/word/2010/wordprocessingShape">
                    <wps:wsp>
                      <wps:cNvSpPr/>
                      <wps:spPr>
                        <a:xfrm>
                          <a:off x="0" y="0"/>
                          <a:ext cx="790575" cy="12382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38F1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30" o:spid="_x0000_s1026" type="#_x0000_t66" style="position:absolute;margin-left:280.15pt;margin-top:3.45pt;width:62.25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" adj="1692" fillcolor="white [3201]" strokecolor="#f79646 [3209]" strokeweight="2pt"/>
            </w:pict>
          </mc:Fallback>
        </mc:AlternateContent>
      </w:r>
      <w:r>
        <w:rPr>
          <w:noProof/>
        </w:rPr>
        <mc:AlternateContent>
          <mc:Choice Requires="wps">
            <w:drawing>
              <wp:anchor distT="0" distB="0" distL="114300" distR="114300" simplePos="0" relativeHeight="251678720" behindDoc="0" locked="0" layoutInCell="1" allowOverlap="1" wp14:anchorId="02DCFEC9" wp14:editId="44E3B984">
                <wp:simplePos x="0" y="0"/>
                <wp:positionH relativeFrom="column">
                  <wp:posOffset>1538605</wp:posOffset>
                </wp:positionH>
                <wp:positionV relativeFrom="paragraph">
                  <wp:posOffset>5715</wp:posOffset>
                </wp:positionV>
                <wp:extent cx="542925" cy="133350"/>
                <wp:effectExtent l="0" t="0" r="28575" b="19050"/>
                <wp:wrapNone/>
                <wp:docPr id="28" name="Mũi tên: Trái 28"/>
                <wp:cNvGraphicFramePr/>
                <a:graphic xmlns:a="http://schemas.openxmlformats.org/drawingml/2006/main">
                  <a:graphicData uri="http://schemas.microsoft.com/office/word/2010/wordprocessingShape">
                    <wps:wsp>
                      <wps:cNvSpPr/>
                      <wps:spPr>
                        <a:xfrm>
                          <a:off x="0" y="0"/>
                          <a:ext cx="542925" cy="13335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0BE30" id="Mũi tên: Trái 28" o:spid="_x0000_s1026" type="#_x0000_t66" style="position:absolute;margin-left:121.15pt;margin-top:.45pt;width:42.75pt;height: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" adj="2653" fillcolor="white [3201]" strokecolor="#f79646 [3209]" strokeweight="2pt"/>
            </w:pict>
          </mc:Fallback>
        </mc:AlternateContent>
      </w:r>
    </w:p>
    <w:p w14:paraId="2FE016D0" w14:textId="21FCF195" w:rsidR="0076225E" w:rsidRDefault="0076225E" w:rsidP="00652746"/>
    <w:p w14:paraId="7283498C" w14:textId="047C7DC7" w:rsidR="0076225E" w:rsidRDefault="0076225E" w:rsidP="00652746"/>
    <w:p w14:paraId="7A80FA74" w14:textId="41B85162" w:rsidR="00652746" w:rsidRDefault="00652746" w:rsidP="00652746"/>
    <w:p w14:paraId="5FA9D22B" w14:textId="10F0B7DB" w:rsidR="0076225E" w:rsidRPr="00652746" w:rsidRDefault="0076225E" w:rsidP="00652746"/>
    <w:p w14:paraId="1118375C" w14:textId="294407AB" w:rsidR="00F3362F" w:rsidRDefault="00F3362F" w:rsidP="00A9178E">
      <w:pPr>
        <w:pStyle w:val="u2"/>
      </w:pPr>
      <w:bookmarkStart w:id="9" w:name="_Toc527975134"/>
      <w:r>
        <w:t xml:space="preserve">Phân tích ưu điểm/nhược điểm/lợi ích khách </w:t>
      </w:r>
      <w:r w:rsidR="0076225E">
        <w:t>hàng</w:t>
      </w:r>
      <w:bookmarkEnd w:id="9"/>
    </w:p>
    <w:p w14:paraId="31E6E5CB" w14:textId="768B9900" w:rsidR="0076225E" w:rsidRDefault="00FA37B2" w:rsidP="00FA37B2">
      <w:pPr>
        <w:pStyle w:val="oancuaDanhsach"/>
        <w:numPr>
          <w:ilvl w:val="0"/>
          <w:numId w:val="42"/>
        </w:numPr>
        <w:rPr>
          <w:sz w:val="24"/>
          <w:szCs w:val="24"/>
        </w:rPr>
      </w:pPr>
      <w:r>
        <w:rPr>
          <w:sz w:val="24"/>
          <w:szCs w:val="24"/>
        </w:rPr>
        <w:t xml:space="preserve">Ưu </w:t>
      </w:r>
      <w:proofErr w:type="gramStart"/>
      <w:r>
        <w:rPr>
          <w:sz w:val="24"/>
          <w:szCs w:val="24"/>
        </w:rPr>
        <w:t>điểm :</w:t>
      </w:r>
      <w:proofErr w:type="gramEnd"/>
    </w:p>
    <w:p w14:paraId="64797AFA" w14:textId="0D9DD1FB" w:rsidR="00FA37B2" w:rsidRDefault="006479BD" w:rsidP="00FA37B2">
      <w:pPr>
        <w:pStyle w:val="oancuaDanhsach"/>
        <w:numPr>
          <w:ilvl w:val="0"/>
          <w:numId w:val="43"/>
        </w:numPr>
        <w:rPr>
          <w:sz w:val="24"/>
          <w:szCs w:val="24"/>
        </w:rPr>
      </w:pPr>
      <w:r>
        <w:rPr>
          <w:sz w:val="24"/>
          <w:szCs w:val="24"/>
        </w:rPr>
        <w:t>Tiết kiệm thời gian, công sức</w:t>
      </w:r>
    </w:p>
    <w:p w14:paraId="6877DE8B" w14:textId="33E844CE" w:rsidR="006479BD" w:rsidRDefault="006479BD" w:rsidP="00FA37B2">
      <w:pPr>
        <w:pStyle w:val="oancuaDanhsach"/>
        <w:numPr>
          <w:ilvl w:val="0"/>
          <w:numId w:val="43"/>
        </w:numPr>
        <w:rPr>
          <w:sz w:val="24"/>
          <w:szCs w:val="24"/>
        </w:rPr>
      </w:pPr>
      <w:r>
        <w:rPr>
          <w:sz w:val="24"/>
          <w:szCs w:val="24"/>
        </w:rPr>
        <w:t>Kiếm thêm thu nhập bằng cách nhượng lại chỗ đỗ xe.</w:t>
      </w:r>
    </w:p>
    <w:p w14:paraId="6F6E3491" w14:textId="18BEECAF" w:rsidR="006479BD" w:rsidRDefault="00FA37B2" w:rsidP="006479BD">
      <w:pPr>
        <w:pStyle w:val="oancuaDanhsach"/>
        <w:numPr>
          <w:ilvl w:val="0"/>
          <w:numId w:val="42"/>
        </w:numPr>
        <w:rPr>
          <w:sz w:val="24"/>
          <w:szCs w:val="24"/>
        </w:rPr>
      </w:pPr>
      <w:r>
        <w:rPr>
          <w:sz w:val="24"/>
          <w:szCs w:val="24"/>
        </w:rPr>
        <w:t xml:space="preserve">Nhược </w:t>
      </w:r>
      <w:proofErr w:type="gramStart"/>
      <w:r>
        <w:rPr>
          <w:sz w:val="24"/>
          <w:szCs w:val="24"/>
        </w:rPr>
        <w:t>điểm :</w:t>
      </w:r>
      <w:proofErr w:type="gramEnd"/>
    </w:p>
    <w:p w14:paraId="6F8AB51C" w14:textId="52A14E4F" w:rsidR="00E75FE1" w:rsidRPr="006479BD" w:rsidRDefault="00E75FE1" w:rsidP="00E75FE1">
      <w:pPr>
        <w:pStyle w:val="oancuaDanhsach"/>
        <w:numPr>
          <w:ilvl w:val="0"/>
          <w:numId w:val="44"/>
        </w:numPr>
        <w:rPr>
          <w:sz w:val="24"/>
          <w:szCs w:val="24"/>
        </w:rPr>
      </w:pPr>
      <w:r>
        <w:rPr>
          <w:sz w:val="24"/>
          <w:szCs w:val="24"/>
        </w:rPr>
        <w:t>Yêu cầu người dùng phải có thiết bị kết nối internet</w:t>
      </w:r>
    </w:p>
    <w:p w14:paraId="7995FE80" w14:textId="460158C7" w:rsidR="0076225E" w:rsidRPr="0076225E" w:rsidRDefault="0076225E" w:rsidP="0076225E"/>
    <w:p w14:paraId="201D3D5C" w14:textId="30908221" w:rsidR="00E31DB9" w:rsidRDefault="00E31DB9" w:rsidP="00F16A81">
      <w:pPr>
        <w:pStyle w:val="u1"/>
      </w:pPr>
      <w:bookmarkStart w:id="10" w:name="_Toc527975135"/>
      <w:r>
        <w:t>Ước lượng</w:t>
      </w:r>
      <w:bookmarkEnd w:id="10"/>
    </w:p>
    <w:p w14:paraId="486E4519" w14:textId="3F78D8BB" w:rsidR="00464FA9" w:rsidRDefault="00464FA9" w:rsidP="00E31DB9">
      <w:pPr>
        <w:pStyle w:val="u2"/>
      </w:pPr>
      <w:bookmarkStart w:id="11" w:name="_Toc527975136"/>
      <w:r>
        <w:t>Ước lượng tính năng</w:t>
      </w:r>
      <w:bookmarkEnd w:id="11"/>
    </w:p>
    <w:p w14:paraId="1A1F5A0D" w14:textId="2A989594" w:rsidR="009406D8" w:rsidRDefault="00A01666" w:rsidP="00A01666">
      <w:pPr>
        <w:pStyle w:val="oancuaDanhsach"/>
        <w:numPr>
          <w:ilvl w:val="0"/>
          <w:numId w:val="42"/>
        </w:numPr>
        <w:rPr>
          <w:sz w:val="24"/>
          <w:szCs w:val="24"/>
        </w:rPr>
      </w:pPr>
      <w:r>
        <w:rPr>
          <w:sz w:val="24"/>
          <w:szCs w:val="24"/>
        </w:rPr>
        <w:t>App:</w:t>
      </w:r>
    </w:p>
    <w:p w14:paraId="3AAF2ADA" w14:textId="520703D7" w:rsidR="00A01666" w:rsidRDefault="00A01666" w:rsidP="00A01666">
      <w:pPr>
        <w:pStyle w:val="oancuaDanhsach"/>
        <w:numPr>
          <w:ilvl w:val="0"/>
          <w:numId w:val="44"/>
        </w:numPr>
        <w:rPr>
          <w:sz w:val="24"/>
          <w:szCs w:val="24"/>
        </w:rPr>
      </w:pPr>
      <w:r>
        <w:rPr>
          <w:sz w:val="24"/>
          <w:szCs w:val="24"/>
        </w:rPr>
        <w:t>Đăng nhập</w:t>
      </w:r>
    </w:p>
    <w:p w14:paraId="722B30F6" w14:textId="7E437CAC" w:rsidR="00A01666" w:rsidRDefault="00A01666" w:rsidP="00A01666">
      <w:pPr>
        <w:pStyle w:val="oancuaDanhsach"/>
        <w:numPr>
          <w:ilvl w:val="0"/>
          <w:numId w:val="44"/>
        </w:numPr>
        <w:rPr>
          <w:sz w:val="24"/>
          <w:szCs w:val="24"/>
        </w:rPr>
      </w:pPr>
      <w:r>
        <w:rPr>
          <w:sz w:val="24"/>
          <w:szCs w:val="24"/>
        </w:rPr>
        <w:t>Tích hợp google map</w:t>
      </w:r>
    </w:p>
    <w:p w14:paraId="7E12D515" w14:textId="3E61F96B" w:rsidR="00A01666" w:rsidRDefault="00A01666" w:rsidP="00A01666">
      <w:pPr>
        <w:pStyle w:val="oancuaDanhsach"/>
        <w:numPr>
          <w:ilvl w:val="0"/>
          <w:numId w:val="44"/>
        </w:numPr>
        <w:rPr>
          <w:sz w:val="24"/>
          <w:szCs w:val="24"/>
        </w:rPr>
      </w:pPr>
      <w:r>
        <w:rPr>
          <w:sz w:val="24"/>
          <w:szCs w:val="24"/>
        </w:rPr>
        <w:t>Tích hợp tìm kiếm bằng giọng nói</w:t>
      </w:r>
    </w:p>
    <w:p w14:paraId="4FAA5C35" w14:textId="0DB39C04" w:rsidR="00A01666" w:rsidRDefault="00A01666" w:rsidP="00A01666">
      <w:pPr>
        <w:pStyle w:val="oancuaDanhsach"/>
        <w:numPr>
          <w:ilvl w:val="0"/>
          <w:numId w:val="44"/>
        </w:numPr>
        <w:rPr>
          <w:sz w:val="24"/>
          <w:szCs w:val="24"/>
        </w:rPr>
      </w:pPr>
      <w:r>
        <w:rPr>
          <w:sz w:val="24"/>
          <w:szCs w:val="24"/>
        </w:rPr>
        <w:t xml:space="preserve">Liên kết ví điện tử </w:t>
      </w:r>
    </w:p>
    <w:p w14:paraId="3E74F27C" w14:textId="3895701A" w:rsidR="00A01666" w:rsidRDefault="00A01666" w:rsidP="00A01666">
      <w:pPr>
        <w:pStyle w:val="oancuaDanhsach"/>
        <w:numPr>
          <w:ilvl w:val="0"/>
          <w:numId w:val="44"/>
        </w:numPr>
        <w:rPr>
          <w:sz w:val="24"/>
          <w:szCs w:val="24"/>
        </w:rPr>
      </w:pPr>
      <w:r>
        <w:rPr>
          <w:sz w:val="24"/>
          <w:szCs w:val="24"/>
        </w:rPr>
        <w:t xml:space="preserve">Phản </w:t>
      </w:r>
      <w:proofErr w:type="gramStart"/>
      <w:r>
        <w:rPr>
          <w:sz w:val="24"/>
          <w:szCs w:val="24"/>
        </w:rPr>
        <w:t>hồi ,</w:t>
      </w:r>
      <w:proofErr w:type="gramEnd"/>
      <w:r>
        <w:rPr>
          <w:sz w:val="24"/>
          <w:szCs w:val="24"/>
        </w:rPr>
        <w:t xml:space="preserve"> đánh giá, thêm mới địa chỉ đỗ xe</w:t>
      </w:r>
    </w:p>
    <w:p w14:paraId="57FA76A0" w14:textId="4D500220" w:rsidR="00A01666" w:rsidRDefault="00A01666" w:rsidP="00A01666">
      <w:pPr>
        <w:pStyle w:val="oancuaDanhsach"/>
        <w:numPr>
          <w:ilvl w:val="0"/>
          <w:numId w:val="44"/>
        </w:numPr>
        <w:rPr>
          <w:sz w:val="24"/>
          <w:szCs w:val="24"/>
        </w:rPr>
      </w:pPr>
      <w:r>
        <w:rPr>
          <w:sz w:val="24"/>
          <w:szCs w:val="24"/>
        </w:rPr>
        <w:t>Đặt trước chỗ đỗ xe</w:t>
      </w:r>
    </w:p>
    <w:p w14:paraId="116E70ED" w14:textId="3EBA5DFE" w:rsidR="00A01666" w:rsidRDefault="00A01666" w:rsidP="00A01666">
      <w:pPr>
        <w:pStyle w:val="oancuaDanhsach"/>
        <w:numPr>
          <w:ilvl w:val="0"/>
          <w:numId w:val="44"/>
        </w:numPr>
        <w:rPr>
          <w:sz w:val="24"/>
          <w:szCs w:val="24"/>
        </w:rPr>
      </w:pPr>
      <w:r>
        <w:rPr>
          <w:sz w:val="24"/>
          <w:szCs w:val="24"/>
        </w:rPr>
        <w:lastRenderedPageBreak/>
        <w:t>Nhường chỗ đỗ xe</w:t>
      </w:r>
    </w:p>
    <w:p w14:paraId="7E634423" w14:textId="0EB4B583" w:rsidR="00A01666" w:rsidRDefault="00A01666" w:rsidP="00A01666">
      <w:pPr>
        <w:pStyle w:val="oancuaDanhsach"/>
        <w:numPr>
          <w:ilvl w:val="0"/>
          <w:numId w:val="42"/>
        </w:numPr>
        <w:rPr>
          <w:sz w:val="24"/>
          <w:szCs w:val="24"/>
        </w:rPr>
      </w:pPr>
      <w:r>
        <w:rPr>
          <w:sz w:val="24"/>
          <w:szCs w:val="24"/>
        </w:rPr>
        <w:t>Server:</w:t>
      </w:r>
    </w:p>
    <w:p w14:paraId="45A42D12" w14:textId="3F544281" w:rsidR="00A01666" w:rsidRDefault="00A01666" w:rsidP="00A01666">
      <w:pPr>
        <w:pStyle w:val="oancuaDanhsach"/>
        <w:numPr>
          <w:ilvl w:val="0"/>
          <w:numId w:val="45"/>
        </w:numPr>
        <w:rPr>
          <w:sz w:val="24"/>
          <w:szCs w:val="24"/>
        </w:rPr>
      </w:pPr>
      <w:r>
        <w:rPr>
          <w:sz w:val="24"/>
          <w:szCs w:val="24"/>
        </w:rPr>
        <w:t>Lưu thông tin các bãi đỗ xe trong cơ sở dữ liệu</w:t>
      </w:r>
    </w:p>
    <w:p w14:paraId="1E881A65" w14:textId="5586B88F" w:rsidR="00A01666" w:rsidRDefault="00A01666" w:rsidP="00A01666">
      <w:pPr>
        <w:pStyle w:val="oancuaDanhsach"/>
        <w:numPr>
          <w:ilvl w:val="0"/>
          <w:numId w:val="45"/>
        </w:numPr>
        <w:rPr>
          <w:sz w:val="24"/>
          <w:szCs w:val="24"/>
        </w:rPr>
      </w:pPr>
      <w:r>
        <w:rPr>
          <w:sz w:val="24"/>
          <w:szCs w:val="24"/>
        </w:rPr>
        <w:t>Xử lý yêu cầu được gửi lên từ app.</w:t>
      </w:r>
    </w:p>
    <w:p w14:paraId="2E23685D" w14:textId="6E7013A4" w:rsidR="002814C8" w:rsidRPr="00A01666" w:rsidRDefault="00A01666" w:rsidP="00A01666">
      <w:pPr>
        <w:pStyle w:val="oancuaDanhsach"/>
        <w:numPr>
          <w:ilvl w:val="0"/>
          <w:numId w:val="45"/>
        </w:numPr>
        <w:rPr>
          <w:sz w:val="24"/>
          <w:szCs w:val="24"/>
        </w:rPr>
      </w:pPr>
      <w:r>
        <w:rPr>
          <w:sz w:val="24"/>
          <w:szCs w:val="24"/>
        </w:rPr>
        <w:t>Cập nhật cơ sở dữ liệu 2 ph mỗi lần</w:t>
      </w:r>
    </w:p>
    <w:p w14:paraId="7CB60D16" w14:textId="3BD4E4EE" w:rsidR="002814C8" w:rsidRDefault="002814C8" w:rsidP="00E31DB9">
      <w:pPr>
        <w:pStyle w:val="u2"/>
      </w:pPr>
      <w:bookmarkStart w:id="12" w:name="_Toc527975138"/>
      <w:r>
        <w:t>Ước lượng thời gian</w:t>
      </w:r>
      <w:bookmarkEnd w:id="12"/>
    </w:p>
    <w:tbl>
      <w:tblPr>
        <w:tblStyle w:val="LiBang"/>
        <w:tblW w:w="0" w:type="auto"/>
        <w:tblLook w:val="04A0" w:firstRow="1" w:lastRow="0" w:firstColumn="1" w:lastColumn="0" w:noHBand="0" w:noVBand="1"/>
      </w:tblPr>
      <w:tblGrid>
        <w:gridCol w:w="805"/>
        <w:gridCol w:w="2430"/>
        <w:gridCol w:w="5535"/>
      </w:tblGrid>
      <w:tr w:rsidR="007659A5" w14:paraId="7762F01E" w14:textId="77777777" w:rsidTr="007659A5">
        <w:tc>
          <w:tcPr>
            <w:tcW w:w="805" w:type="dxa"/>
          </w:tcPr>
          <w:p w14:paraId="741F3967" w14:textId="017528AE" w:rsidR="007659A5" w:rsidRDefault="007659A5" w:rsidP="007659A5">
            <w:pPr>
              <w:rPr>
                <w:sz w:val="24"/>
                <w:szCs w:val="24"/>
              </w:rPr>
            </w:pPr>
            <w:r>
              <w:rPr>
                <w:sz w:val="24"/>
                <w:szCs w:val="24"/>
              </w:rPr>
              <w:t>STT</w:t>
            </w:r>
          </w:p>
        </w:tc>
        <w:tc>
          <w:tcPr>
            <w:tcW w:w="2430" w:type="dxa"/>
          </w:tcPr>
          <w:p w14:paraId="6CEA1748" w14:textId="38669C7F" w:rsidR="007659A5" w:rsidRDefault="007659A5" w:rsidP="007659A5">
            <w:pPr>
              <w:rPr>
                <w:sz w:val="24"/>
                <w:szCs w:val="24"/>
              </w:rPr>
            </w:pPr>
            <w:r>
              <w:rPr>
                <w:sz w:val="24"/>
                <w:szCs w:val="24"/>
              </w:rPr>
              <w:t>Thời gian</w:t>
            </w:r>
          </w:p>
        </w:tc>
        <w:tc>
          <w:tcPr>
            <w:tcW w:w="5535" w:type="dxa"/>
          </w:tcPr>
          <w:p w14:paraId="6B8C1087" w14:textId="528B1634" w:rsidR="007659A5" w:rsidRDefault="007659A5" w:rsidP="007659A5">
            <w:pPr>
              <w:rPr>
                <w:sz w:val="24"/>
                <w:szCs w:val="24"/>
              </w:rPr>
            </w:pPr>
            <w:r>
              <w:rPr>
                <w:sz w:val="24"/>
                <w:szCs w:val="24"/>
              </w:rPr>
              <w:t>Công việc</w:t>
            </w:r>
          </w:p>
        </w:tc>
      </w:tr>
      <w:tr w:rsidR="007659A5" w14:paraId="733904A5" w14:textId="77777777" w:rsidTr="007659A5">
        <w:tc>
          <w:tcPr>
            <w:tcW w:w="805" w:type="dxa"/>
          </w:tcPr>
          <w:p w14:paraId="29A2B073" w14:textId="2C4E5F8B" w:rsidR="007659A5" w:rsidRDefault="007659A5" w:rsidP="007659A5">
            <w:pPr>
              <w:rPr>
                <w:sz w:val="24"/>
                <w:szCs w:val="24"/>
              </w:rPr>
            </w:pPr>
            <w:r>
              <w:rPr>
                <w:sz w:val="24"/>
                <w:szCs w:val="24"/>
              </w:rPr>
              <w:t>1</w:t>
            </w:r>
          </w:p>
        </w:tc>
        <w:tc>
          <w:tcPr>
            <w:tcW w:w="2430" w:type="dxa"/>
          </w:tcPr>
          <w:p w14:paraId="615807DD" w14:textId="481D0C08" w:rsidR="007659A5" w:rsidRDefault="00633350" w:rsidP="007659A5">
            <w:pPr>
              <w:rPr>
                <w:sz w:val="24"/>
                <w:szCs w:val="24"/>
              </w:rPr>
            </w:pPr>
            <w:r>
              <w:rPr>
                <w:sz w:val="24"/>
                <w:szCs w:val="24"/>
              </w:rPr>
              <w:t>2</w:t>
            </w:r>
            <w:r w:rsidR="007659A5">
              <w:rPr>
                <w:sz w:val="24"/>
                <w:szCs w:val="24"/>
              </w:rPr>
              <w:t xml:space="preserve"> tháng</w:t>
            </w:r>
          </w:p>
        </w:tc>
        <w:tc>
          <w:tcPr>
            <w:tcW w:w="5535" w:type="dxa"/>
          </w:tcPr>
          <w:p w14:paraId="09328C32" w14:textId="464D6E5E" w:rsidR="007659A5" w:rsidRDefault="007659A5" w:rsidP="007659A5">
            <w:pPr>
              <w:rPr>
                <w:sz w:val="24"/>
                <w:szCs w:val="24"/>
              </w:rPr>
            </w:pPr>
            <w:r>
              <w:rPr>
                <w:sz w:val="24"/>
                <w:szCs w:val="24"/>
              </w:rPr>
              <w:t>Khảo sát, đánh giá, phân công công việc</w:t>
            </w:r>
          </w:p>
        </w:tc>
      </w:tr>
      <w:tr w:rsidR="007659A5" w14:paraId="4E102CF6" w14:textId="77777777" w:rsidTr="007659A5">
        <w:tc>
          <w:tcPr>
            <w:tcW w:w="805" w:type="dxa"/>
          </w:tcPr>
          <w:p w14:paraId="6D742DC4" w14:textId="55B42C8A" w:rsidR="007659A5" w:rsidRDefault="007659A5" w:rsidP="007659A5">
            <w:pPr>
              <w:rPr>
                <w:sz w:val="24"/>
                <w:szCs w:val="24"/>
              </w:rPr>
            </w:pPr>
            <w:r>
              <w:rPr>
                <w:sz w:val="24"/>
                <w:szCs w:val="24"/>
              </w:rPr>
              <w:t>2</w:t>
            </w:r>
          </w:p>
        </w:tc>
        <w:tc>
          <w:tcPr>
            <w:tcW w:w="2430" w:type="dxa"/>
          </w:tcPr>
          <w:p w14:paraId="1D0CB3EA" w14:textId="2C0940DA" w:rsidR="007659A5" w:rsidRDefault="007659A5" w:rsidP="007659A5">
            <w:pPr>
              <w:rPr>
                <w:sz w:val="24"/>
                <w:szCs w:val="24"/>
              </w:rPr>
            </w:pPr>
            <w:r>
              <w:rPr>
                <w:sz w:val="24"/>
                <w:szCs w:val="24"/>
              </w:rPr>
              <w:t>2 tháng</w:t>
            </w:r>
          </w:p>
        </w:tc>
        <w:tc>
          <w:tcPr>
            <w:tcW w:w="5535" w:type="dxa"/>
          </w:tcPr>
          <w:p w14:paraId="0B5EC74B" w14:textId="35CD85F8" w:rsidR="007659A5" w:rsidRDefault="007659A5" w:rsidP="007659A5">
            <w:pPr>
              <w:rPr>
                <w:sz w:val="24"/>
                <w:szCs w:val="24"/>
              </w:rPr>
            </w:pPr>
            <w:r>
              <w:rPr>
                <w:sz w:val="24"/>
                <w:szCs w:val="24"/>
              </w:rPr>
              <w:t>Xây dựng dự án</w:t>
            </w:r>
          </w:p>
        </w:tc>
      </w:tr>
      <w:tr w:rsidR="007659A5" w14:paraId="7576C41D" w14:textId="77777777" w:rsidTr="007659A5">
        <w:tc>
          <w:tcPr>
            <w:tcW w:w="805" w:type="dxa"/>
          </w:tcPr>
          <w:p w14:paraId="5D99B35B" w14:textId="7C1D8A30" w:rsidR="007659A5" w:rsidRDefault="007659A5" w:rsidP="007659A5">
            <w:pPr>
              <w:rPr>
                <w:sz w:val="24"/>
                <w:szCs w:val="24"/>
              </w:rPr>
            </w:pPr>
            <w:r>
              <w:rPr>
                <w:sz w:val="24"/>
                <w:szCs w:val="24"/>
              </w:rPr>
              <w:t>3</w:t>
            </w:r>
          </w:p>
        </w:tc>
        <w:tc>
          <w:tcPr>
            <w:tcW w:w="2430" w:type="dxa"/>
          </w:tcPr>
          <w:p w14:paraId="6C8289AA" w14:textId="7B2769B6" w:rsidR="007659A5" w:rsidRDefault="007659A5" w:rsidP="007659A5">
            <w:pPr>
              <w:rPr>
                <w:sz w:val="24"/>
                <w:szCs w:val="24"/>
              </w:rPr>
            </w:pPr>
            <w:r>
              <w:rPr>
                <w:sz w:val="24"/>
                <w:szCs w:val="24"/>
              </w:rPr>
              <w:t>2 tháng</w:t>
            </w:r>
          </w:p>
        </w:tc>
        <w:tc>
          <w:tcPr>
            <w:tcW w:w="5535" w:type="dxa"/>
          </w:tcPr>
          <w:p w14:paraId="66E83644" w14:textId="054A3C5C" w:rsidR="007659A5" w:rsidRDefault="007659A5" w:rsidP="007659A5">
            <w:pPr>
              <w:rPr>
                <w:sz w:val="24"/>
                <w:szCs w:val="24"/>
              </w:rPr>
            </w:pPr>
            <w:r>
              <w:rPr>
                <w:sz w:val="24"/>
                <w:szCs w:val="24"/>
              </w:rPr>
              <w:t>Kiểm thử và lắp đặt</w:t>
            </w:r>
          </w:p>
        </w:tc>
      </w:tr>
    </w:tbl>
    <w:p w14:paraId="715F40C5" w14:textId="77777777" w:rsidR="007659A5" w:rsidRPr="007659A5" w:rsidRDefault="007659A5" w:rsidP="007659A5">
      <w:pPr>
        <w:rPr>
          <w:sz w:val="24"/>
          <w:szCs w:val="24"/>
        </w:rPr>
      </w:pPr>
    </w:p>
    <w:p w14:paraId="480ADFF8" w14:textId="5E0CDC09" w:rsidR="00F930E7" w:rsidRDefault="002814C8" w:rsidP="00E31DB9">
      <w:pPr>
        <w:pStyle w:val="u2"/>
      </w:pPr>
      <w:bookmarkStart w:id="13" w:name="_Toc527975139"/>
      <w:r>
        <w:t>Ước lượng rủi ro</w:t>
      </w:r>
      <w:bookmarkEnd w:id="13"/>
    </w:p>
    <w:p w14:paraId="2E622CAC" w14:textId="5FCCAE75" w:rsidR="006A1A5B" w:rsidRDefault="006A1A5B" w:rsidP="006A1A5B">
      <w:pPr>
        <w:pStyle w:val="oancuaDanhsach"/>
        <w:numPr>
          <w:ilvl w:val="0"/>
          <w:numId w:val="46"/>
        </w:numPr>
        <w:rPr>
          <w:sz w:val="24"/>
          <w:szCs w:val="24"/>
        </w:rPr>
      </w:pPr>
      <w:r>
        <w:rPr>
          <w:sz w:val="24"/>
          <w:szCs w:val="24"/>
        </w:rPr>
        <w:t>Người dùng không có mạng internet</w:t>
      </w:r>
    </w:p>
    <w:p w14:paraId="4A4DB32B" w14:textId="497DA755" w:rsidR="006A1A5B" w:rsidRDefault="006A1A5B" w:rsidP="006A1A5B">
      <w:pPr>
        <w:pStyle w:val="oancuaDanhsach"/>
        <w:numPr>
          <w:ilvl w:val="0"/>
          <w:numId w:val="46"/>
        </w:numPr>
        <w:rPr>
          <w:sz w:val="24"/>
          <w:szCs w:val="24"/>
        </w:rPr>
      </w:pPr>
      <w:r>
        <w:rPr>
          <w:sz w:val="24"/>
          <w:szCs w:val="24"/>
        </w:rPr>
        <w:t>Nhiều người cùng đặt chỗ 1 lúc</w:t>
      </w:r>
    </w:p>
    <w:p w14:paraId="748948AF" w14:textId="4CDBED5E" w:rsidR="00A30830" w:rsidRDefault="00A30830" w:rsidP="006A1A5B">
      <w:pPr>
        <w:pStyle w:val="oancuaDanhsach"/>
        <w:numPr>
          <w:ilvl w:val="0"/>
          <w:numId w:val="46"/>
        </w:numPr>
        <w:rPr>
          <w:sz w:val="24"/>
          <w:szCs w:val="24"/>
        </w:rPr>
      </w:pPr>
      <w:r>
        <w:rPr>
          <w:sz w:val="24"/>
          <w:szCs w:val="24"/>
        </w:rPr>
        <w:t>Server bị tấn công</w:t>
      </w:r>
    </w:p>
    <w:p w14:paraId="0DD6E0B5" w14:textId="00D3E31A" w:rsidR="00A30830" w:rsidRPr="00A30830" w:rsidRDefault="00A30830" w:rsidP="00A30830">
      <w:pPr>
        <w:pStyle w:val="oancuaDanhsach"/>
        <w:numPr>
          <w:ilvl w:val="0"/>
          <w:numId w:val="46"/>
        </w:numPr>
        <w:rPr>
          <w:sz w:val="24"/>
          <w:szCs w:val="24"/>
        </w:rPr>
      </w:pPr>
      <w:r>
        <w:rPr>
          <w:sz w:val="24"/>
          <w:szCs w:val="24"/>
        </w:rPr>
        <w:t>Các thiết bị cài đặt tại bãi đỗ xe bị hỏng</w:t>
      </w:r>
    </w:p>
    <w:p w14:paraId="03D23F8F" w14:textId="6F4720DE" w:rsidR="00F930E7" w:rsidRDefault="00F930E7" w:rsidP="00E31DB9">
      <w:pPr>
        <w:pStyle w:val="u2"/>
      </w:pPr>
      <w:bookmarkStart w:id="14" w:name="_Toc527975140"/>
      <w:r>
        <w:t>Xác định các hạng mục kiểm thử</w:t>
      </w:r>
      <w:bookmarkEnd w:id="14"/>
    </w:p>
    <w:p w14:paraId="16C4D86A" w14:textId="2ADBAD57" w:rsidR="006F6E32" w:rsidRDefault="006F6E32" w:rsidP="006F6E32">
      <w:pPr>
        <w:pStyle w:val="oancuaDanhsach"/>
        <w:numPr>
          <w:ilvl w:val="0"/>
          <w:numId w:val="47"/>
        </w:numPr>
        <w:rPr>
          <w:sz w:val="24"/>
          <w:szCs w:val="24"/>
        </w:rPr>
      </w:pPr>
      <w:r>
        <w:rPr>
          <w:sz w:val="24"/>
          <w:szCs w:val="24"/>
        </w:rPr>
        <w:t>Kiểm thử cài đặt ứng dụng trên các nền tảng mobile khác nhau</w:t>
      </w:r>
    </w:p>
    <w:p w14:paraId="48959C13" w14:textId="1E017C7F" w:rsidR="006F6E32" w:rsidRDefault="006F6E32" w:rsidP="006F6E32">
      <w:pPr>
        <w:pStyle w:val="oancuaDanhsach"/>
        <w:numPr>
          <w:ilvl w:val="0"/>
          <w:numId w:val="47"/>
        </w:numPr>
        <w:rPr>
          <w:sz w:val="24"/>
          <w:szCs w:val="24"/>
        </w:rPr>
      </w:pPr>
      <w:r>
        <w:rPr>
          <w:sz w:val="24"/>
          <w:szCs w:val="24"/>
        </w:rPr>
        <w:t>Kiểm thử việc kết nối gửi nhận dữ liệu giữa app và server</w:t>
      </w:r>
    </w:p>
    <w:p w14:paraId="4CB99AB5" w14:textId="1B886053" w:rsidR="006F6E32" w:rsidRPr="006F6E32" w:rsidRDefault="006F6E32" w:rsidP="006F6E32">
      <w:pPr>
        <w:pStyle w:val="oancuaDanhsach"/>
        <w:numPr>
          <w:ilvl w:val="0"/>
          <w:numId w:val="47"/>
        </w:numPr>
        <w:rPr>
          <w:sz w:val="24"/>
          <w:szCs w:val="24"/>
        </w:rPr>
      </w:pPr>
      <w:r>
        <w:rPr>
          <w:sz w:val="24"/>
          <w:szCs w:val="24"/>
        </w:rPr>
        <w:t>Kiểm thử việc đồng bộ dữ liệu</w:t>
      </w:r>
    </w:p>
    <w:p w14:paraId="44FE2F08" w14:textId="544CC46E" w:rsidR="001F2E8C" w:rsidRDefault="00947316" w:rsidP="00E31DB9">
      <w:pPr>
        <w:pStyle w:val="u2"/>
      </w:pPr>
      <w:bookmarkStart w:id="15" w:name="_Toc527975141"/>
      <w:r>
        <w:t>Ước lượng cách thức triển khai/cài đặt</w:t>
      </w:r>
      <w:bookmarkEnd w:id="15"/>
    </w:p>
    <w:tbl>
      <w:tblPr>
        <w:tblStyle w:val="LiBang"/>
        <w:tblW w:w="8784" w:type="dxa"/>
        <w:tblLook w:val="04A0" w:firstRow="1" w:lastRow="0" w:firstColumn="1" w:lastColumn="0" w:noHBand="0" w:noVBand="1"/>
      </w:tblPr>
      <w:tblGrid>
        <w:gridCol w:w="4392"/>
        <w:gridCol w:w="4392"/>
      </w:tblGrid>
      <w:tr w:rsidR="0039652D" w14:paraId="1BE0815D" w14:textId="77777777" w:rsidTr="005345A6">
        <w:trPr>
          <w:trHeight w:val="518"/>
        </w:trPr>
        <w:tc>
          <w:tcPr>
            <w:tcW w:w="4392" w:type="dxa"/>
          </w:tcPr>
          <w:p w14:paraId="362077F6" w14:textId="5707C63B" w:rsidR="0039652D" w:rsidRDefault="0039652D" w:rsidP="0039652D">
            <w:pPr>
              <w:rPr>
                <w:sz w:val="24"/>
                <w:szCs w:val="24"/>
              </w:rPr>
            </w:pPr>
            <w:r>
              <w:rPr>
                <w:sz w:val="24"/>
                <w:szCs w:val="24"/>
              </w:rPr>
              <w:t>Hạng mục</w:t>
            </w:r>
          </w:p>
        </w:tc>
        <w:tc>
          <w:tcPr>
            <w:tcW w:w="4392" w:type="dxa"/>
          </w:tcPr>
          <w:p w14:paraId="16A6E65F" w14:textId="67449CC9" w:rsidR="0039652D" w:rsidRDefault="0039652D" w:rsidP="0039652D">
            <w:pPr>
              <w:rPr>
                <w:sz w:val="24"/>
                <w:szCs w:val="24"/>
              </w:rPr>
            </w:pPr>
            <w:r>
              <w:rPr>
                <w:sz w:val="24"/>
                <w:szCs w:val="24"/>
              </w:rPr>
              <w:t>Kết nối</w:t>
            </w:r>
          </w:p>
        </w:tc>
      </w:tr>
      <w:tr w:rsidR="0039652D" w14:paraId="0BEE72AB" w14:textId="77777777" w:rsidTr="005345A6">
        <w:trPr>
          <w:trHeight w:val="518"/>
        </w:trPr>
        <w:tc>
          <w:tcPr>
            <w:tcW w:w="4392" w:type="dxa"/>
          </w:tcPr>
          <w:p w14:paraId="0ECF7EC4" w14:textId="79B46B8E" w:rsidR="0039652D" w:rsidRDefault="0039652D" w:rsidP="0039652D">
            <w:pPr>
              <w:rPr>
                <w:sz w:val="24"/>
                <w:szCs w:val="24"/>
              </w:rPr>
            </w:pPr>
            <w:r>
              <w:rPr>
                <w:sz w:val="24"/>
                <w:szCs w:val="24"/>
              </w:rPr>
              <w:t>Thiết bị tại bãi đỗ xe</w:t>
            </w:r>
          </w:p>
        </w:tc>
        <w:tc>
          <w:tcPr>
            <w:tcW w:w="4392" w:type="dxa"/>
          </w:tcPr>
          <w:p w14:paraId="493EDE99" w14:textId="5B5FECED" w:rsidR="0039652D" w:rsidRDefault="0039652D" w:rsidP="0039652D">
            <w:pPr>
              <w:rPr>
                <w:sz w:val="24"/>
                <w:szCs w:val="24"/>
              </w:rPr>
            </w:pPr>
            <w:r>
              <w:rPr>
                <w:sz w:val="24"/>
                <w:szCs w:val="24"/>
              </w:rPr>
              <w:t xml:space="preserve">Server </w:t>
            </w:r>
          </w:p>
        </w:tc>
      </w:tr>
      <w:tr w:rsidR="0039652D" w14:paraId="7E33ACE6" w14:textId="77777777" w:rsidTr="005345A6">
        <w:trPr>
          <w:trHeight w:val="501"/>
        </w:trPr>
        <w:tc>
          <w:tcPr>
            <w:tcW w:w="4392" w:type="dxa"/>
          </w:tcPr>
          <w:p w14:paraId="55B1D0DA" w14:textId="64FCD744" w:rsidR="0039652D" w:rsidRDefault="0039652D" w:rsidP="0039652D">
            <w:pPr>
              <w:rPr>
                <w:sz w:val="24"/>
                <w:szCs w:val="24"/>
              </w:rPr>
            </w:pPr>
            <w:r>
              <w:rPr>
                <w:sz w:val="24"/>
                <w:szCs w:val="24"/>
              </w:rPr>
              <w:t>Server</w:t>
            </w:r>
          </w:p>
        </w:tc>
        <w:tc>
          <w:tcPr>
            <w:tcW w:w="4392" w:type="dxa"/>
          </w:tcPr>
          <w:p w14:paraId="21A62705" w14:textId="4FFEEE82" w:rsidR="0039652D" w:rsidRDefault="0039652D" w:rsidP="0039652D">
            <w:pPr>
              <w:rPr>
                <w:sz w:val="24"/>
                <w:szCs w:val="24"/>
              </w:rPr>
            </w:pPr>
            <w:r>
              <w:rPr>
                <w:sz w:val="24"/>
                <w:szCs w:val="24"/>
              </w:rPr>
              <w:t>Cơ sở dữ liệu</w:t>
            </w:r>
          </w:p>
        </w:tc>
      </w:tr>
      <w:tr w:rsidR="005345A6" w14:paraId="428C13A1" w14:textId="77777777" w:rsidTr="005345A6">
        <w:trPr>
          <w:trHeight w:val="501"/>
        </w:trPr>
        <w:tc>
          <w:tcPr>
            <w:tcW w:w="4392" w:type="dxa"/>
          </w:tcPr>
          <w:p w14:paraId="7C84D38C" w14:textId="27E1AC56" w:rsidR="005345A6" w:rsidRDefault="005345A6" w:rsidP="0039652D">
            <w:pPr>
              <w:rPr>
                <w:sz w:val="24"/>
                <w:szCs w:val="24"/>
              </w:rPr>
            </w:pPr>
            <w:r>
              <w:rPr>
                <w:sz w:val="24"/>
                <w:szCs w:val="24"/>
              </w:rPr>
              <w:t>Thiết bị người dùng</w:t>
            </w:r>
          </w:p>
        </w:tc>
        <w:tc>
          <w:tcPr>
            <w:tcW w:w="4392" w:type="dxa"/>
          </w:tcPr>
          <w:p w14:paraId="0EB4A0DE" w14:textId="2B7B7A70" w:rsidR="005345A6" w:rsidRDefault="005345A6" w:rsidP="0039652D">
            <w:pPr>
              <w:rPr>
                <w:sz w:val="24"/>
                <w:szCs w:val="24"/>
              </w:rPr>
            </w:pPr>
            <w:r>
              <w:rPr>
                <w:sz w:val="24"/>
                <w:szCs w:val="24"/>
              </w:rPr>
              <w:t>Server</w:t>
            </w:r>
          </w:p>
        </w:tc>
      </w:tr>
    </w:tbl>
    <w:p w14:paraId="201895CA" w14:textId="77777777" w:rsidR="0039652D" w:rsidRPr="0039652D" w:rsidRDefault="0039652D" w:rsidP="0039652D">
      <w:pPr>
        <w:rPr>
          <w:sz w:val="24"/>
          <w:szCs w:val="24"/>
        </w:rPr>
      </w:pPr>
    </w:p>
    <w:p w14:paraId="5532CC94" w14:textId="44060ED6" w:rsidR="00E31DB9" w:rsidRDefault="00E31DB9" w:rsidP="00E31DB9">
      <w:pPr>
        <w:pStyle w:val="u1"/>
      </w:pPr>
      <w:bookmarkStart w:id="16" w:name="_Toc527975142"/>
      <w:r>
        <w:t>Ước lượng giá thành</w:t>
      </w:r>
      <w:bookmarkEnd w:id="16"/>
    </w:p>
    <w:tbl>
      <w:tblPr>
        <w:tblStyle w:val="LiBang"/>
        <w:tblW w:w="0" w:type="auto"/>
        <w:tblLook w:val="04A0" w:firstRow="1" w:lastRow="0" w:firstColumn="1" w:lastColumn="0" w:noHBand="0" w:noVBand="1"/>
      </w:tblPr>
      <w:tblGrid>
        <w:gridCol w:w="4385"/>
        <w:gridCol w:w="4385"/>
      </w:tblGrid>
      <w:tr w:rsidR="00F84299" w14:paraId="7B98FAD3" w14:textId="77777777" w:rsidTr="00F84299">
        <w:tc>
          <w:tcPr>
            <w:tcW w:w="4385" w:type="dxa"/>
          </w:tcPr>
          <w:p w14:paraId="342767A8" w14:textId="0F71A798" w:rsidR="00F84299" w:rsidRDefault="00F84299" w:rsidP="00F84299">
            <w:pPr>
              <w:rPr>
                <w:sz w:val="24"/>
                <w:szCs w:val="24"/>
              </w:rPr>
            </w:pPr>
            <w:r>
              <w:rPr>
                <w:sz w:val="24"/>
                <w:szCs w:val="24"/>
              </w:rPr>
              <w:t>Chi phí</w:t>
            </w:r>
          </w:p>
        </w:tc>
        <w:tc>
          <w:tcPr>
            <w:tcW w:w="4385" w:type="dxa"/>
          </w:tcPr>
          <w:p w14:paraId="66C05565" w14:textId="67504743" w:rsidR="00F84299" w:rsidRDefault="00F84299" w:rsidP="00F84299">
            <w:pPr>
              <w:rPr>
                <w:sz w:val="24"/>
                <w:szCs w:val="24"/>
              </w:rPr>
            </w:pPr>
            <w:r>
              <w:rPr>
                <w:sz w:val="24"/>
                <w:szCs w:val="24"/>
              </w:rPr>
              <w:t>Tiền</w:t>
            </w:r>
          </w:p>
        </w:tc>
      </w:tr>
      <w:tr w:rsidR="00F84299" w14:paraId="2DE52E69" w14:textId="77777777" w:rsidTr="00F84299">
        <w:tc>
          <w:tcPr>
            <w:tcW w:w="4385" w:type="dxa"/>
          </w:tcPr>
          <w:p w14:paraId="36DB6983" w14:textId="15A1482B" w:rsidR="00F84299" w:rsidRDefault="00F84299" w:rsidP="00F84299">
            <w:pPr>
              <w:rPr>
                <w:sz w:val="24"/>
                <w:szCs w:val="24"/>
              </w:rPr>
            </w:pPr>
            <w:r>
              <w:rPr>
                <w:sz w:val="24"/>
                <w:szCs w:val="24"/>
              </w:rPr>
              <w:lastRenderedPageBreak/>
              <w:t>Chi phí khảo sát</w:t>
            </w:r>
          </w:p>
        </w:tc>
        <w:tc>
          <w:tcPr>
            <w:tcW w:w="4385" w:type="dxa"/>
          </w:tcPr>
          <w:p w14:paraId="1A6B9FFB" w14:textId="40C02DAA" w:rsidR="00F84299" w:rsidRDefault="00F84299" w:rsidP="00F84299">
            <w:pPr>
              <w:rPr>
                <w:sz w:val="24"/>
                <w:szCs w:val="24"/>
              </w:rPr>
            </w:pPr>
            <w:r>
              <w:rPr>
                <w:sz w:val="24"/>
                <w:szCs w:val="24"/>
              </w:rPr>
              <w:t>100 000 000 đ</w:t>
            </w:r>
          </w:p>
        </w:tc>
      </w:tr>
      <w:tr w:rsidR="00F84299" w14:paraId="6CB97E49" w14:textId="77777777" w:rsidTr="00F84299">
        <w:tc>
          <w:tcPr>
            <w:tcW w:w="4385" w:type="dxa"/>
          </w:tcPr>
          <w:p w14:paraId="4C323DE6" w14:textId="50CA22F4" w:rsidR="00F84299" w:rsidRDefault="00563839" w:rsidP="00F84299">
            <w:pPr>
              <w:rPr>
                <w:sz w:val="24"/>
                <w:szCs w:val="24"/>
              </w:rPr>
            </w:pPr>
            <w:r>
              <w:rPr>
                <w:sz w:val="24"/>
                <w:szCs w:val="24"/>
              </w:rPr>
              <w:t>Chi phí phát triển</w:t>
            </w:r>
          </w:p>
        </w:tc>
        <w:tc>
          <w:tcPr>
            <w:tcW w:w="4385" w:type="dxa"/>
          </w:tcPr>
          <w:p w14:paraId="3E7D6C88" w14:textId="04CD63C5" w:rsidR="00F84299" w:rsidRDefault="00563839" w:rsidP="00F84299">
            <w:pPr>
              <w:rPr>
                <w:sz w:val="24"/>
                <w:szCs w:val="24"/>
              </w:rPr>
            </w:pPr>
            <w:r>
              <w:rPr>
                <w:sz w:val="24"/>
                <w:szCs w:val="24"/>
              </w:rPr>
              <w:t>1 000 000 000 đ</w:t>
            </w:r>
          </w:p>
        </w:tc>
      </w:tr>
      <w:tr w:rsidR="00F84299" w14:paraId="4DE83AE4" w14:textId="77777777" w:rsidTr="00F84299">
        <w:tc>
          <w:tcPr>
            <w:tcW w:w="4385" w:type="dxa"/>
          </w:tcPr>
          <w:p w14:paraId="232EB167" w14:textId="6CEB2153" w:rsidR="00F84299" w:rsidRDefault="00563839" w:rsidP="00F84299">
            <w:pPr>
              <w:rPr>
                <w:sz w:val="24"/>
                <w:szCs w:val="24"/>
              </w:rPr>
            </w:pPr>
            <w:r>
              <w:rPr>
                <w:sz w:val="24"/>
                <w:szCs w:val="24"/>
              </w:rPr>
              <w:t>Chi phí kiểm thử</w:t>
            </w:r>
          </w:p>
        </w:tc>
        <w:tc>
          <w:tcPr>
            <w:tcW w:w="4385" w:type="dxa"/>
          </w:tcPr>
          <w:p w14:paraId="5158920F" w14:textId="3E83800D" w:rsidR="00563839" w:rsidRDefault="00563839" w:rsidP="00F84299">
            <w:pPr>
              <w:rPr>
                <w:sz w:val="24"/>
                <w:szCs w:val="24"/>
              </w:rPr>
            </w:pPr>
            <w:r>
              <w:rPr>
                <w:sz w:val="24"/>
                <w:szCs w:val="24"/>
              </w:rPr>
              <w:t>50 000 000 đ</w:t>
            </w:r>
          </w:p>
        </w:tc>
      </w:tr>
      <w:tr w:rsidR="00F84299" w14:paraId="542C6BEA" w14:textId="77777777" w:rsidTr="00F84299">
        <w:tc>
          <w:tcPr>
            <w:tcW w:w="4385" w:type="dxa"/>
          </w:tcPr>
          <w:p w14:paraId="612816D1" w14:textId="5A41DEA1" w:rsidR="00F84299" w:rsidRDefault="00563839" w:rsidP="00F84299">
            <w:pPr>
              <w:rPr>
                <w:sz w:val="24"/>
                <w:szCs w:val="24"/>
              </w:rPr>
            </w:pPr>
            <w:r>
              <w:rPr>
                <w:sz w:val="24"/>
                <w:szCs w:val="24"/>
              </w:rPr>
              <w:t>Chi phí vận hành</w:t>
            </w:r>
          </w:p>
        </w:tc>
        <w:tc>
          <w:tcPr>
            <w:tcW w:w="4385" w:type="dxa"/>
          </w:tcPr>
          <w:p w14:paraId="5A002F88" w14:textId="76CC448D" w:rsidR="00563839" w:rsidRDefault="00563839" w:rsidP="00F84299">
            <w:pPr>
              <w:rPr>
                <w:sz w:val="24"/>
                <w:szCs w:val="24"/>
              </w:rPr>
            </w:pPr>
            <w:r>
              <w:rPr>
                <w:sz w:val="24"/>
                <w:szCs w:val="24"/>
              </w:rPr>
              <w:t>200 000 000 đ</w:t>
            </w:r>
          </w:p>
        </w:tc>
      </w:tr>
      <w:tr w:rsidR="00563839" w14:paraId="063F3D42" w14:textId="77777777" w:rsidTr="00F84299">
        <w:tc>
          <w:tcPr>
            <w:tcW w:w="4385" w:type="dxa"/>
          </w:tcPr>
          <w:p w14:paraId="3B9888AA" w14:textId="1C98297A" w:rsidR="00563839" w:rsidRDefault="00563839" w:rsidP="00F84299">
            <w:pPr>
              <w:rPr>
                <w:sz w:val="24"/>
                <w:szCs w:val="24"/>
              </w:rPr>
            </w:pPr>
            <w:r>
              <w:rPr>
                <w:sz w:val="24"/>
                <w:szCs w:val="24"/>
              </w:rPr>
              <w:t xml:space="preserve">Chi phí quản lý </w:t>
            </w:r>
          </w:p>
        </w:tc>
        <w:tc>
          <w:tcPr>
            <w:tcW w:w="4385" w:type="dxa"/>
          </w:tcPr>
          <w:p w14:paraId="65BFB2E7" w14:textId="3F71E39B" w:rsidR="00563839" w:rsidRDefault="00563839" w:rsidP="00F84299">
            <w:pPr>
              <w:rPr>
                <w:sz w:val="24"/>
                <w:szCs w:val="24"/>
              </w:rPr>
            </w:pPr>
            <w:r>
              <w:rPr>
                <w:sz w:val="24"/>
                <w:szCs w:val="24"/>
              </w:rPr>
              <w:t>50 000 000 đ</w:t>
            </w:r>
          </w:p>
        </w:tc>
      </w:tr>
      <w:tr w:rsidR="00563839" w14:paraId="1E14091B" w14:textId="77777777" w:rsidTr="00F84299">
        <w:tc>
          <w:tcPr>
            <w:tcW w:w="4385" w:type="dxa"/>
          </w:tcPr>
          <w:p w14:paraId="3EEA0927" w14:textId="554736E6" w:rsidR="00563839" w:rsidRDefault="00563839" w:rsidP="00F84299">
            <w:pPr>
              <w:rPr>
                <w:sz w:val="24"/>
                <w:szCs w:val="24"/>
              </w:rPr>
            </w:pPr>
            <w:r>
              <w:rPr>
                <w:sz w:val="24"/>
                <w:szCs w:val="24"/>
              </w:rPr>
              <w:t>Chi phí hành chính</w:t>
            </w:r>
          </w:p>
        </w:tc>
        <w:tc>
          <w:tcPr>
            <w:tcW w:w="4385" w:type="dxa"/>
          </w:tcPr>
          <w:p w14:paraId="336E0073" w14:textId="68D2DECF" w:rsidR="00563839" w:rsidRDefault="00563839" w:rsidP="00F84299">
            <w:pPr>
              <w:rPr>
                <w:sz w:val="24"/>
                <w:szCs w:val="24"/>
              </w:rPr>
            </w:pPr>
            <w:r>
              <w:rPr>
                <w:sz w:val="24"/>
                <w:szCs w:val="24"/>
              </w:rPr>
              <w:t>50 000 000 đ</w:t>
            </w:r>
          </w:p>
        </w:tc>
      </w:tr>
      <w:tr w:rsidR="00563839" w14:paraId="5E59A6C3" w14:textId="77777777" w:rsidTr="00F84299">
        <w:tc>
          <w:tcPr>
            <w:tcW w:w="4385" w:type="dxa"/>
          </w:tcPr>
          <w:p w14:paraId="6628B1A5" w14:textId="00F2DF7A" w:rsidR="00563839" w:rsidRDefault="00563839" w:rsidP="00F84299">
            <w:pPr>
              <w:rPr>
                <w:sz w:val="24"/>
                <w:szCs w:val="24"/>
              </w:rPr>
            </w:pPr>
            <w:r>
              <w:rPr>
                <w:sz w:val="24"/>
                <w:szCs w:val="24"/>
              </w:rPr>
              <w:t xml:space="preserve">Chi phí bảo hành và sửa chữa hàng năm </w:t>
            </w:r>
          </w:p>
        </w:tc>
        <w:tc>
          <w:tcPr>
            <w:tcW w:w="4385" w:type="dxa"/>
          </w:tcPr>
          <w:p w14:paraId="4233F563" w14:textId="6F9669E6" w:rsidR="00563839" w:rsidRDefault="00563839" w:rsidP="00F84299">
            <w:pPr>
              <w:rPr>
                <w:sz w:val="24"/>
                <w:szCs w:val="24"/>
              </w:rPr>
            </w:pPr>
            <w:r>
              <w:rPr>
                <w:sz w:val="24"/>
                <w:szCs w:val="24"/>
              </w:rPr>
              <w:t>300 000 000 đ</w:t>
            </w:r>
          </w:p>
        </w:tc>
      </w:tr>
      <w:tr w:rsidR="00563839" w14:paraId="25DDE8F6" w14:textId="77777777" w:rsidTr="00F84299">
        <w:tc>
          <w:tcPr>
            <w:tcW w:w="4385" w:type="dxa"/>
          </w:tcPr>
          <w:p w14:paraId="73AA0763" w14:textId="6FD80B09" w:rsidR="00563839" w:rsidRDefault="00563839" w:rsidP="00F84299">
            <w:pPr>
              <w:rPr>
                <w:sz w:val="24"/>
                <w:szCs w:val="24"/>
              </w:rPr>
            </w:pPr>
            <w:r>
              <w:rPr>
                <w:sz w:val="24"/>
                <w:szCs w:val="24"/>
              </w:rPr>
              <w:t>Tổng</w:t>
            </w:r>
          </w:p>
        </w:tc>
        <w:tc>
          <w:tcPr>
            <w:tcW w:w="4385" w:type="dxa"/>
          </w:tcPr>
          <w:p w14:paraId="5CEA5C25" w14:textId="49A1300F" w:rsidR="00563839" w:rsidRDefault="00563839" w:rsidP="00F84299">
            <w:pPr>
              <w:rPr>
                <w:sz w:val="24"/>
                <w:szCs w:val="24"/>
              </w:rPr>
            </w:pPr>
            <w:r>
              <w:rPr>
                <w:sz w:val="24"/>
                <w:szCs w:val="24"/>
              </w:rPr>
              <w:t>1 750 000 000 đ</w:t>
            </w:r>
          </w:p>
        </w:tc>
      </w:tr>
    </w:tbl>
    <w:p w14:paraId="3773EF01" w14:textId="77777777" w:rsidR="00F84299" w:rsidRPr="00F84299" w:rsidRDefault="00F84299" w:rsidP="00F84299">
      <w:pPr>
        <w:rPr>
          <w:sz w:val="24"/>
          <w:szCs w:val="24"/>
        </w:rPr>
      </w:pPr>
    </w:p>
    <w:p w14:paraId="18DF288D" w14:textId="22C16FA6" w:rsidR="00E31DB9" w:rsidRDefault="00E31DB9" w:rsidP="00E31DB9">
      <w:pPr>
        <w:pStyle w:val="u1"/>
      </w:pPr>
      <w:bookmarkStart w:id="17" w:name="_Toc527975143"/>
      <w:r>
        <w:t>Phân chia các giai đoạn</w:t>
      </w:r>
      <w:r w:rsidR="00F85B49">
        <w:t xml:space="preserve"> chính</w:t>
      </w:r>
      <w:bookmarkEnd w:id="17"/>
    </w:p>
    <w:tbl>
      <w:tblPr>
        <w:tblStyle w:val="LiBang"/>
        <w:tblW w:w="0" w:type="auto"/>
        <w:tblLook w:val="04A0" w:firstRow="1" w:lastRow="0" w:firstColumn="1" w:lastColumn="0" w:noHBand="0" w:noVBand="1"/>
      </w:tblPr>
      <w:tblGrid>
        <w:gridCol w:w="805"/>
        <w:gridCol w:w="1440"/>
        <w:gridCol w:w="2340"/>
        <w:gridCol w:w="1890"/>
        <w:gridCol w:w="2295"/>
      </w:tblGrid>
      <w:tr w:rsidR="00BA48E4" w14:paraId="7ADE1650" w14:textId="77777777" w:rsidTr="00BA48E4">
        <w:tc>
          <w:tcPr>
            <w:tcW w:w="805" w:type="dxa"/>
          </w:tcPr>
          <w:p w14:paraId="4663B9A8" w14:textId="1492BC3A" w:rsidR="00BA48E4" w:rsidRDefault="00BA48E4" w:rsidP="00BA48E4">
            <w:r>
              <w:t>STT</w:t>
            </w:r>
          </w:p>
        </w:tc>
        <w:tc>
          <w:tcPr>
            <w:tcW w:w="1440" w:type="dxa"/>
          </w:tcPr>
          <w:p w14:paraId="7AD647C8" w14:textId="0B1E5FD2" w:rsidR="00BA48E4" w:rsidRDefault="00BA48E4" w:rsidP="00BA48E4">
            <w:r>
              <w:t>Thời gian</w:t>
            </w:r>
          </w:p>
        </w:tc>
        <w:tc>
          <w:tcPr>
            <w:tcW w:w="2340" w:type="dxa"/>
          </w:tcPr>
          <w:p w14:paraId="098CB720" w14:textId="4967D4C7" w:rsidR="00BA48E4" w:rsidRDefault="00BA48E4" w:rsidP="00BA48E4">
            <w:r>
              <w:t>Công việc</w:t>
            </w:r>
          </w:p>
        </w:tc>
        <w:tc>
          <w:tcPr>
            <w:tcW w:w="1890" w:type="dxa"/>
          </w:tcPr>
          <w:p w14:paraId="7659F6A7" w14:textId="013693A2" w:rsidR="00BA48E4" w:rsidRDefault="00BA48E4" w:rsidP="00BA48E4">
            <w:r>
              <w:t>Kết quả</w:t>
            </w:r>
          </w:p>
        </w:tc>
        <w:tc>
          <w:tcPr>
            <w:tcW w:w="2295" w:type="dxa"/>
          </w:tcPr>
          <w:p w14:paraId="74584F10" w14:textId="3EDE2A44" w:rsidR="00BA48E4" w:rsidRDefault="00BA48E4" w:rsidP="00BA48E4">
            <w:r>
              <w:t>Số tiền cần thanh toán</w:t>
            </w:r>
          </w:p>
        </w:tc>
      </w:tr>
      <w:tr w:rsidR="00BA48E4" w14:paraId="5278EAA3" w14:textId="77777777" w:rsidTr="00BA48E4">
        <w:tc>
          <w:tcPr>
            <w:tcW w:w="805" w:type="dxa"/>
          </w:tcPr>
          <w:p w14:paraId="350B04DB" w14:textId="15921FAA" w:rsidR="00BA48E4" w:rsidRDefault="00BA48E4" w:rsidP="00BA48E4">
            <w:r>
              <w:t>1</w:t>
            </w:r>
          </w:p>
        </w:tc>
        <w:tc>
          <w:tcPr>
            <w:tcW w:w="1440" w:type="dxa"/>
          </w:tcPr>
          <w:p w14:paraId="02C620E6" w14:textId="6BBD9AFC" w:rsidR="00BA48E4" w:rsidRDefault="00633350" w:rsidP="00BA48E4">
            <w:r>
              <w:t>1</w:t>
            </w:r>
            <w:r w:rsidR="00BA48E4">
              <w:t xml:space="preserve"> tháng</w:t>
            </w:r>
          </w:p>
        </w:tc>
        <w:tc>
          <w:tcPr>
            <w:tcW w:w="2340" w:type="dxa"/>
          </w:tcPr>
          <w:p w14:paraId="05E8DB25" w14:textId="58D4D82D" w:rsidR="00BA48E4" w:rsidRDefault="00BA48E4" w:rsidP="00BA48E4">
            <w:r>
              <w:t>Khảo sát vị trí, thông tin về bãi đỗ xe</w:t>
            </w:r>
          </w:p>
        </w:tc>
        <w:tc>
          <w:tcPr>
            <w:tcW w:w="1890" w:type="dxa"/>
          </w:tcPr>
          <w:p w14:paraId="512BC7C6" w14:textId="414E3D3A" w:rsidR="00BA48E4" w:rsidRDefault="00BA48E4" w:rsidP="00BA48E4">
            <w:r>
              <w:t>Có 1 bản cứng dữ liệu của từng bãi đỗ xe</w:t>
            </w:r>
          </w:p>
        </w:tc>
        <w:tc>
          <w:tcPr>
            <w:tcW w:w="2295" w:type="dxa"/>
          </w:tcPr>
          <w:p w14:paraId="179BE3A5" w14:textId="59FBB713" w:rsidR="00BA48E4" w:rsidRDefault="00BA48E4" w:rsidP="00BA48E4">
            <w:r>
              <w:t>150 000 000 đ</w:t>
            </w:r>
          </w:p>
        </w:tc>
      </w:tr>
      <w:tr w:rsidR="00BA48E4" w14:paraId="4A899384" w14:textId="77777777" w:rsidTr="00BA48E4">
        <w:tc>
          <w:tcPr>
            <w:tcW w:w="805" w:type="dxa"/>
          </w:tcPr>
          <w:p w14:paraId="03CE43D0" w14:textId="28AB3D67" w:rsidR="00BA48E4" w:rsidRDefault="00BA48E4" w:rsidP="00BA48E4">
            <w:r>
              <w:t>2</w:t>
            </w:r>
          </w:p>
        </w:tc>
        <w:tc>
          <w:tcPr>
            <w:tcW w:w="1440" w:type="dxa"/>
          </w:tcPr>
          <w:p w14:paraId="1B0C38D0" w14:textId="42FFB389" w:rsidR="00BA48E4" w:rsidRDefault="00BA48E4" w:rsidP="00BA48E4">
            <w:r>
              <w:t>1 tháng</w:t>
            </w:r>
          </w:p>
        </w:tc>
        <w:tc>
          <w:tcPr>
            <w:tcW w:w="2340" w:type="dxa"/>
          </w:tcPr>
          <w:p w14:paraId="3EEC4A85" w14:textId="5200BE4D" w:rsidR="00BA48E4" w:rsidRDefault="00BA48E4" w:rsidP="00BA48E4">
            <w:r>
              <w:t>Thuyết phục chủ bãi đỗ xe hợp tác</w:t>
            </w:r>
          </w:p>
        </w:tc>
        <w:tc>
          <w:tcPr>
            <w:tcW w:w="1890" w:type="dxa"/>
          </w:tcPr>
          <w:p w14:paraId="09F3AAAF" w14:textId="3916420D" w:rsidR="00BA48E4" w:rsidRDefault="00BA48E4" w:rsidP="00BA48E4">
            <w:r>
              <w:t>Danh sách các bãi đỗ xe hợp tác</w:t>
            </w:r>
          </w:p>
        </w:tc>
        <w:tc>
          <w:tcPr>
            <w:tcW w:w="2295" w:type="dxa"/>
          </w:tcPr>
          <w:p w14:paraId="63E7B14C" w14:textId="6A28E042" w:rsidR="00BA48E4" w:rsidRDefault="00BA48E4" w:rsidP="00BA48E4">
            <w:r>
              <w:t>200 000 000 đ</w:t>
            </w:r>
          </w:p>
        </w:tc>
      </w:tr>
      <w:tr w:rsidR="00BA48E4" w14:paraId="724CD02A" w14:textId="77777777" w:rsidTr="00BA48E4">
        <w:tc>
          <w:tcPr>
            <w:tcW w:w="805" w:type="dxa"/>
          </w:tcPr>
          <w:p w14:paraId="1AECFFCE" w14:textId="4DF7FBFF" w:rsidR="00BA48E4" w:rsidRDefault="00633350" w:rsidP="00BA48E4">
            <w:r>
              <w:t>3</w:t>
            </w:r>
          </w:p>
        </w:tc>
        <w:tc>
          <w:tcPr>
            <w:tcW w:w="1440" w:type="dxa"/>
          </w:tcPr>
          <w:p w14:paraId="111E34F1" w14:textId="31A5D119" w:rsidR="00BA48E4" w:rsidRDefault="00633350" w:rsidP="00BA48E4">
            <w:r>
              <w:t>1 tháng</w:t>
            </w:r>
          </w:p>
        </w:tc>
        <w:tc>
          <w:tcPr>
            <w:tcW w:w="2340" w:type="dxa"/>
          </w:tcPr>
          <w:p w14:paraId="4EE1B061" w14:textId="2BD31E8A" w:rsidR="00BA48E4" w:rsidRDefault="00633350" w:rsidP="00BA48E4">
            <w:r>
              <w:t>Xây dựng 1 vài tính năng cho ứng dụng</w:t>
            </w:r>
          </w:p>
        </w:tc>
        <w:tc>
          <w:tcPr>
            <w:tcW w:w="1890" w:type="dxa"/>
          </w:tcPr>
          <w:p w14:paraId="4338673C" w14:textId="2905DE77" w:rsidR="00BA48E4" w:rsidRDefault="00633350" w:rsidP="00BA48E4">
            <w:r>
              <w:t xml:space="preserve">Demo 1 vài tính năng của ứng dụng </w:t>
            </w:r>
          </w:p>
        </w:tc>
        <w:tc>
          <w:tcPr>
            <w:tcW w:w="2295" w:type="dxa"/>
          </w:tcPr>
          <w:p w14:paraId="65DD3526" w14:textId="375BF2E6" w:rsidR="00BA48E4" w:rsidRDefault="00633350" w:rsidP="00BA48E4">
            <w:r>
              <w:t>150 000 000 đ</w:t>
            </w:r>
          </w:p>
        </w:tc>
      </w:tr>
      <w:tr w:rsidR="00633350" w14:paraId="5BE14E32" w14:textId="77777777" w:rsidTr="00BA48E4">
        <w:tc>
          <w:tcPr>
            <w:tcW w:w="805" w:type="dxa"/>
          </w:tcPr>
          <w:p w14:paraId="5C669887" w14:textId="6D81CB86" w:rsidR="00633350" w:rsidRDefault="00633350" w:rsidP="00BA48E4">
            <w:r>
              <w:t>4</w:t>
            </w:r>
          </w:p>
        </w:tc>
        <w:tc>
          <w:tcPr>
            <w:tcW w:w="1440" w:type="dxa"/>
          </w:tcPr>
          <w:p w14:paraId="66F6569F" w14:textId="65301A1D" w:rsidR="00633350" w:rsidRDefault="00633350" w:rsidP="00BA48E4">
            <w:r>
              <w:t>0.5 tháng</w:t>
            </w:r>
          </w:p>
        </w:tc>
        <w:tc>
          <w:tcPr>
            <w:tcW w:w="2340" w:type="dxa"/>
          </w:tcPr>
          <w:p w14:paraId="1366066E" w14:textId="5604EEA3" w:rsidR="00633350" w:rsidRDefault="00633350" w:rsidP="00BA48E4">
            <w:r>
              <w:t>Xây dựng server, xử lý kết nối,</w:t>
            </w:r>
          </w:p>
        </w:tc>
        <w:tc>
          <w:tcPr>
            <w:tcW w:w="1890" w:type="dxa"/>
          </w:tcPr>
          <w:p w14:paraId="4C115651" w14:textId="1D278DA2" w:rsidR="00633350" w:rsidRDefault="00633350" w:rsidP="00BA48E4">
            <w:r>
              <w:t>Đưa ra demo các tính năng</w:t>
            </w:r>
          </w:p>
        </w:tc>
        <w:tc>
          <w:tcPr>
            <w:tcW w:w="2295" w:type="dxa"/>
          </w:tcPr>
          <w:p w14:paraId="31B63502" w14:textId="77777777" w:rsidR="00633350" w:rsidRDefault="00633350" w:rsidP="00BA48E4">
            <w:r>
              <w:t>500 000 000 đ</w:t>
            </w:r>
          </w:p>
          <w:p w14:paraId="50294FA5" w14:textId="1E86BABA" w:rsidR="00633350" w:rsidRDefault="00633350" w:rsidP="00BA48E4"/>
        </w:tc>
      </w:tr>
      <w:tr w:rsidR="00633350" w14:paraId="42A07B86" w14:textId="77777777" w:rsidTr="00BA48E4">
        <w:tc>
          <w:tcPr>
            <w:tcW w:w="805" w:type="dxa"/>
          </w:tcPr>
          <w:p w14:paraId="2A7F9114" w14:textId="6743BF9E" w:rsidR="00633350" w:rsidRDefault="00633350" w:rsidP="00BA48E4">
            <w:r>
              <w:t xml:space="preserve">5 </w:t>
            </w:r>
          </w:p>
        </w:tc>
        <w:tc>
          <w:tcPr>
            <w:tcW w:w="1440" w:type="dxa"/>
          </w:tcPr>
          <w:p w14:paraId="7AED861A" w14:textId="51309C7A" w:rsidR="00633350" w:rsidRDefault="00633350" w:rsidP="00BA48E4">
            <w:r>
              <w:t>2 tháng</w:t>
            </w:r>
          </w:p>
        </w:tc>
        <w:tc>
          <w:tcPr>
            <w:tcW w:w="2340" w:type="dxa"/>
          </w:tcPr>
          <w:p w14:paraId="053E8B7C" w14:textId="76CB588A" w:rsidR="00633350" w:rsidRDefault="00633350" w:rsidP="00BA48E4">
            <w:r>
              <w:t>Lắp đặt các thiết bị</w:t>
            </w:r>
          </w:p>
        </w:tc>
        <w:tc>
          <w:tcPr>
            <w:tcW w:w="1890" w:type="dxa"/>
          </w:tcPr>
          <w:p w14:paraId="4B79C739" w14:textId="7E2B4CA8" w:rsidR="00633350" w:rsidRDefault="00633350" w:rsidP="00BA48E4">
            <w:r>
              <w:t>Các thiết bị được lắp đặt</w:t>
            </w:r>
          </w:p>
        </w:tc>
        <w:tc>
          <w:tcPr>
            <w:tcW w:w="2295" w:type="dxa"/>
          </w:tcPr>
          <w:p w14:paraId="19DCB1DF" w14:textId="292BDE6A" w:rsidR="00633350" w:rsidRDefault="00633350" w:rsidP="00BA48E4">
            <w:r>
              <w:t>500 000 000 đ</w:t>
            </w:r>
          </w:p>
        </w:tc>
      </w:tr>
      <w:tr w:rsidR="00633350" w14:paraId="38D04B06" w14:textId="77777777" w:rsidTr="00BA48E4">
        <w:tc>
          <w:tcPr>
            <w:tcW w:w="805" w:type="dxa"/>
          </w:tcPr>
          <w:p w14:paraId="77B4C823" w14:textId="29DAF342" w:rsidR="00633350" w:rsidRDefault="00633350" w:rsidP="00BA48E4">
            <w:r>
              <w:t>6</w:t>
            </w:r>
          </w:p>
        </w:tc>
        <w:tc>
          <w:tcPr>
            <w:tcW w:w="1440" w:type="dxa"/>
          </w:tcPr>
          <w:p w14:paraId="6D6ECC64" w14:textId="4F450484" w:rsidR="00633350" w:rsidRDefault="00633350" w:rsidP="00BA48E4">
            <w:r>
              <w:t>0.5 tháng</w:t>
            </w:r>
          </w:p>
        </w:tc>
        <w:tc>
          <w:tcPr>
            <w:tcW w:w="2340" w:type="dxa"/>
          </w:tcPr>
          <w:p w14:paraId="4EA404E6" w14:textId="52205349" w:rsidR="00633350" w:rsidRDefault="00633350" w:rsidP="00BA48E4">
            <w:r>
              <w:t>Kiểm thử hoàn thiện dự án</w:t>
            </w:r>
          </w:p>
        </w:tc>
        <w:tc>
          <w:tcPr>
            <w:tcW w:w="1890" w:type="dxa"/>
          </w:tcPr>
          <w:p w14:paraId="055CCD0A" w14:textId="5281067F" w:rsidR="00633350" w:rsidRDefault="00633350" w:rsidP="00BA48E4">
            <w:r>
              <w:t>Áp dụng thực tế</w:t>
            </w:r>
          </w:p>
        </w:tc>
        <w:tc>
          <w:tcPr>
            <w:tcW w:w="2295" w:type="dxa"/>
          </w:tcPr>
          <w:p w14:paraId="5432B82C" w14:textId="30D6486E" w:rsidR="00633350" w:rsidRDefault="00633350" w:rsidP="00BA48E4">
            <w:r>
              <w:t>200 000 000 đ</w:t>
            </w:r>
          </w:p>
        </w:tc>
      </w:tr>
    </w:tbl>
    <w:p w14:paraId="71E4F28B" w14:textId="77777777" w:rsidR="00BA48E4" w:rsidRPr="00BA48E4" w:rsidRDefault="00BA48E4" w:rsidP="00BA48E4"/>
    <w:p w14:paraId="6C4B20CD" w14:textId="46A1E73E" w:rsidR="00DE0787" w:rsidRDefault="00DE0787" w:rsidP="00DE0787">
      <w:pPr>
        <w:pStyle w:val="u1"/>
      </w:pPr>
      <w:bookmarkStart w:id="18" w:name="_Toc527975144"/>
      <w:r>
        <w:t>Phân tích thiết kế</w:t>
      </w:r>
      <w:bookmarkEnd w:id="18"/>
      <w:r>
        <w:t xml:space="preserve"> </w:t>
      </w:r>
    </w:p>
    <w:p w14:paraId="4870C85E" w14:textId="0F12DBE1" w:rsidR="003F1120" w:rsidRDefault="003F1120" w:rsidP="003F1120">
      <w:pPr>
        <w:pStyle w:val="u2"/>
        <w:rPr>
          <w:lang w:eastAsia="en-US" w:bidi="ar-SA"/>
        </w:rPr>
      </w:pPr>
      <w:bookmarkStart w:id="19" w:name="_Toc527975145"/>
      <w:r w:rsidRPr="003F1120">
        <w:rPr>
          <w:lang w:eastAsia="en-US" w:bidi="ar-SA"/>
        </w:rPr>
        <w:t>Mô hình tích hợp phần cứng/phần mềm</w:t>
      </w:r>
      <w:bookmarkEnd w:id="19"/>
    </w:p>
    <w:p w14:paraId="618A03BA" w14:textId="06BDF13B" w:rsidR="00492C5F" w:rsidRDefault="00492C5F" w:rsidP="00492C5F">
      <w:pPr>
        <w:rPr>
          <w:lang w:eastAsia="en-US" w:bidi="ar-SA"/>
        </w:rPr>
      </w:pPr>
    </w:p>
    <w:p w14:paraId="3FDC252C" w14:textId="70F62F30" w:rsidR="00492C5F" w:rsidRDefault="00492C5F" w:rsidP="00492C5F">
      <w:pPr>
        <w:rPr>
          <w:lang w:eastAsia="en-US" w:bidi="ar-SA"/>
        </w:rPr>
      </w:pPr>
    </w:p>
    <w:p w14:paraId="2F7D3AFA" w14:textId="724C4A15" w:rsidR="00492C5F" w:rsidRDefault="00492C5F" w:rsidP="00492C5F">
      <w:pPr>
        <w:rPr>
          <w:lang w:eastAsia="en-US" w:bidi="ar-SA"/>
        </w:rPr>
      </w:pPr>
    </w:p>
    <w:p w14:paraId="73C2E97C" w14:textId="17841C95" w:rsidR="00492C5F" w:rsidRDefault="00492C5F" w:rsidP="00492C5F">
      <w:pPr>
        <w:rPr>
          <w:lang w:eastAsia="en-US" w:bidi="ar-SA"/>
        </w:rPr>
      </w:pPr>
    </w:p>
    <w:p w14:paraId="42492E36" w14:textId="0C7E9C4C" w:rsidR="00492C5F" w:rsidRDefault="00492C5F" w:rsidP="00492C5F">
      <w:pPr>
        <w:rPr>
          <w:lang w:eastAsia="en-US" w:bidi="ar-SA"/>
        </w:rPr>
      </w:pPr>
    </w:p>
    <w:p w14:paraId="703EB871" w14:textId="3136C708" w:rsidR="00492C5F" w:rsidRDefault="00492C5F" w:rsidP="00492C5F">
      <w:pPr>
        <w:rPr>
          <w:lang w:eastAsia="en-US" w:bidi="ar-SA"/>
        </w:rPr>
      </w:pPr>
    </w:p>
    <w:p w14:paraId="1D7E3AAD" w14:textId="4C6F1B4E" w:rsidR="00492C5F" w:rsidRDefault="00492C5F" w:rsidP="00492C5F">
      <w:pPr>
        <w:rPr>
          <w:sz w:val="24"/>
          <w:szCs w:val="24"/>
          <w:lang w:eastAsia="en-US" w:bidi="ar-SA"/>
        </w:rPr>
      </w:pPr>
    </w:p>
    <w:p w14:paraId="4A23D1FD" w14:textId="4B3CD5BA"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1792" behindDoc="0" locked="0" layoutInCell="1" allowOverlap="1" wp14:anchorId="72609B10" wp14:editId="6FE51F07">
                <wp:simplePos x="0" y="0"/>
                <wp:positionH relativeFrom="column">
                  <wp:posOffset>3966845</wp:posOffset>
                </wp:positionH>
                <wp:positionV relativeFrom="paragraph">
                  <wp:posOffset>5080</wp:posOffset>
                </wp:positionV>
                <wp:extent cx="1400175" cy="1114425"/>
                <wp:effectExtent l="0" t="0" r="28575" b="28575"/>
                <wp:wrapNone/>
                <wp:docPr id="1" name="Hình chữ nhật 1"/>
                <wp:cNvGraphicFramePr/>
                <a:graphic xmlns:a="http://schemas.openxmlformats.org/drawingml/2006/main">
                  <a:graphicData uri="http://schemas.microsoft.com/office/word/2010/wordprocessingShape">
                    <wps:wsp>
                      <wps:cNvSpPr/>
                      <wps:spPr>
                        <a:xfrm>
                          <a:off x="0" y="0"/>
                          <a:ext cx="1400175" cy="1114425"/>
                        </a:xfrm>
                        <a:prstGeom prst="rect">
                          <a:avLst/>
                        </a:prstGeom>
                      </wps:spPr>
                      <wps:style>
                        <a:lnRef idx="2">
                          <a:schemeClr val="dk1"/>
                        </a:lnRef>
                        <a:fillRef idx="1">
                          <a:schemeClr val="lt1"/>
                        </a:fillRef>
                        <a:effectRef idx="0">
                          <a:schemeClr val="dk1"/>
                        </a:effectRef>
                        <a:fontRef idx="minor">
                          <a:schemeClr val="dk1"/>
                        </a:fontRef>
                      </wps:style>
                      <wps:txbx>
                        <w:txbxContent>
                          <w:p w14:paraId="3612C0B0" w14:textId="4A73AC85" w:rsidR="00FC7BEC" w:rsidRDefault="00FC7BEC" w:rsidP="00492C5F">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09B10" id="Hình chữ nhật 1" o:spid="_x0000_s1038" style="position:absolute;left:0;text-align:left;margin-left:312.35pt;margin-top:.4pt;width:110.2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" fillcolor="white [3201]" strokecolor="black [3200]" strokeweight="2pt">
                <v:textbox>
                  <w:txbxContent>
                    <w:p w14:paraId="3612C0B0" w14:textId="4A73AC85" w:rsidR="00FC7BEC" w:rsidRDefault="00FC7BEC" w:rsidP="00492C5F">
                      <w:pPr>
                        <w:jc w:val="center"/>
                      </w:pPr>
                      <w:r>
                        <w:t>SERVER</w:t>
                      </w:r>
                    </w:p>
                  </w:txbxContent>
                </v:textbox>
              </v:rect>
            </w:pict>
          </mc:Fallback>
        </mc:AlternateContent>
      </w:r>
      <w:r>
        <w:rPr>
          <w:noProof/>
          <w:sz w:val="24"/>
          <w:szCs w:val="24"/>
          <w:lang w:eastAsia="en-US" w:bidi="ar-SA"/>
        </w:rPr>
        <mc:AlternateContent>
          <mc:Choice Requires="wps">
            <w:drawing>
              <wp:anchor distT="0" distB="0" distL="114300" distR="114300" simplePos="0" relativeHeight="251684864" behindDoc="0" locked="0" layoutInCell="1" allowOverlap="1" wp14:anchorId="0742433C" wp14:editId="31618703">
                <wp:simplePos x="0" y="0"/>
                <wp:positionH relativeFrom="column">
                  <wp:posOffset>1157605</wp:posOffset>
                </wp:positionH>
                <wp:positionV relativeFrom="paragraph">
                  <wp:posOffset>81280</wp:posOffset>
                </wp:positionV>
                <wp:extent cx="1543050" cy="714375"/>
                <wp:effectExtent l="0" t="0" r="19050" b="28575"/>
                <wp:wrapNone/>
                <wp:docPr id="9" name="Lưu đồ: Chuẩn bị 9"/>
                <wp:cNvGraphicFramePr/>
                <a:graphic xmlns:a="http://schemas.openxmlformats.org/drawingml/2006/main">
                  <a:graphicData uri="http://schemas.microsoft.com/office/word/2010/wordprocessingShape">
                    <wps:wsp>
                      <wps:cNvSpPr/>
                      <wps:spPr>
                        <a:xfrm>
                          <a:off x="0" y="0"/>
                          <a:ext cx="1543050" cy="714375"/>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392CECE4" w14:textId="0C252BB5" w:rsidR="00FC7BEC" w:rsidRDefault="00FC7BEC" w:rsidP="00492C5F">
                            <w:pPr>
                              <w:jc w:val="center"/>
                            </w:pPr>
                            <w:r>
                              <w:t>Thiết bị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42433C" id="_x0000_t117" coordsize="21600,21600" o:spt="117" path="m4353,l17214,r4386,10800l17214,21600r-12861,l,10800xe">
                <v:stroke joinstyle="miter"/>
                <v:path gradientshapeok="t" o:connecttype="rect" textboxrect="4353,0,17214,21600"/>
              </v:shapetype>
              <v:shape id="Lưu đồ: Chuẩn bị 9" o:spid="_x0000_s1039" type="#_x0000_t117" style="position:absolute;left:0;text-align:left;margin-left:91.15pt;margin-top:6.4pt;width:121.5pt;height:5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" fillcolor="white [3201]" strokecolor="black [3200]" strokeweight="2pt">
                <v:textbox>
                  <w:txbxContent>
                    <w:p w14:paraId="392CECE4" w14:textId="0C252BB5" w:rsidR="00FC7BEC" w:rsidRDefault="00FC7BEC" w:rsidP="00492C5F">
                      <w:pPr>
                        <w:jc w:val="center"/>
                      </w:pPr>
                      <w:r>
                        <w:t>Thiết bị xử lý dữ liệu</w:t>
                      </w:r>
                    </w:p>
                  </w:txbxContent>
                </v:textbox>
              </v:shape>
            </w:pict>
          </mc:Fallback>
        </mc:AlternateContent>
      </w:r>
      <w:r>
        <w:rPr>
          <w:noProof/>
          <w:sz w:val="24"/>
          <w:szCs w:val="24"/>
          <w:lang w:eastAsia="en-US" w:bidi="ar-SA"/>
        </w:rPr>
        <mc:AlternateContent>
          <mc:Choice Requires="wps">
            <w:drawing>
              <wp:anchor distT="0" distB="0" distL="114300" distR="114300" simplePos="0" relativeHeight="251682816" behindDoc="0" locked="0" layoutInCell="1" allowOverlap="1" wp14:anchorId="2285EED6" wp14:editId="037D6982">
                <wp:simplePos x="0" y="0"/>
                <wp:positionH relativeFrom="column">
                  <wp:posOffset>-804545</wp:posOffset>
                </wp:positionH>
                <wp:positionV relativeFrom="paragraph">
                  <wp:posOffset>205105</wp:posOffset>
                </wp:positionV>
                <wp:extent cx="1152525" cy="561975"/>
                <wp:effectExtent l="0" t="0" r="28575" b="28575"/>
                <wp:wrapNone/>
                <wp:docPr id="2" name="Hình chữ nhật 2"/>
                <wp:cNvGraphicFramePr/>
                <a:graphic xmlns:a="http://schemas.openxmlformats.org/drawingml/2006/main">
                  <a:graphicData uri="http://schemas.microsoft.com/office/word/2010/wordprocessingShape">
                    <wps:wsp>
                      <wps:cNvSpPr/>
                      <wps:spPr>
                        <a:xfrm>
                          <a:off x="0" y="0"/>
                          <a:ext cx="11525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6A97FA8" w14:textId="0CFBBC97" w:rsidR="00FC7BEC" w:rsidRDefault="00FC7BEC" w:rsidP="00492C5F">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5EED6" id="Hình chữ nhật 2" o:spid="_x0000_s1040" style="position:absolute;left:0;text-align:left;margin-left:-63.35pt;margin-top:16.15pt;width:90.75pt;height:4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" fillcolor="white [3201]" strokecolor="black [3200]" strokeweight="2pt">
                <v:textbox>
                  <w:txbxContent>
                    <w:p w14:paraId="66A97FA8" w14:textId="0CFBBC97" w:rsidR="00FC7BEC" w:rsidRDefault="00FC7BEC" w:rsidP="00492C5F">
                      <w:pPr>
                        <w:jc w:val="center"/>
                      </w:pPr>
                      <w:r>
                        <w:t>Camera</w:t>
                      </w:r>
                    </w:p>
                  </w:txbxContent>
                </v:textbox>
              </v:rect>
            </w:pict>
          </mc:Fallback>
        </mc:AlternateContent>
      </w:r>
    </w:p>
    <w:p w14:paraId="1B578EAB" w14:textId="76B74785"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7936" behindDoc="0" locked="0" layoutInCell="1" allowOverlap="1" wp14:anchorId="703FA7C2" wp14:editId="57B6AD77">
                <wp:simplePos x="0" y="0"/>
                <wp:positionH relativeFrom="column">
                  <wp:posOffset>2662555</wp:posOffset>
                </wp:positionH>
                <wp:positionV relativeFrom="paragraph">
                  <wp:posOffset>31750</wp:posOffset>
                </wp:positionV>
                <wp:extent cx="1276350" cy="238125"/>
                <wp:effectExtent l="0" t="19050" r="38100" b="47625"/>
                <wp:wrapNone/>
                <wp:docPr id="32" name="Mũi tên: Phải 32"/>
                <wp:cNvGraphicFramePr/>
                <a:graphic xmlns:a="http://schemas.openxmlformats.org/drawingml/2006/main">
                  <a:graphicData uri="http://schemas.microsoft.com/office/word/2010/wordprocessingShape">
                    <wps:wsp>
                      <wps:cNvSpPr/>
                      <wps:spPr>
                        <a:xfrm>
                          <a:off x="0" y="0"/>
                          <a:ext cx="1276350" cy="2381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907830" id="Mũi tên: Phải 32" o:spid="_x0000_s1026" type="#_x0000_t13" style="position:absolute;margin-left:209.65pt;margin-top:2.5pt;width:100.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" adj="1958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6912" behindDoc="0" locked="0" layoutInCell="1" allowOverlap="1" wp14:anchorId="55BB9C82" wp14:editId="77EF89EA">
                <wp:simplePos x="0" y="0"/>
                <wp:positionH relativeFrom="column">
                  <wp:posOffset>357505</wp:posOffset>
                </wp:positionH>
                <wp:positionV relativeFrom="paragraph">
                  <wp:posOffset>69850</wp:posOffset>
                </wp:positionV>
                <wp:extent cx="781050" cy="152400"/>
                <wp:effectExtent l="0" t="19050" r="38100" b="38100"/>
                <wp:wrapNone/>
                <wp:docPr id="31" name="Mũi tên: Phải 31"/>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2EFEB" id="Mũi tên: Phải 31" o:spid="_x0000_s1026" type="#_x0000_t13" style="position:absolute;margin-left:28.15pt;margin-top:5.5pt;width:61.5pt;height: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" adj="19493" fillcolor="white [3201]" strokecolor="black [3200]" strokeweight="2pt"/>
            </w:pict>
          </mc:Fallback>
        </mc:AlternateContent>
      </w:r>
    </w:p>
    <w:p w14:paraId="35FC23FF" w14:textId="31E8F4A2"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5888" behindDoc="0" locked="0" layoutInCell="1" allowOverlap="1" wp14:anchorId="10F49E7A" wp14:editId="31FC9126">
                <wp:simplePos x="0" y="0"/>
                <wp:positionH relativeFrom="column">
                  <wp:posOffset>405130</wp:posOffset>
                </wp:positionH>
                <wp:positionV relativeFrom="paragraph">
                  <wp:posOffset>267971</wp:posOffset>
                </wp:positionV>
                <wp:extent cx="1647825" cy="666750"/>
                <wp:effectExtent l="0" t="19050" r="47625" b="19050"/>
                <wp:wrapNone/>
                <wp:docPr id="13" name="Mũi tên: Cong Hướng lên 13"/>
                <wp:cNvGraphicFramePr/>
                <a:graphic xmlns:a="http://schemas.openxmlformats.org/drawingml/2006/main">
                  <a:graphicData uri="http://schemas.microsoft.com/office/word/2010/wordprocessingShape">
                    <wps:wsp>
                      <wps:cNvSpPr/>
                      <wps:spPr>
                        <a:xfrm>
                          <a:off x="0" y="0"/>
                          <a:ext cx="1647825" cy="66675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54EAD" id="Mũi tên: Cong Hướng lên 13" o:spid="_x0000_s1026" style="position:absolute;margin-left:31.9pt;margin-top:21.1pt;width:129.7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7825,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" path="m,500063r1397794,l1397794,166688r-83344,l1481138,r166687,166688l1564481,166688r,500062l,666750,,500063xe" fillcolor="white [3201]" strokecolor="black [3200]" strokeweight="2pt">
                <v:path arrowok="t" o:connecttype="custom" o:connectlocs="0,500063;1397794,500063;1397794,166688;1314450,166688;1481138,0;1647825,166688;1564481,166688;1564481,666750;0,666750;0,500063" o:connectangles="0,0,0,0,0,0,0,0,0,0"/>
              </v:shape>
            </w:pict>
          </mc:Fallback>
        </mc:AlternateContent>
      </w:r>
    </w:p>
    <w:p w14:paraId="358CF3FF" w14:textId="37A06FEF"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9984" behindDoc="0" locked="0" layoutInCell="1" allowOverlap="1" wp14:anchorId="20F2E850" wp14:editId="22C20A79">
                <wp:simplePos x="0" y="0"/>
                <wp:positionH relativeFrom="column">
                  <wp:posOffset>4624705</wp:posOffset>
                </wp:positionH>
                <wp:positionV relativeFrom="paragraph">
                  <wp:posOffset>246380</wp:posOffset>
                </wp:positionV>
                <wp:extent cx="228600" cy="495300"/>
                <wp:effectExtent l="19050" t="0" r="19050" b="38100"/>
                <wp:wrapNone/>
                <wp:docPr id="35" name="Mũi tên: Xuống 35"/>
                <wp:cNvGraphicFramePr/>
                <a:graphic xmlns:a="http://schemas.openxmlformats.org/drawingml/2006/main">
                  <a:graphicData uri="http://schemas.microsoft.com/office/word/2010/wordprocessingShape">
                    <wps:wsp>
                      <wps:cNvSpPr/>
                      <wps:spPr>
                        <a:xfrm>
                          <a:off x="0" y="0"/>
                          <a:ext cx="228600" cy="4953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B6A6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35" o:spid="_x0000_s1026" type="#_x0000_t67" style="position:absolute;margin-left:364.15pt;margin-top:19.4pt;width:18pt;height:3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" adj="1661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3840" behindDoc="0" locked="0" layoutInCell="1" allowOverlap="1" wp14:anchorId="56F3CECF" wp14:editId="37CBD790">
                <wp:simplePos x="0" y="0"/>
                <wp:positionH relativeFrom="column">
                  <wp:posOffset>-775970</wp:posOffset>
                </wp:positionH>
                <wp:positionV relativeFrom="paragraph">
                  <wp:posOffset>303530</wp:posOffset>
                </wp:positionV>
                <wp:extent cx="1209675" cy="590550"/>
                <wp:effectExtent l="0" t="0" r="28575" b="19050"/>
                <wp:wrapNone/>
                <wp:docPr id="3" name="Hình chữ nhật 3"/>
                <wp:cNvGraphicFramePr/>
                <a:graphic xmlns:a="http://schemas.openxmlformats.org/drawingml/2006/main">
                  <a:graphicData uri="http://schemas.microsoft.com/office/word/2010/wordprocessingShape">
                    <wps:wsp>
                      <wps:cNvSpPr/>
                      <wps:spPr>
                        <a:xfrm>
                          <a:off x="0" y="0"/>
                          <a:ext cx="120967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01C7A41B" w14:textId="0C934A09" w:rsidR="00FC7BEC" w:rsidRDefault="00FC7BEC" w:rsidP="00492C5F">
                            <w:pPr>
                              <w:jc w:val="center"/>
                            </w:pPr>
                            <w: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3CECF" id="Hình chữ nhật 3" o:spid="_x0000_s1041" style="position:absolute;left:0;text-align:left;margin-left:-61.1pt;margin-top:23.9pt;width:95.25pt;height: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" fillcolor="white [3201]" strokecolor="black [3200]" strokeweight="2pt">
                <v:textbox>
                  <w:txbxContent>
                    <w:p w14:paraId="01C7A41B" w14:textId="0C934A09" w:rsidR="00FC7BEC" w:rsidRDefault="00FC7BEC" w:rsidP="00492C5F">
                      <w:pPr>
                        <w:jc w:val="center"/>
                      </w:pPr>
                      <w:r>
                        <w:t>Cảm biến</w:t>
                      </w:r>
                    </w:p>
                  </w:txbxContent>
                </v:textbox>
              </v:rect>
            </w:pict>
          </mc:Fallback>
        </mc:AlternateContent>
      </w:r>
    </w:p>
    <w:p w14:paraId="75F31976" w14:textId="243043A7" w:rsidR="00492C5F" w:rsidRDefault="00492C5F" w:rsidP="00492C5F">
      <w:pPr>
        <w:rPr>
          <w:sz w:val="24"/>
          <w:szCs w:val="24"/>
          <w:lang w:eastAsia="en-US" w:bidi="ar-SA"/>
        </w:rPr>
      </w:pPr>
    </w:p>
    <w:p w14:paraId="3B60E7E1" w14:textId="6AA02327"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8960" behindDoc="0" locked="0" layoutInCell="1" allowOverlap="1" wp14:anchorId="35FEE90A" wp14:editId="30730FA2">
                <wp:simplePos x="0" y="0"/>
                <wp:positionH relativeFrom="column">
                  <wp:posOffset>4138930</wp:posOffset>
                </wp:positionH>
                <wp:positionV relativeFrom="paragraph">
                  <wp:posOffset>185420</wp:posOffset>
                </wp:positionV>
                <wp:extent cx="1228725" cy="800100"/>
                <wp:effectExtent l="0" t="0" r="28575" b="19050"/>
                <wp:wrapNone/>
                <wp:docPr id="34" name="Hình Bầu dục 34"/>
                <wp:cNvGraphicFramePr/>
                <a:graphic xmlns:a="http://schemas.openxmlformats.org/drawingml/2006/main">
                  <a:graphicData uri="http://schemas.microsoft.com/office/word/2010/wordprocessingShape">
                    <wps:wsp>
                      <wps:cNvSpPr/>
                      <wps:spPr>
                        <a:xfrm>
                          <a:off x="0" y="0"/>
                          <a:ext cx="1228725" cy="800100"/>
                        </a:xfrm>
                        <a:prstGeom prst="ellipse">
                          <a:avLst/>
                        </a:prstGeom>
                      </wps:spPr>
                      <wps:style>
                        <a:lnRef idx="2">
                          <a:schemeClr val="dk1"/>
                        </a:lnRef>
                        <a:fillRef idx="1">
                          <a:schemeClr val="lt1"/>
                        </a:fillRef>
                        <a:effectRef idx="0">
                          <a:schemeClr val="dk1"/>
                        </a:effectRef>
                        <a:fontRef idx="minor">
                          <a:schemeClr val="dk1"/>
                        </a:fontRef>
                      </wps:style>
                      <wps:txbx>
                        <w:txbxContent>
                          <w:p w14:paraId="11536A58" w14:textId="1BCB1B12" w:rsidR="00FC7BEC" w:rsidRDefault="00FC7BEC" w:rsidP="00492C5F">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FEE90A" id="Hình Bầu dục 34" o:spid="_x0000_s1042" style="position:absolute;left:0;text-align:left;margin-left:325.9pt;margin-top:14.6pt;width:96.75pt;height: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" fillcolor="white [3201]" strokecolor="black [3200]" strokeweight="2pt">
                <v:textbox>
                  <w:txbxContent>
                    <w:p w14:paraId="11536A58" w14:textId="1BCB1B12" w:rsidR="00FC7BEC" w:rsidRDefault="00FC7BEC" w:rsidP="00492C5F">
                      <w:pPr>
                        <w:jc w:val="center"/>
                      </w:pPr>
                      <w:r>
                        <w:t>API</w:t>
                      </w:r>
                    </w:p>
                  </w:txbxContent>
                </v:textbox>
              </v:oval>
            </w:pict>
          </mc:Fallback>
        </mc:AlternateContent>
      </w:r>
    </w:p>
    <w:p w14:paraId="657C3F39" w14:textId="426943F3" w:rsidR="00492C5F" w:rsidRDefault="00492C5F" w:rsidP="00492C5F">
      <w:pPr>
        <w:rPr>
          <w:sz w:val="24"/>
          <w:szCs w:val="24"/>
          <w:lang w:eastAsia="en-US" w:bidi="ar-SA"/>
        </w:rPr>
      </w:pPr>
    </w:p>
    <w:p w14:paraId="0B3F5B79" w14:textId="49382AE7" w:rsidR="00492C5F" w:rsidRPr="00492C5F" w:rsidRDefault="00492C5F" w:rsidP="00492C5F">
      <w:pPr>
        <w:rPr>
          <w:sz w:val="24"/>
          <w:szCs w:val="24"/>
          <w:lang w:eastAsia="en-US" w:bidi="ar-SA"/>
        </w:rPr>
      </w:pPr>
    </w:p>
    <w:p w14:paraId="4C9F2005" w14:textId="26304D08"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2032" behindDoc="0" locked="0" layoutInCell="1" allowOverlap="1" wp14:anchorId="0F471BB2" wp14:editId="09918499">
                <wp:simplePos x="0" y="0"/>
                <wp:positionH relativeFrom="column">
                  <wp:posOffset>4681855</wp:posOffset>
                </wp:positionH>
                <wp:positionV relativeFrom="paragraph">
                  <wp:posOffset>137160</wp:posOffset>
                </wp:positionV>
                <wp:extent cx="190500" cy="390525"/>
                <wp:effectExtent l="19050" t="0" r="38100" b="47625"/>
                <wp:wrapNone/>
                <wp:docPr id="37" name="Mũi tên: Xuống 37"/>
                <wp:cNvGraphicFramePr/>
                <a:graphic xmlns:a="http://schemas.openxmlformats.org/drawingml/2006/main">
                  <a:graphicData uri="http://schemas.microsoft.com/office/word/2010/wordprocessingShape">
                    <wps:wsp>
                      <wps:cNvSpPr/>
                      <wps:spPr>
                        <a:xfrm>
                          <a:off x="0" y="0"/>
                          <a:ext cx="190500" cy="3905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D0B5E3" id="Mũi tên: Xuống 37" o:spid="_x0000_s1026" type="#_x0000_t67" style="position:absolute;margin-left:368.65pt;margin-top:10.8pt;width:15pt;height:30.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" adj="16332" fillcolor="white [3201]" strokecolor="black [3200]" strokeweight="2pt"/>
            </w:pict>
          </mc:Fallback>
        </mc:AlternateContent>
      </w:r>
    </w:p>
    <w:p w14:paraId="791D1F86" w14:textId="2025278B" w:rsidR="00492C5F" w:rsidRDefault="00492C5F" w:rsidP="00492C5F">
      <w:pPr>
        <w:rPr>
          <w:lang w:eastAsia="en-US" w:bidi="ar-SA"/>
        </w:rPr>
      </w:pPr>
    </w:p>
    <w:p w14:paraId="193E7B97" w14:textId="51268F77"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1008" behindDoc="0" locked="0" layoutInCell="1" allowOverlap="1" wp14:anchorId="02482320" wp14:editId="1C7BB716">
                <wp:simplePos x="0" y="0"/>
                <wp:positionH relativeFrom="column">
                  <wp:posOffset>4072255</wp:posOffset>
                </wp:positionH>
                <wp:positionV relativeFrom="paragraph">
                  <wp:posOffset>79375</wp:posOffset>
                </wp:positionV>
                <wp:extent cx="1362075" cy="733425"/>
                <wp:effectExtent l="0" t="0" r="28575" b="28575"/>
                <wp:wrapNone/>
                <wp:docPr id="36" name="Lưu đồ: Tiến trình 36"/>
                <wp:cNvGraphicFramePr/>
                <a:graphic xmlns:a="http://schemas.openxmlformats.org/drawingml/2006/main">
                  <a:graphicData uri="http://schemas.microsoft.com/office/word/2010/wordprocessingShape">
                    <wps:wsp>
                      <wps:cNvSpPr/>
                      <wps:spPr>
                        <a:xfrm>
                          <a:off x="0" y="0"/>
                          <a:ext cx="1362075"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4EB7F5" w14:textId="18E0CC41" w:rsidR="00FC7BEC" w:rsidRDefault="00FC7BEC" w:rsidP="00492C5F">
                            <w:pPr>
                              <w:jc w:val="center"/>
                            </w:pPr>
                            <w:r>
                              <w:t>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482320" id="Lưu đồ: Tiến trình 36" o:spid="_x0000_s1043" type="#_x0000_t109" style="position:absolute;left:0;text-align:left;margin-left:320.65pt;margin-top:6.25pt;width:107.25pt;height:5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" fillcolor="white [3201]" strokecolor="black [3200]" strokeweight="2pt">
                <v:textbox>
                  <w:txbxContent>
                    <w:p w14:paraId="784EB7F5" w14:textId="18E0CC41" w:rsidR="00FC7BEC" w:rsidRDefault="00FC7BEC" w:rsidP="00492C5F">
                      <w:pPr>
                        <w:jc w:val="center"/>
                      </w:pPr>
                      <w:r>
                        <w:t>Ứng dụng</w:t>
                      </w:r>
                    </w:p>
                  </w:txbxContent>
                </v:textbox>
              </v:shape>
            </w:pict>
          </mc:Fallback>
        </mc:AlternateContent>
      </w:r>
    </w:p>
    <w:p w14:paraId="701EC4B3" w14:textId="3CAEC8DD" w:rsidR="00492C5F" w:rsidRDefault="00492C5F" w:rsidP="00492C5F">
      <w:pPr>
        <w:rPr>
          <w:lang w:eastAsia="en-US" w:bidi="ar-SA"/>
        </w:rPr>
      </w:pPr>
    </w:p>
    <w:p w14:paraId="5B0647D6" w14:textId="65A5CAE2" w:rsidR="00492C5F" w:rsidRDefault="00492C5F" w:rsidP="00492C5F">
      <w:pPr>
        <w:rPr>
          <w:lang w:eastAsia="en-US" w:bidi="ar-SA"/>
        </w:rPr>
      </w:pPr>
    </w:p>
    <w:p w14:paraId="5497F743" w14:textId="5968D7EC" w:rsidR="00492C5F" w:rsidRPr="00492C5F" w:rsidRDefault="00492C5F" w:rsidP="00492C5F">
      <w:pPr>
        <w:rPr>
          <w:lang w:eastAsia="en-US" w:bidi="ar-SA"/>
        </w:rPr>
      </w:pPr>
    </w:p>
    <w:p w14:paraId="29C398E3" w14:textId="390C2936" w:rsidR="003F1120" w:rsidRDefault="003F1120" w:rsidP="003F1120">
      <w:pPr>
        <w:pStyle w:val="u2"/>
        <w:rPr>
          <w:lang w:eastAsia="en-US" w:bidi="ar-SA"/>
        </w:rPr>
      </w:pPr>
      <w:bookmarkStart w:id="20" w:name="_Toc527975146"/>
      <w:r w:rsidRPr="003F1120">
        <w:rPr>
          <w:lang w:eastAsia="en-US" w:bidi="ar-SA"/>
        </w:rPr>
        <w:t>Giao diện</w:t>
      </w:r>
      <w:bookmarkEnd w:id="20"/>
    </w:p>
    <w:p w14:paraId="2295DA0E" w14:textId="473D9EE4" w:rsidR="005F4170" w:rsidRPr="005F4170" w:rsidRDefault="00C333A4" w:rsidP="005F4170">
      <w:pPr>
        <w:pStyle w:val="oancuaDanhsach"/>
        <w:numPr>
          <w:ilvl w:val="0"/>
          <w:numId w:val="42"/>
        </w:numPr>
        <w:rPr>
          <w:sz w:val="24"/>
          <w:szCs w:val="24"/>
          <w:lang w:eastAsia="en-US" w:bidi="ar-SA"/>
        </w:rPr>
      </w:pPr>
      <w:r>
        <w:rPr>
          <w:sz w:val="24"/>
          <w:szCs w:val="24"/>
          <w:lang w:eastAsia="en-US" w:bidi="ar-SA"/>
        </w:rPr>
        <w:t>Giao diện ứng dụng</w:t>
      </w:r>
    </w:p>
    <w:p w14:paraId="236050E8" w14:textId="22057828" w:rsidR="00283037" w:rsidRDefault="005F4170" w:rsidP="00283037">
      <w:pPr>
        <w:rPr>
          <w:sz w:val="24"/>
          <w:szCs w:val="24"/>
          <w:lang w:eastAsia="en-US" w:bidi="ar-SA"/>
        </w:rPr>
      </w:pPr>
      <w:r>
        <w:rPr>
          <w:noProof/>
          <w:sz w:val="24"/>
          <w:szCs w:val="24"/>
          <w:lang w:eastAsia="en-US" w:bidi="ar-SA"/>
        </w:rPr>
        <w:drawing>
          <wp:inline distT="0" distB="0" distL="0" distR="0" wp14:anchorId="12EBA07D" wp14:editId="3AD34886">
            <wp:extent cx="2341489" cy="4162425"/>
            <wp:effectExtent l="0" t="0" r="1905" b="0"/>
            <wp:docPr id="38"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12-17-10-17-01_com.pak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205" cy="4170809"/>
                    </a:xfrm>
                    <a:prstGeom prst="rect">
                      <a:avLst/>
                    </a:prstGeom>
                  </pic:spPr>
                </pic:pic>
              </a:graphicData>
            </a:graphic>
          </wp:inline>
        </w:drawing>
      </w:r>
    </w:p>
    <w:p w14:paraId="46DF5C84" w14:textId="351CB143"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đăng nhập</w:t>
      </w:r>
    </w:p>
    <w:p w14:paraId="28C91BC0" w14:textId="49C2D34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22F8782" wp14:editId="64B4DC48">
            <wp:extent cx="2641543" cy="4695825"/>
            <wp:effectExtent l="0" t="0" r="6985" b="0"/>
            <wp:docPr id="39"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12-17-10-17-08_com.pak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13" cy="4703060"/>
                    </a:xfrm>
                    <a:prstGeom prst="rect">
                      <a:avLst/>
                    </a:prstGeom>
                  </pic:spPr>
                </pic:pic>
              </a:graphicData>
            </a:graphic>
          </wp:inline>
        </w:drawing>
      </w:r>
    </w:p>
    <w:p w14:paraId="280DD121" w14:textId="1979B2B0" w:rsidR="00C333A4" w:rsidRDefault="00C333A4" w:rsidP="00C333A4">
      <w:pPr>
        <w:pStyle w:val="oancuaDanhsach"/>
        <w:numPr>
          <w:ilvl w:val="0"/>
          <w:numId w:val="42"/>
        </w:numPr>
        <w:rPr>
          <w:sz w:val="24"/>
          <w:szCs w:val="24"/>
          <w:lang w:eastAsia="en-US" w:bidi="ar-SA"/>
        </w:rPr>
      </w:pPr>
      <w:r>
        <w:rPr>
          <w:sz w:val="24"/>
          <w:szCs w:val="24"/>
          <w:lang w:eastAsia="en-US" w:bidi="ar-SA"/>
        </w:rPr>
        <w:t>Giao diện tìm kiếm</w:t>
      </w:r>
    </w:p>
    <w:p w14:paraId="6CC8D3AA" w14:textId="470F60B4"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33FDAAD7" wp14:editId="23D45BF8">
            <wp:extent cx="1950348" cy="3467100"/>
            <wp:effectExtent l="0" t="0" r="0" b="0"/>
            <wp:docPr id="40"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12-17-10-22-50_com.pak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9402" cy="3483196"/>
                    </a:xfrm>
                    <a:prstGeom prst="rect">
                      <a:avLst/>
                    </a:prstGeom>
                  </pic:spPr>
                </pic:pic>
              </a:graphicData>
            </a:graphic>
          </wp:inline>
        </w:drawing>
      </w:r>
    </w:p>
    <w:p w14:paraId="58990C28" w14:textId="73493278"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chọn 1 bãi đỗ xe</w:t>
      </w:r>
    </w:p>
    <w:p w14:paraId="5A222725" w14:textId="40B627F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7276620" wp14:editId="136F7D77">
            <wp:extent cx="2336131" cy="4152900"/>
            <wp:effectExtent l="0" t="0" r="7620" b="0"/>
            <wp:docPr id="41"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12-17-10-22-56_com.pak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529" cy="4160718"/>
                    </a:xfrm>
                    <a:prstGeom prst="rect">
                      <a:avLst/>
                    </a:prstGeom>
                  </pic:spPr>
                </pic:pic>
              </a:graphicData>
            </a:graphic>
          </wp:inline>
        </w:drawing>
      </w:r>
    </w:p>
    <w:p w14:paraId="62042CE1" w14:textId="783810DE" w:rsidR="00C333A4" w:rsidRDefault="00C333A4" w:rsidP="00C333A4">
      <w:pPr>
        <w:pStyle w:val="oancuaDanhsach"/>
        <w:numPr>
          <w:ilvl w:val="0"/>
          <w:numId w:val="42"/>
        </w:numPr>
        <w:rPr>
          <w:sz w:val="24"/>
          <w:szCs w:val="24"/>
          <w:lang w:eastAsia="en-US" w:bidi="ar-SA"/>
        </w:rPr>
      </w:pPr>
      <w:r>
        <w:rPr>
          <w:sz w:val="24"/>
          <w:szCs w:val="24"/>
          <w:lang w:eastAsia="en-US" w:bidi="ar-SA"/>
        </w:rPr>
        <w:t>Giao diện thông tin bãi đỗ xe</w:t>
      </w:r>
    </w:p>
    <w:p w14:paraId="19EC0172" w14:textId="3AFEBC5B"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98CCF57" wp14:editId="51C04B7E">
            <wp:extent cx="2346848" cy="4171950"/>
            <wp:effectExtent l="0" t="0" r="0" b="0"/>
            <wp:docPr id="42"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12-17-10-23-03_com.pak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0901" cy="4179155"/>
                    </a:xfrm>
                    <a:prstGeom prst="rect">
                      <a:avLst/>
                    </a:prstGeom>
                  </pic:spPr>
                </pic:pic>
              </a:graphicData>
            </a:graphic>
          </wp:inline>
        </w:drawing>
      </w:r>
    </w:p>
    <w:p w14:paraId="545266A1" w14:textId="24FE6B95"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đặt chỗ</w:t>
      </w:r>
    </w:p>
    <w:p w14:paraId="59F49531" w14:textId="4E45854D"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C17B7A8" wp14:editId="074EB9B9">
            <wp:extent cx="2952750" cy="5249054"/>
            <wp:effectExtent l="0" t="0" r="0" b="8890"/>
            <wp:docPr id="43"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8-12-17-10-24-17_com.android.vend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416" cy="5260903"/>
                    </a:xfrm>
                    <a:prstGeom prst="rect">
                      <a:avLst/>
                    </a:prstGeom>
                  </pic:spPr>
                </pic:pic>
              </a:graphicData>
            </a:graphic>
          </wp:inline>
        </w:drawing>
      </w:r>
    </w:p>
    <w:p w14:paraId="0088BC81" w14:textId="45D4CD7C" w:rsidR="00C333A4" w:rsidRDefault="00C333A4" w:rsidP="00C333A4">
      <w:pPr>
        <w:pStyle w:val="oancuaDanhsach"/>
        <w:numPr>
          <w:ilvl w:val="0"/>
          <w:numId w:val="42"/>
        </w:numPr>
        <w:rPr>
          <w:sz w:val="24"/>
          <w:szCs w:val="24"/>
          <w:lang w:eastAsia="en-US" w:bidi="ar-SA"/>
        </w:rPr>
      </w:pPr>
      <w:r>
        <w:rPr>
          <w:sz w:val="24"/>
          <w:szCs w:val="24"/>
          <w:lang w:eastAsia="en-US" w:bidi="ar-SA"/>
        </w:rPr>
        <w:t>Giao diện Chỉ đường</w:t>
      </w:r>
    </w:p>
    <w:p w14:paraId="0FDBF1EE" w14:textId="4DE8A274" w:rsidR="00C333A4" w:rsidRDefault="00C333A4" w:rsidP="00C333A4">
      <w:pPr>
        <w:pStyle w:val="oancuaDanhsach"/>
        <w:ind w:left="720"/>
        <w:rPr>
          <w:sz w:val="24"/>
          <w:szCs w:val="24"/>
          <w:lang w:eastAsia="en-US" w:bidi="ar-SA"/>
        </w:rPr>
      </w:pPr>
      <w:r>
        <w:rPr>
          <w:noProof/>
          <w:sz w:val="24"/>
          <w:szCs w:val="24"/>
          <w:lang w:eastAsia="en-US" w:bidi="ar-SA"/>
        </w:rPr>
        <w:lastRenderedPageBreak/>
        <w:drawing>
          <wp:inline distT="0" distB="0" distL="0" distR="0" wp14:anchorId="70AD1634" wp14:editId="6BB7FDC8">
            <wp:extent cx="2743200" cy="4876540"/>
            <wp:effectExtent l="0" t="0" r="0" b="635"/>
            <wp:docPr id="44"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12-17-10-24-26_com.android.ven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585" cy="4898557"/>
                    </a:xfrm>
                    <a:prstGeom prst="rect">
                      <a:avLst/>
                    </a:prstGeom>
                  </pic:spPr>
                </pic:pic>
              </a:graphicData>
            </a:graphic>
          </wp:inline>
        </w:drawing>
      </w:r>
    </w:p>
    <w:p w14:paraId="2DFB54CC" w14:textId="0C8FC96F" w:rsidR="00C333A4" w:rsidRDefault="00C333A4" w:rsidP="00C333A4">
      <w:pPr>
        <w:pStyle w:val="oancuaDanhsach"/>
        <w:numPr>
          <w:ilvl w:val="0"/>
          <w:numId w:val="42"/>
        </w:numPr>
        <w:rPr>
          <w:sz w:val="24"/>
          <w:szCs w:val="24"/>
          <w:lang w:eastAsia="en-US" w:bidi="ar-SA"/>
        </w:rPr>
      </w:pPr>
      <w:r>
        <w:rPr>
          <w:sz w:val="24"/>
          <w:szCs w:val="24"/>
          <w:lang w:eastAsia="en-US" w:bidi="ar-SA"/>
        </w:rPr>
        <w:t>Giao diện nạp tiền vào ví điện tử</w:t>
      </w:r>
    </w:p>
    <w:p w14:paraId="032F70D5" w14:textId="30DCCCB0" w:rsidR="00C333A4" w:rsidRP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1A55C39" wp14:editId="4A659E06">
            <wp:extent cx="1924050" cy="3420351"/>
            <wp:effectExtent l="0" t="0" r="0" b="8890"/>
            <wp:docPr id="45"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12-17-10-22-18_com.pak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2038" cy="3434552"/>
                    </a:xfrm>
                    <a:prstGeom prst="rect">
                      <a:avLst/>
                    </a:prstGeom>
                  </pic:spPr>
                </pic:pic>
              </a:graphicData>
            </a:graphic>
          </wp:inline>
        </w:drawing>
      </w:r>
    </w:p>
    <w:p w14:paraId="1BC60945" w14:textId="0F9DE9CC" w:rsidR="00CD1023" w:rsidRDefault="003F1120" w:rsidP="00CD1023">
      <w:pPr>
        <w:pStyle w:val="u2"/>
        <w:rPr>
          <w:lang w:eastAsia="en-US" w:bidi="ar-SA"/>
        </w:rPr>
      </w:pPr>
      <w:bookmarkStart w:id="21" w:name="_Toc527975147"/>
      <w:r w:rsidRPr="003F1120">
        <w:rPr>
          <w:lang w:eastAsia="en-US" w:bidi="ar-SA"/>
        </w:rPr>
        <w:lastRenderedPageBreak/>
        <w:t>Cơ sở dữ liệu</w:t>
      </w:r>
      <w:bookmarkEnd w:id="21"/>
    </w:p>
    <w:p w14:paraId="381F00EA" w14:textId="76E72364"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4080" behindDoc="0" locked="0" layoutInCell="1" allowOverlap="1" wp14:anchorId="3FFD1858" wp14:editId="40CE4E78">
                <wp:simplePos x="0" y="0"/>
                <wp:positionH relativeFrom="column">
                  <wp:posOffset>-566420</wp:posOffset>
                </wp:positionH>
                <wp:positionV relativeFrom="paragraph">
                  <wp:posOffset>263525</wp:posOffset>
                </wp:positionV>
                <wp:extent cx="733425" cy="438150"/>
                <wp:effectExtent l="0" t="0" r="28575" b="19050"/>
                <wp:wrapNone/>
                <wp:docPr id="47" name="Hình Bầu dục 47"/>
                <wp:cNvGraphicFramePr/>
                <a:graphic xmlns:a="http://schemas.openxmlformats.org/drawingml/2006/main">
                  <a:graphicData uri="http://schemas.microsoft.com/office/word/2010/wordprocessingShape">
                    <wps:wsp>
                      <wps:cNvSpPr/>
                      <wps:spPr>
                        <a:xfrm>
                          <a:off x="0" y="0"/>
                          <a:ext cx="733425"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64C3056C" w14:textId="05DE57C6" w:rsidR="00FC7BEC" w:rsidRDefault="00FC7BEC" w:rsidP="00CD1023">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D1858" id="Hình Bầu dục 47" o:spid="_x0000_s1044" style="position:absolute;left:0;text-align:left;margin-left:-44.6pt;margin-top:20.75pt;width:57.75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" fillcolor="white [3201]" strokecolor="black [3200]" strokeweight="2pt">
                <v:textbox>
                  <w:txbxContent>
                    <w:p w14:paraId="64C3056C" w14:textId="05DE57C6" w:rsidR="00FC7BEC" w:rsidRDefault="00FC7BEC" w:rsidP="00CD1023">
                      <w:pPr>
                        <w:jc w:val="center"/>
                      </w:pPr>
                      <w:r>
                        <w:t>Tên</w:t>
                      </w:r>
                    </w:p>
                  </w:txbxContent>
                </v:textbox>
              </v:oval>
            </w:pict>
          </mc:Fallback>
        </mc:AlternateContent>
      </w:r>
    </w:p>
    <w:p w14:paraId="0B2CBE12" w14:textId="1C45A69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5104" behindDoc="0" locked="0" layoutInCell="1" allowOverlap="1" wp14:anchorId="50BEFE78" wp14:editId="685181D5">
                <wp:simplePos x="0" y="0"/>
                <wp:positionH relativeFrom="column">
                  <wp:posOffset>395605</wp:posOffset>
                </wp:positionH>
                <wp:positionV relativeFrom="paragraph">
                  <wp:posOffset>10795</wp:posOffset>
                </wp:positionV>
                <wp:extent cx="762000" cy="428625"/>
                <wp:effectExtent l="0" t="0" r="19050" b="28575"/>
                <wp:wrapNone/>
                <wp:docPr id="48" name="Hình Bầu dục 48"/>
                <wp:cNvGraphicFramePr/>
                <a:graphic xmlns:a="http://schemas.openxmlformats.org/drawingml/2006/main">
                  <a:graphicData uri="http://schemas.microsoft.com/office/word/2010/wordprocessingShape">
                    <wps:wsp>
                      <wps:cNvSpPr/>
                      <wps:spPr>
                        <a:xfrm>
                          <a:off x="0" y="0"/>
                          <a:ext cx="7620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DA04207" w14:textId="05E24F03" w:rsidR="00FC7BEC" w:rsidRDefault="00FC7BEC" w:rsidP="00CD1023">
                            <w:pPr>
                              <w:jc w:val="center"/>
                            </w:pPr>
                            <w: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EFE78" id="Hình Bầu dục 48" o:spid="_x0000_s1045" style="position:absolute;left:0;text-align:left;margin-left:31.15pt;margin-top:.85pt;width:60pt;height:33.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" fillcolor="white [3201]" strokecolor="black [3200]" strokeweight="2pt">
                <v:textbox>
                  <w:txbxContent>
                    <w:p w14:paraId="5DA04207" w14:textId="05E24F03" w:rsidR="00FC7BEC" w:rsidRDefault="00FC7BEC" w:rsidP="00CD1023">
                      <w:pPr>
                        <w:jc w:val="center"/>
                      </w:pPr>
                      <w:r>
                        <w:t>SĐT</w:t>
                      </w:r>
                    </w:p>
                  </w:txbxContent>
                </v:textbox>
              </v:oval>
            </w:pict>
          </mc:Fallback>
        </mc:AlternateContent>
      </w:r>
      <w:r>
        <w:rPr>
          <w:noProof/>
          <w:lang w:eastAsia="en-US" w:bidi="ar-SA"/>
        </w:rPr>
        <mc:AlternateContent>
          <mc:Choice Requires="wps">
            <w:drawing>
              <wp:anchor distT="0" distB="0" distL="114300" distR="114300" simplePos="0" relativeHeight="251697152" behindDoc="0" locked="0" layoutInCell="1" allowOverlap="1" wp14:anchorId="739832D0" wp14:editId="349E1178">
                <wp:simplePos x="0" y="0"/>
                <wp:positionH relativeFrom="column">
                  <wp:posOffset>2633980</wp:posOffset>
                </wp:positionH>
                <wp:positionV relativeFrom="paragraph">
                  <wp:posOffset>10795</wp:posOffset>
                </wp:positionV>
                <wp:extent cx="933450" cy="666750"/>
                <wp:effectExtent l="0" t="0" r="19050" b="19050"/>
                <wp:wrapNone/>
                <wp:docPr id="51" name="Hình Bầu dục 51"/>
                <wp:cNvGraphicFramePr/>
                <a:graphic xmlns:a="http://schemas.openxmlformats.org/drawingml/2006/main">
                  <a:graphicData uri="http://schemas.microsoft.com/office/word/2010/wordprocessingShape">
                    <wps:wsp>
                      <wps:cNvSpPr/>
                      <wps:spPr>
                        <a:xfrm>
                          <a:off x="0" y="0"/>
                          <a:ext cx="93345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3FD1EE2D" w14:textId="0337D99D" w:rsidR="00FC7BEC" w:rsidRDefault="00FC7BEC" w:rsidP="00CD1023">
                            <w:pPr>
                              <w:jc w:val="center"/>
                            </w:pPr>
                            <w:r>
                              <w:t>Biển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832D0" id="Hình Bầu dục 51" o:spid="_x0000_s1046" style="position:absolute;left:0;text-align:left;margin-left:207.4pt;margin-top:.85pt;width:73.5pt;height:5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" fillcolor="white [3201]" strokecolor="black [3200]" strokeweight="2pt">
                <v:textbox>
                  <w:txbxContent>
                    <w:p w14:paraId="3FD1EE2D" w14:textId="0337D99D" w:rsidR="00FC7BEC" w:rsidRDefault="00FC7BEC" w:rsidP="00CD1023">
                      <w:pPr>
                        <w:jc w:val="center"/>
                      </w:pPr>
                      <w:r>
                        <w:t>Biển số xe</w:t>
                      </w:r>
                    </w:p>
                  </w:txbxContent>
                </v:textbox>
              </v:oval>
            </w:pict>
          </mc:Fallback>
        </mc:AlternateContent>
      </w:r>
      <w:r>
        <w:rPr>
          <w:noProof/>
          <w:lang w:eastAsia="en-US" w:bidi="ar-SA"/>
        </w:rPr>
        <mc:AlternateContent>
          <mc:Choice Requires="wps">
            <w:drawing>
              <wp:anchor distT="0" distB="0" distL="114300" distR="114300" simplePos="0" relativeHeight="251698176" behindDoc="0" locked="0" layoutInCell="1" allowOverlap="1" wp14:anchorId="0E417995" wp14:editId="140D0670">
                <wp:simplePos x="0" y="0"/>
                <wp:positionH relativeFrom="column">
                  <wp:posOffset>3900805</wp:posOffset>
                </wp:positionH>
                <wp:positionV relativeFrom="paragraph">
                  <wp:posOffset>10795</wp:posOffset>
                </wp:positionV>
                <wp:extent cx="1066800" cy="619125"/>
                <wp:effectExtent l="0" t="0" r="19050" b="28575"/>
                <wp:wrapNone/>
                <wp:docPr id="52" name="Hình Bầu dục 52"/>
                <wp:cNvGraphicFramePr/>
                <a:graphic xmlns:a="http://schemas.openxmlformats.org/drawingml/2006/main">
                  <a:graphicData uri="http://schemas.microsoft.com/office/word/2010/wordprocessingShape">
                    <wps:wsp>
                      <wps:cNvSpPr/>
                      <wps:spPr>
                        <a:xfrm>
                          <a:off x="0" y="0"/>
                          <a:ext cx="1066800"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5B6752C" w14:textId="21ABD6FA" w:rsidR="00FC7BEC" w:rsidRDefault="00FC7BEC" w:rsidP="00CD1023">
                            <w:pPr>
                              <w:jc w:val="center"/>
                            </w:pPr>
                            <w:r>
                              <w:t>TKNH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17995" id="Hình Bầu dục 52" o:spid="_x0000_s1047" style="position:absolute;left:0;text-align:left;margin-left:307.15pt;margin-top:.85pt;width:84pt;height:48.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" fillcolor="white [3201]" strokecolor="black [3200]" strokeweight="2pt">
                <v:textbox>
                  <w:txbxContent>
                    <w:p w14:paraId="35B6752C" w14:textId="21ABD6FA" w:rsidR="00FC7BEC" w:rsidRDefault="00FC7BEC" w:rsidP="00CD1023">
                      <w:pPr>
                        <w:jc w:val="center"/>
                      </w:pPr>
                      <w:r>
                        <w:t>TKNH</w:t>
                      </w:r>
                    </w:p>
                  </w:txbxContent>
                </v:textbox>
              </v:oval>
            </w:pict>
          </mc:Fallback>
        </mc:AlternateContent>
      </w:r>
      <w:r>
        <w:rPr>
          <w:noProof/>
          <w:lang w:eastAsia="en-US" w:bidi="ar-SA"/>
        </w:rPr>
        <mc:AlternateContent>
          <mc:Choice Requires="wps">
            <w:drawing>
              <wp:anchor distT="0" distB="0" distL="114300" distR="114300" simplePos="0" relativeHeight="251696128" behindDoc="0" locked="0" layoutInCell="1" allowOverlap="1" wp14:anchorId="2B898CD5" wp14:editId="56751233">
                <wp:simplePos x="0" y="0"/>
                <wp:positionH relativeFrom="column">
                  <wp:posOffset>1481455</wp:posOffset>
                </wp:positionH>
                <wp:positionV relativeFrom="paragraph">
                  <wp:posOffset>10795</wp:posOffset>
                </wp:positionV>
                <wp:extent cx="895350" cy="457200"/>
                <wp:effectExtent l="0" t="0" r="19050" b="19050"/>
                <wp:wrapNone/>
                <wp:docPr id="50" name="Hình Bầu dục 50"/>
                <wp:cNvGraphicFramePr/>
                <a:graphic xmlns:a="http://schemas.openxmlformats.org/drawingml/2006/main">
                  <a:graphicData uri="http://schemas.microsoft.com/office/word/2010/wordprocessingShape">
                    <wps:wsp>
                      <wps:cNvSpPr/>
                      <wps:spPr>
                        <a:xfrm>
                          <a:off x="0" y="0"/>
                          <a:ext cx="89535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11179A9" w14:textId="5B1F0EDB" w:rsidR="00FC7BEC" w:rsidRDefault="00FC7BEC" w:rsidP="00CD102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98CD5" id="Hình Bầu dục 50" o:spid="_x0000_s1048" style="position:absolute;left:0;text-align:left;margin-left:116.65pt;margin-top:.85pt;width:70.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" fillcolor="white [3201]" strokecolor="black [3200]" strokeweight="2pt">
                <v:textbox>
                  <w:txbxContent>
                    <w:p w14:paraId="411179A9" w14:textId="5B1F0EDB" w:rsidR="00FC7BEC" w:rsidRDefault="00FC7BEC" w:rsidP="00CD1023">
                      <w:pPr>
                        <w:jc w:val="center"/>
                      </w:pPr>
                      <w:r>
                        <w:t>Email</w:t>
                      </w:r>
                    </w:p>
                  </w:txbxContent>
                </v:textbox>
              </v:oval>
            </w:pict>
          </mc:Fallback>
        </mc:AlternateContent>
      </w:r>
    </w:p>
    <w:p w14:paraId="73877EEB" w14:textId="3968788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1248" behindDoc="0" locked="0" layoutInCell="1" allowOverlap="1" wp14:anchorId="77E3DC47" wp14:editId="762F011B">
                <wp:simplePos x="0" y="0"/>
                <wp:positionH relativeFrom="column">
                  <wp:posOffset>1976755</wp:posOffset>
                </wp:positionH>
                <wp:positionV relativeFrom="paragraph">
                  <wp:posOffset>234950</wp:posOffset>
                </wp:positionV>
                <wp:extent cx="28575" cy="704850"/>
                <wp:effectExtent l="0" t="0" r="28575" b="19050"/>
                <wp:wrapNone/>
                <wp:docPr id="55" name="Đường nối Thẳng 55"/>
                <wp:cNvGraphicFramePr/>
                <a:graphic xmlns:a="http://schemas.openxmlformats.org/drawingml/2006/main">
                  <a:graphicData uri="http://schemas.microsoft.com/office/word/2010/wordprocessingShape">
                    <wps:wsp>
                      <wps:cNvCnPr/>
                      <wps:spPr>
                        <a:xfrm>
                          <a:off x="0" y="0"/>
                          <a:ext cx="2857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7AE52" id="Đường nối Thẳng 5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5.65pt,18.5pt" to="157.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700224" behindDoc="0" locked="0" layoutInCell="1" allowOverlap="1" wp14:anchorId="52DE9DF5" wp14:editId="06FB7BC8">
                <wp:simplePos x="0" y="0"/>
                <wp:positionH relativeFrom="column">
                  <wp:posOffset>776605</wp:posOffset>
                </wp:positionH>
                <wp:positionV relativeFrom="paragraph">
                  <wp:posOffset>196850</wp:posOffset>
                </wp:positionV>
                <wp:extent cx="1200150" cy="733425"/>
                <wp:effectExtent l="0" t="0" r="19050" b="28575"/>
                <wp:wrapNone/>
                <wp:docPr id="54" name="Đường nối Thẳng 54"/>
                <wp:cNvGraphicFramePr/>
                <a:graphic xmlns:a="http://schemas.openxmlformats.org/drawingml/2006/main">
                  <a:graphicData uri="http://schemas.microsoft.com/office/word/2010/wordprocessingShape">
                    <wps:wsp>
                      <wps:cNvCnPr/>
                      <wps:spPr>
                        <a:xfrm>
                          <a:off x="0" y="0"/>
                          <a:ext cx="120015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2C1B3" id="Đường nối Thẳng 5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1.15pt,15.5pt" to="155.6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699200" behindDoc="0" locked="0" layoutInCell="1" allowOverlap="1" wp14:anchorId="2BD98770" wp14:editId="2571EE46">
                <wp:simplePos x="0" y="0"/>
                <wp:positionH relativeFrom="column">
                  <wp:posOffset>-204471</wp:posOffset>
                </wp:positionH>
                <wp:positionV relativeFrom="paragraph">
                  <wp:posOffset>206375</wp:posOffset>
                </wp:positionV>
                <wp:extent cx="2219325" cy="733425"/>
                <wp:effectExtent l="0" t="0" r="28575" b="28575"/>
                <wp:wrapNone/>
                <wp:docPr id="53" name="Đường nối Thẳng 53"/>
                <wp:cNvGraphicFramePr/>
                <a:graphic xmlns:a="http://schemas.openxmlformats.org/drawingml/2006/main">
                  <a:graphicData uri="http://schemas.microsoft.com/office/word/2010/wordprocessingShape">
                    <wps:wsp>
                      <wps:cNvCnPr/>
                      <wps:spPr>
                        <a:xfrm>
                          <a:off x="0" y="0"/>
                          <a:ext cx="2219325" cy="7334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1E98C5" id="Đường nối Thẳng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6.1pt,16.25pt" to="158.6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" strokecolor="black [3040]"/>
            </w:pict>
          </mc:Fallback>
        </mc:AlternateContent>
      </w:r>
    </w:p>
    <w:p w14:paraId="63B45CA9" w14:textId="4A299727"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3296" behindDoc="0" locked="0" layoutInCell="1" allowOverlap="1" wp14:anchorId="389898FF" wp14:editId="0DFDA8E3">
                <wp:simplePos x="0" y="0"/>
                <wp:positionH relativeFrom="column">
                  <wp:posOffset>1995805</wp:posOffset>
                </wp:positionH>
                <wp:positionV relativeFrom="paragraph">
                  <wp:posOffset>106045</wp:posOffset>
                </wp:positionV>
                <wp:extent cx="2466975" cy="561975"/>
                <wp:effectExtent l="0" t="0" r="28575" b="28575"/>
                <wp:wrapNone/>
                <wp:docPr id="57" name="Đường nối Thẳng 57"/>
                <wp:cNvGraphicFramePr/>
                <a:graphic xmlns:a="http://schemas.openxmlformats.org/drawingml/2006/main">
                  <a:graphicData uri="http://schemas.microsoft.com/office/word/2010/wordprocessingShape">
                    <wps:wsp>
                      <wps:cNvCnPr/>
                      <wps:spPr>
                        <a:xfrm flipH="1">
                          <a:off x="0" y="0"/>
                          <a:ext cx="246697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442DF" id="Đường nối Thẳng 57"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57.15pt,8.35pt" to="35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" strokecolor="black [3213]"/>
            </w:pict>
          </mc:Fallback>
        </mc:AlternateContent>
      </w:r>
      <w:r>
        <w:rPr>
          <w:noProof/>
          <w:lang w:eastAsia="en-US" w:bidi="ar-SA"/>
        </w:rPr>
        <mc:AlternateContent>
          <mc:Choice Requires="wps">
            <w:drawing>
              <wp:anchor distT="0" distB="0" distL="114300" distR="114300" simplePos="0" relativeHeight="251702272" behindDoc="0" locked="0" layoutInCell="1" allowOverlap="1" wp14:anchorId="1239BBFD" wp14:editId="2060600C">
                <wp:simplePos x="0" y="0"/>
                <wp:positionH relativeFrom="column">
                  <wp:posOffset>1995805</wp:posOffset>
                </wp:positionH>
                <wp:positionV relativeFrom="paragraph">
                  <wp:posOffset>163195</wp:posOffset>
                </wp:positionV>
                <wp:extent cx="942975" cy="504825"/>
                <wp:effectExtent l="0" t="0" r="28575" b="28575"/>
                <wp:wrapNone/>
                <wp:docPr id="56" name="Đường nối Thẳng 56"/>
                <wp:cNvGraphicFramePr/>
                <a:graphic xmlns:a="http://schemas.openxmlformats.org/drawingml/2006/main">
                  <a:graphicData uri="http://schemas.microsoft.com/office/word/2010/wordprocessingShape">
                    <wps:wsp>
                      <wps:cNvCnPr/>
                      <wps:spPr>
                        <a:xfrm flipH="1">
                          <a:off x="0" y="0"/>
                          <a:ext cx="942975"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6E264" id="Đường nối Thẳng 5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57.15pt,12.85pt" to="23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" strokecolor="black [3213]"/>
            </w:pict>
          </mc:Fallback>
        </mc:AlternateContent>
      </w:r>
    </w:p>
    <w:p w14:paraId="3B6053F9" w14:textId="3EFCA2CE" w:rsidR="00CD1023" w:rsidRDefault="00CD1023" w:rsidP="00CD1023">
      <w:pPr>
        <w:rPr>
          <w:lang w:eastAsia="en-US" w:bidi="ar-SA"/>
        </w:rPr>
      </w:pPr>
    </w:p>
    <w:p w14:paraId="15C395D0" w14:textId="7CFE8556"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3056" behindDoc="0" locked="0" layoutInCell="1" allowOverlap="1" wp14:anchorId="0FA1F822" wp14:editId="0B8A380C">
                <wp:simplePos x="0" y="0"/>
                <wp:positionH relativeFrom="column">
                  <wp:posOffset>1471930</wp:posOffset>
                </wp:positionH>
                <wp:positionV relativeFrom="paragraph">
                  <wp:posOffset>153670</wp:posOffset>
                </wp:positionV>
                <wp:extent cx="1152525" cy="571500"/>
                <wp:effectExtent l="0" t="0" r="28575" b="19050"/>
                <wp:wrapNone/>
                <wp:docPr id="46" name="Lưu đồ: Tiến trình 46"/>
                <wp:cNvGraphicFramePr/>
                <a:graphic xmlns:a="http://schemas.openxmlformats.org/drawingml/2006/main">
                  <a:graphicData uri="http://schemas.microsoft.com/office/word/2010/wordprocessingShape">
                    <wps:wsp>
                      <wps:cNvSpPr/>
                      <wps:spPr>
                        <a:xfrm>
                          <a:off x="0" y="0"/>
                          <a:ext cx="115252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54F6C6" w14:textId="7C530173" w:rsidR="00FC7BEC" w:rsidRDefault="00FC7BEC" w:rsidP="00CD102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A1F822" id="Lưu đồ: Tiến trình 46" o:spid="_x0000_s1049" type="#_x0000_t109" style="position:absolute;left:0;text-align:left;margin-left:115.9pt;margin-top:12.1pt;width:90.7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" fillcolor="white [3201]" strokecolor="black [3200]" strokeweight="2pt">
                <v:textbox>
                  <w:txbxContent>
                    <w:p w14:paraId="3454F6C6" w14:textId="7C530173" w:rsidR="00FC7BEC" w:rsidRDefault="00FC7BEC" w:rsidP="00CD1023">
                      <w:pPr>
                        <w:jc w:val="center"/>
                      </w:pPr>
                      <w:r>
                        <w:t>User</w:t>
                      </w:r>
                    </w:p>
                  </w:txbxContent>
                </v:textbox>
              </v:shape>
            </w:pict>
          </mc:Fallback>
        </mc:AlternateContent>
      </w:r>
    </w:p>
    <w:p w14:paraId="24DFC357" w14:textId="3755A2EB" w:rsidR="00CD1023" w:rsidRDefault="00CD1023" w:rsidP="00CD1023">
      <w:pPr>
        <w:rPr>
          <w:lang w:eastAsia="en-US" w:bidi="ar-SA"/>
        </w:rPr>
      </w:pPr>
    </w:p>
    <w:p w14:paraId="6B57E1B1" w14:textId="4CB7E35C"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3536" behindDoc="0" locked="0" layoutInCell="1" allowOverlap="1" wp14:anchorId="459A0E7F" wp14:editId="3A501D01">
                <wp:simplePos x="0" y="0"/>
                <wp:positionH relativeFrom="column">
                  <wp:posOffset>1957705</wp:posOffset>
                </wp:positionH>
                <wp:positionV relativeFrom="paragraph">
                  <wp:posOffset>248920</wp:posOffset>
                </wp:positionV>
                <wp:extent cx="0" cy="714375"/>
                <wp:effectExtent l="0" t="0" r="38100" b="28575"/>
                <wp:wrapNone/>
                <wp:docPr id="69" name="Đường nối Thẳng 69"/>
                <wp:cNvGraphicFramePr/>
                <a:graphic xmlns:a="http://schemas.openxmlformats.org/drawingml/2006/main">
                  <a:graphicData uri="http://schemas.microsoft.com/office/word/2010/wordprocessingShape">
                    <wps:wsp>
                      <wps:cNvCnPr/>
                      <wps:spPr>
                        <a:xfrm>
                          <a:off x="0" y="0"/>
                          <a:ext cx="0" cy="714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A175F" id="Đường nối Thẳng 6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4.15pt,19.6pt" to="154.1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" strokecolor="black [3213]"/>
            </w:pict>
          </mc:Fallback>
        </mc:AlternateContent>
      </w:r>
    </w:p>
    <w:p w14:paraId="5CDE903B" w14:textId="0248F77E"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5584" behindDoc="0" locked="0" layoutInCell="1" allowOverlap="1" wp14:anchorId="444B4C94" wp14:editId="1A1AC12F">
                <wp:simplePos x="0" y="0"/>
                <wp:positionH relativeFrom="column">
                  <wp:posOffset>2014220</wp:posOffset>
                </wp:positionH>
                <wp:positionV relativeFrom="paragraph">
                  <wp:posOffset>15240</wp:posOffset>
                </wp:positionV>
                <wp:extent cx="257175" cy="276225"/>
                <wp:effectExtent l="0" t="0" r="28575" b="28575"/>
                <wp:wrapNone/>
                <wp:docPr id="71" name="Hộp Văn bản 71"/>
                <wp:cNvGraphicFramePr/>
                <a:graphic xmlns:a="http://schemas.openxmlformats.org/drawingml/2006/main">
                  <a:graphicData uri="http://schemas.microsoft.com/office/word/2010/wordprocessingShape">
                    <wps:wsp>
                      <wps:cNvSpPr txBox="1"/>
                      <wps:spPr>
                        <a:xfrm flipH="1">
                          <a:off x="0" y="0"/>
                          <a:ext cx="257175" cy="276225"/>
                        </a:xfrm>
                        <a:prstGeom prst="rect">
                          <a:avLst/>
                        </a:prstGeom>
                        <a:solidFill>
                          <a:schemeClr val="lt1"/>
                        </a:solidFill>
                        <a:ln w="6350">
                          <a:solidFill>
                            <a:prstClr val="black"/>
                          </a:solidFill>
                        </a:ln>
                      </wps:spPr>
                      <wps:txbx>
                        <w:txbxContent>
                          <w:p w14:paraId="08EEEB37" w14:textId="0683A5B4" w:rsidR="00FC7BEC" w:rsidRDefault="00FC7BE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B4C94" id="Hộp Văn bản 71" o:spid="_x0000_s1050" type="#_x0000_t202" style="position:absolute;left:0;text-align:left;margin-left:158.6pt;margin-top:1.2pt;width:20.25pt;height:21.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" fillcolor="white [3201]" strokeweight=".5pt">
                <v:textbox>
                  <w:txbxContent>
                    <w:p w14:paraId="08EEEB37" w14:textId="0683A5B4" w:rsidR="00FC7BEC" w:rsidRDefault="00FC7BEC">
                      <w:r>
                        <w:t>n</w:t>
                      </w:r>
                    </w:p>
                  </w:txbxContent>
                </v:textbox>
              </v:shape>
            </w:pict>
          </mc:Fallback>
        </mc:AlternateContent>
      </w:r>
    </w:p>
    <w:p w14:paraId="58F9A1D0" w14:textId="4D79B32A"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4560" behindDoc="0" locked="0" layoutInCell="1" allowOverlap="1" wp14:anchorId="7191F4F9" wp14:editId="67B6CA92">
                <wp:simplePos x="0" y="0"/>
                <wp:positionH relativeFrom="column">
                  <wp:posOffset>2043430</wp:posOffset>
                </wp:positionH>
                <wp:positionV relativeFrom="paragraph">
                  <wp:posOffset>182245</wp:posOffset>
                </wp:positionV>
                <wp:extent cx="228600" cy="219075"/>
                <wp:effectExtent l="0" t="0" r="19050" b="28575"/>
                <wp:wrapNone/>
                <wp:docPr id="70" name="Hộp Văn bản 7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chemeClr val="lt1"/>
                        </a:solidFill>
                        <a:ln w="6350">
                          <a:solidFill>
                            <a:prstClr val="black"/>
                          </a:solidFill>
                        </a:ln>
                      </wps:spPr>
                      <wps:txbx>
                        <w:txbxContent>
                          <w:p w14:paraId="2215D319" w14:textId="08486892" w:rsidR="00FC7BEC" w:rsidRDefault="00FC7B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F4F9" id="Hộp Văn bản 70" o:spid="_x0000_s1051" type="#_x0000_t202" style="position:absolute;left:0;text-align:left;margin-left:160.9pt;margin-top:14.35pt;width:18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" fillcolor="white [3201]" strokeweight=".5pt">
                <v:textbox>
                  <w:txbxContent>
                    <w:p w14:paraId="2215D319" w14:textId="08486892" w:rsidR="00FC7BEC" w:rsidRDefault="00FC7BEC">
                      <w:r>
                        <w:t>1</w:t>
                      </w:r>
                    </w:p>
                  </w:txbxContent>
                </v:textbox>
              </v:shape>
            </w:pict>
          </mc:Fallback>
        </mc:AlternateContent>
      </w:r>
    </w:p>
    <w:p w14:paraId="48E86446" w14:textId="36FE1BB5"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4320" behindDoc="0" locked="0" layoutInCell="1" allowOverlap="1" wp14:anchorId="0295FFD7" wp14:editId="34FC1435">
                <wp:simplePos x="0" y="0"/>
                <wp:positionH relativeFrom="column">
                  <wp:posOffset>1367155</wp:posOffset>
                </wp:positionH>
                <wp:positionV relativeFrom="paragraph">
                  <wp:posOffset>205740</wp:posOffset>
                </wp:positionV>
                <wp:extent cx="1276350" cy="771525"/>
                <wp:effectExtent l="0" t="0" r="19050" b="28575"/>
                <wp:wrapNone/>
                <wp:docPr id="58" name="Lưu đồ: Tiến trình 58"/>
                <wp:cNvGraphicFramePr/>
                <a:graphic xmlns:a="http://schemas.openxmlformats.org/drawingml/2006/main">
                  <a:graphicData uri="http://schemas.microsoft.com/office/word/2010/wordprocessingShape">
                    <wps:wsp>
                      <wps:cNvSpPr/>
                      <wps:spPr>
                        <a:xfrm>
                          <a:off x="0" y="0"/>
                          <a:ext cx="1276350" cy="771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3B9DD7E" w14:textId="54D6CCEA" w:rsidR="00FC7BEC" w:rsidRDefault="00FC7BEC" w:rsidP="0044043C">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5FFD7" id="Lưu đồ: Tiến trình 58" o:spid="_x0000_s1052" type="#_x0000_t109" style="position:absolute;left:0;text-align:left;margin-left:107.65pt;margin-top:16.2pt;width:100.5pt;height:6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" fillcolor="white [3201]" strokecolor="black [3200]" strokeweight="2pt">
                <v:textbox>
                  <w:txbxContent>
                    <w:p w14:paraId="53B9DD7E" w14:textId="54D6CCEA" w:rsidR="00FC7BEC" w:rsidRDefault="00FC7BEC" w:rsidP="0044043C">
                      <w:pPr>
                        <w:jc w:val="center"/>
                      </w:pPr>
                      <w:r>
                        <w:t>Bãi đỗ xe</w:t>
                      </w:r>
                    </w:p>
                  </w:txbxContent>
                </v:textbox>
              </v:shape>
            </w:pict>
          </mc:Fallback>
        </mc:AlternateContent>
      </w:r>
    </w:p>
    <w:p w14:paraId="5392E116" w14:textId="44D1E47B" w:rsidR="00CD1023" w:rsidRDefault="00CD1023" w:rsidP="00CD1023">
      <w:pPr>
        <w:rPr>
          <w:lang w:eastAsia="en-US" w:bidi="ar-SA"/>
        </w:rPr>
      </w:pPr>
    </w:p>
    <w:p w14:paraId="43371435" w14:textId="330F00B5" w:rsidR="00CD1023" w:rsidRDefault="00CD1023" w:rsidP="00CD1023">
      <w:pPr>
        <w:rPr>
          <w:lang w:eastAsia="en-US" w:bidi="ar-SA"/>
        </w:rPr>
      </w:pPr>
    </w:p>
    <w:p w14:paraId="619AF638" w14:textId="51E7250D"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2512" behindDoc="0" locked="0" layoutInCell="1" allowOverlap="1" wp14:anchorId="2B85383E" wp14:editId="546F24F5">
                <wp:simplePos x="0" y="0"/>
                <wp:positionH relativeFrom="column">
                  <wp:posOffset>2005330</wp:posOffset>
                </wp:positionH>
                <wp:positionV relativeFrom="paragraph">
                  <wp:posOffset>219710</wp:posOffset>
                </wp:positionV>
                <wp:extent cx="3438525" cy="533400"/>
                <wp:effectExtent l="0" t="0" r="28575" b="19050"/>
                <wp:wrapNone/>
                <wp:docPr id="67" name="Đường nối Thẳng 67"/>
                <wp:cNvGraphicFramePr/>
                <a:graphic xmlns:a="http://schemas.openxmlformats.org/drawingml/2006/main">
                  <a:graphicData uri="http://schemas.microsoft.com/office/word/2010/wordprocessingShape">
                    <wps:wsp>
                      <wps:cNvCnPr/>
                      <wps:spPr>
                        <a:xfrm flipH="1" flipV="1">
                          <a:off x="0" y="0"/>
                          <a:ext cx="3438525"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534A3" id="Đường nối Thẳng 67"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157.9pt,17.3pt" to="428.6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" strokecolor="black [3213]"/>
            </w:pict>
          </mc:Fallback>
        </mc:AlternateContent>
      </w:r>
      <w:r>
        <w:rPr>
          <w:noProof/>
          <w:lang w:eastAsia="en-US" w:bidi="ar-SA"/>
        </w:rPr>
        <mc:AlternateContent>
          <mc:Choice Requires="wps">
            <w:drawing>
              <wp:anchor distT="0" distB="0" distL="114300" distR="114300" simplePos="0" relativeHeight="251711488" behindDoc="0" locked="0" layoutInCell="1" allowOverlap="1" wp14:anchorId="6A8573E5" wp14:editId="394FD411">
                <wp:simplePos x="0" y="0"/>
                <wp:positionH relativeFrom="column">
                  <wp:posOffset>2005330</wp:posOffset>
                </wp:positionH>
                <wp:positionV relativeFrom="paragraph">
                  <wp:posOffset>229235</wp:posOffset>
                </wp:positionV>
                <wp:extent cx="1819275" cy="571500"/>
                <wp:effectExtent l="0" t="0" r="28575" b="19050"/>
                <wp:wrapNone/>
                <wp:docPr id="66" name="Đường nối Thẳng 66"/>
                <wp:cNvGraphicFramePr/>
                <a:graphic xmlns:a="http://schemas.openxmlformats.org/drawingml/2006/main">
                  <a:graphicData uri="http://schemas.microsoft.com/office/word/2010/wordprocessingShape">
                    <wps:wsp>
                      <wps:cNvCnPr/>
                      <wps:spPr>
                        <a:xfrm flipH="1" flipV="1">
                          <a:off x="0" y="0"/>
                          <a:ext cx="1819275"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20D8C" id="Đường nối Thẳng 66" o:spid="_x0000_s1026" style="position:absolute;flip:x y;z-index:251711488;visibility:visible;mso-wrap-style:square;mso-wrap-distance-left:9pt;mso-wrap-distance-top:0;mso-wrap-distance-right:9pt;mso-wrap-distance-bottom:0;mso-position-horizontal:absolute;mso-position-horizontal-relative:text;mso-position-vertical:absolute;mso-position-vertical-relative:text" from="157.9pt,18.05pt" to="301.1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" strokecolor="black [3213]"/>
            </w:pict>
          </mc:Fallback>
        </mc:AlternateContent>
      </w:r>
      <w:r>
        <w:rPr>
          <w:noProof/>
          <w:lang w:eastAsia="en-US" w:bidi="ar-SA"/>
        </w:rPr>
        <mc:AlternateContent>
          <mc:Choice Requires="wps">
            <w:drawing>
              <wp:anchor distT="0" distB="0" distL="114300" distR="114300" simplePos="0" relativeHeight="251710464" behindDoc="0" locked="0" layoutInCell="1" allowOverlap="1" wp14:anchorId="282133AD" wp14:editId="64CB6901">
                <wp:simplePos x="0" y="0"/>
                <wp:positionH relativeFrom="column">
                  <wp:posOffset>1976755</wp:posOffset>
                </wp:positionH>
                <wp:positionV relativeFrom="paragraph">
                  <wp:posOffset>238760</wp:posOffset>
                </wp:positionV>
                <wp:extent cx="171450" cy="447675"/>
                <wp:effectExtent l="0" t="0" r="19050" b="28575"/>
                <wp:wrapNone/>
                <wp:docPr id="65" name="Đường nối Thẳng 65"/>
                <wp:cNvGraphicFramePr/>
                <a:graphic xmlns:a="http://schemas.openxmlformats.org/drawingml/2006/main">
                  <a:graphicData uri="http://schemas.microsoft.com/office/word/2010/wordprocessingShape">
                    <wps:wsp>
                      <wps:cNvCnPr/>
                      <wps:spPr>
                        <a:xfrm flipH="1" flipV="1">
                          <a:off x="0" y="0"/>
                          <a:ext cx="17145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C72D9" id="Đường nối Thẳng 65"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155.65pt,18.8pt" to="169.1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" strokecolor="black [3213]"/>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39622255" wp14:editId="703401CF">
                <wp:simplePos x="0" y="0"/>
                <wp:positionH relativeFrom="column">
                  <wp:posOffset>443230</wp:posOffset>
                </wp:positionH>
                <wp:positionV relativeFrom="paragraph">
                  <wp:posOffset>219710</wp:posOffset>
                </wp:positionV>
                <wp:extent cx="1543050" cy="514350"/>
                <wp:effectExtent l="0" t="0" r="19050" b="19050"/>
                <wp:wrapNone/>
                <wp:docPr id="64" name="Đường nối Thẳng 64"/>
                <wp:cNvGraphicFramePr/>
                <a:graphic xmlns:a="http://schemas.openxmlformats.org/drawingml/2006/main">
                  <a:graphicData uri="http://schemas.microsoft.com/office/word/2010/wordprocessingShape">
                    <wps:wsp>
                      <wps:cNvCnPr/>
                      <wps:spPr>
                        <a:xfrm flipV="1">
                          <a:off x="0" y="0"/>
                          <a:ext cx="154305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A577B" id="Đường nối Thẳng 64"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4.9pt,17.3pt" to="156.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" strokecolor="black [3213]"/>
            </w:pict>
          </mc:Fallback>
        </mc:AlternateContent>
      </w:r>
    </w:p>
    <w:p w14:paraId="30CF2024" w14:textId="39028B2C" w:rsidR="00CD1023" w:rsidRDefault="00CD1023" w:rsidP="00CD1023">
      <w:pPr>
        <w:rPr>
          <w:lang w:eastAsia="en-US" w:bidi="ar-SA"/>
        </w:rPr>
      </w:pPr>
    </w:p>
    <w:p w14:paraId="3F006030" w14:textId="7909C928"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36E90B5A" wp14:editId="7AA1EAD6">
                <wp:simplePos x="0" y="0"/>
                <wp:positionH relativeFrom="column">
                  <wp:posOffset>4881880</wp:posOffset>
                </wp:positionH>
                <wp:positionV relativeFrom="paragraph">
                  <wp:posOffset>248285</wp:posOffset>
                </wp:positionV>
                <wp:extent cx="1162050" cy="638175"/>
                <wp:effectExtent l="0" t="0" r="19050" b="28575"/>
                <wp:wrapNone/>
                <wp:docPr id="62" name="Hình Bầu dục 62"/>
                <wp:cNvGraphicFramePr/>
                <a:graphic xmlns:a="http://schemas.openxmlformats.org/drawingml/2006/main">
                  <a:graphicData uri="http://schemas.microsoft.com/office/word/2010/wordprocessingShape">
                    <wps:wsp>
                      <wps:cNvSpPr/>
                      <wps:spPr>
                        <a:xfrm>
                          <a:off x="0" y="0"/>
                          <a:ext cx="1162050"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7F503679" w14:textId="68903021" w:rsidR="00FC7BEC" w:rsidRDefault="00FC7BEC" w:rsidP="0044043C">
                            <w:pPr>
                              <w:jc w:val="center"/>
                            </w:pPr>
                            <w:r>
                              <w:t>Mô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90B5A" id="Hình Bầu dục 62" o:spid="_x0000_s1053" style="position:absolute;left:0;text-align:left;margin-left:384.4pt;margin-top:19.55pt;width:91.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" fillcolor="white [3201]" strokecolor="black [3200]" strokeweight="2pt">
                <v:textbox>
                  <w:txbxContent>
                    <w:p w14:paraId="7F503679" w14:textId="68903021" w:rsidR="00FC7BEC" w:rsidRDefault="00FC7BEC" w:rsidP="0044043C">
                      <w:pPr>
                        <w:jc w:val="center"/>
                      </w:pPr>
                      <w:r>
                        <w:t>Mô tả</w:t>
                      </w:r>
                    </w:p>
                  </w:txbxContent>
                </v:textbox>
              </v:oval>
            </w:pict>
          </mc:Fallback>
        </mc:AlternateContent>
      </w:r>
      <w:r>
        <w:rPr>
          <w:noProof/>
          <w:lang w:eastAsia="en-US" w:bidi="ar-SA"/>
        </w:rPr>
        <mc:AlternateContent>
          <mc:Choice Requires="wps">
            <w:drawing>
              <wp:anchor distT="0" distB="0" distL="114300" distR="114300" simplePos="0" relativeHeight="251705344" behindDoc="0" locked="0" layoutInCell="1" allowOverlap="1" wp14:anchorId="2F21D44D" wp14:editId="09D51ACB">
                <wp:simplePos x="0" y="0"/>
                <wp:positionH relativeFrom="column">
                  <wp:posOffset>-213995</wp:posOffset>
                </wp:positionH>
                <wp:positionV relativeFrom="paragraph">
                  <wp:posOffset>238760</wp:posOffset>
                </wp:positionV>
                <wp:extent cx="1343025" cy="581025"/>
                <wp:effectExtent l="0" t="0" r="28575" b="28575"/>
                <wp:wrapNone/>
                <wp:docPr id="59" name="Hình Bầu dục 59"/>
                <wp:cNvGraphicFramePr/>
                <a:graphic xmlns:a="http://schemas.openxmlformats.org/drawingml/2006/main">
                  <a:graphicData uri="http://schemas.microsoft.com/office/word/2010/wordprocessingShape">
                    <wps:wsp>
                      <wps:cNvSpPr/>
                      <wps:spPr>
                        <a:xfrm>
                          <a:off x="0" y="0"/>
                          <a:ext cx="1343025" cy="581025"/>
                        </a:xfrm>
                        <a:prstGeom prst="ellipse">
                          <a:avLst/>
                        </a:prstGeom>
                      </wps:spPr>
                      <wps:style>
                        <a:lnRef idx="2">
                          <a:schemeClr val="dk1"/>
                        </a:lnRef>
                        <a:fillRef idx="1">
                          <a:schemeClr val="lt1"/>
                        </a:fillRef>
                        <a:effectRef idx="0">
                          <a:schemeClr val="dk1"/>
                        </a:effectRef>
                        <a:fontRef idx="minor">
                          <a:schemeClr val="dk1"/>
                        </a:fontRef>
                      </wps:style>
                      <wps:txbx>
                        <w:txbxContent>
                          <w:p w14:paraId="1400F70C" w14:textId="1F5DCA62" w:rsidR="00FC7BEC" w:rsidRDefault="00FC7BEC" w:rsidP="0044043C">
                            <w:pPr>
                              <w:jc w:val="center"/>
                            </w:pPr>
                            <w: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21D44D" id="Hình Bầu dục 59" o:spid="_x0000_s1054" style="position:absolute;left:0;text-align:left;margin-left:-16.85pt;margin-top:18.8pt;width:105.75pt;height:4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" fillcolor="white [3201]" strokecolor="black [3200]" strokeweight="2pt">
                <v:textbox>
                  <w:txbxContent>
                    <w:p w14:paraId="1400F70C" w14:textId="1F5DCA62" w:rsidR="00FC7BEC" w:rsidRDefault="00FC7BEC" w:rsidP="0044043C">
                      <w:pPr>
                        <w:jc w:val="center"/>
                      </w:pPr>
                      <w:r>
                        <w:t>Địa điểm</w:t>
                      </w:r>
                    </w:p>
                  </w:txbxContent>
                </v:textbox>
              </v:oval>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4DF2662A" wp14:editId="49702B53">
                <wp:simplePos x="0" y="0"/>
                <wp:positionH relativeFrom="column">
                  <wp:posOffset>1643380</wp:posOffset>
                </wp:positionH>
                <wp:positionV relativeFrom="paragraph">
                  <wp:posOffset>162560</wp:posOffset>
                </wp:positionV>
                <wp:extent cx="1257300" cy="695325"/>
                <wp:effectExtent l="0" t="0" r="19050" b="28575"/>
                <wp:wrapNone/>
                <wp:docPr id="60" name="Hình Bầu dục 60"/>
                <wp:cNvGraphicFramePr/>
                <a:graphic xmlns:a="http://schemas.openxmlformats.org/drawingml/2006/main">
                  <a:graphicData uri="http://schemas.microsoft.com/office/word/2010/wordprocessingShape">
                    <wps:wsp>
                      <wps:cNvSpPr/>
                      <wps:spPr>
                        <a:xfrm>
                          <a:off x="0" y="0"/>
                          <a:ext cx="1257300"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0D139764" w14:textId="6CE7993B" w:rsidR="00FC7BEC" w:rsidRDefault="00FC7BEC" w:rsidP="0044043C">
                            <w:pPr>
                              <w:jc w:val="center"/>
                            </w:pPr>
                            <w:r>
                              <w:t>Số lượng chỗ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F2662A" id="Hình Bầu dục 60" o:spid="_x0000_s1055" style="position:absolute;left:0;text-align:left;margin-left:129.4pt;margin-top:12.8pt;width:99pt;height:5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" fillcolor="white [3201]" strokecolor="black [3200]" strokeweight="2pt">
                <v:textbox>
                  <w:txbxContent>
                    <w:p w14:paraId="0D139764" w14:textId="6CE7993B" w:rsidR="00FC7BEC" w:rsidRDefault="00FC7BEC" w:rsidP="0044043C">
                      <w:pPr>
                        <w:jc w:val="center"/>
                      </w:pPr>
                      <w:r>
                        <w:t>Số lượng chỗ đỗ xe</w:t>
                      </w:r>
                    </w:p>
                  </w:txbxContent>
                </v:textbox>
              </v:oval>
            </w:pict>
          </mc:Fallback>
        </mc:AlternateContent>
      </w:r>
    </w:p>
    <w:p w14:paraId="48132123" w14:textId="05BA1FDB"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79C898C1" wp14:editId="5175B98B">
                <wp:simplePos x="0" y="0"/>
                <wp:positionH relativeFrom="column">
                  <wp:posOffset>3310255</wp:posOffset>
                </wp:positionH>
                <wp:positionV relativeFrom="paragraph">
                  <wp:posOffset>33655</wp:posOffset>
                </wp:positionV>
                <wp:extent cx="1238250" cy="571500"/>
                <wp:effectExtent l="0" t="0" r="19050" b="19050"/>
                <wp:wrapNone/>
                <wp:docPr id="61" name="Hình Bầu dục 61"/>
                <wp:cNvGraphicFramePr/>
                <a:graphic xmlns:a="http://schemas.openxmlformats.org/drawingml/2006/main">
                  <a:graphicData uri="http://schemas.microsoft.com/office/word/2010/wordprocessingShape">
                    <wps:wsp>
                      <wps:cNvSpPr/>
                      <wps:spPr>
                        <a:xfrm>
                          <a:off x="0" y="0"/>
                          <a:ext cx="123825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9057084" w14:textId="2737C746" w:rsidR="00FC7BEC" w:rsidRDefault="00FC7BEC" w:rsidP="0044043C">
                            <w:pPr>
                              <w:jc w:val="center"/>
                            </w:pPr>
                            <w:r>
                              <w:t>Giá cả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898C1" id="Hình Bầu dục 61" o:spid="_x0000_s1056" style="position:absolute;left:0;text-align:left;margin-left:260.65pt;margin-top:2.65pt;width:97.5pt;height: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" fillcolor="white [3201]" strokecolor="black [3200]" strokeweight="2pt">
                <v:textbox>
                  <w:txbxContent>
                    <w:p w14:paraId="59057084" w14:textId="2737C746" w:rsidR="00FC7BEC" w:rsidRDefault="00FC7BEC" w:rsidP="0044043C">
                      <w:pPr>
                        <w:jc w:val="center"/>
                      </w:pPr>
                      <w:r>
                        <w:t>Giá cả</w:t>
                      </w:r>
                    </w:p>
                  </w:txbxContent>
                </v:textbox>
              </v:oval>
            </w:pict>
          </mc:Fallback>
        </mc:AlternateContent>
      </w:r>
    </w:p>
    <w:p w14:paraId="789D981D" w14:textId="50E18280" w:rsidR="00CD1023" w:rsidRDefault="00CD1023" w:rsidP="00CD1023">
      <w:pPr>
        <w:rPr>
          <w:lang w:eastAsia="en-US" w:bidi="ar-SA"/>
        </w:rPr>
      </w:pPr>
    </w:p>
    <w:p w14:paraId="76584CFA" w14:textId="348E02EA" w:rsidR="00CD1023" w:rsidRDefault="00CD1023" w:rsidP="00CD1023">
      <w:pPr>
        <w:rPr>
          <w:lang w:eastAsia="en-US" w:bidi="ar-SA"/>
        </w:rPr>
      </w:pPr>
    </w:p>
    <w:p w14:paraId="47129AA8" w14:textId="2FC3FC18" w:rsidR="00CD1023" w:rsidRDefault="00CD1023" w:rsidP="00CD1023">
      <w:pPr>
        <w:rPr>
          <w:lang w:eastAsia="en-US" w:bidi="ar-SA"/>
        </w:rPr>
      </w:pPr>
    </w:p>
    <w:p w14:paraId="0CAAEF20" w14:textId="14A46044" w:rsidR="00CD1023" w:rsidRDefault="00CD1023" w:rsidP="00CD1023">
      <w:pPr>
        <w:rPr>
          <w:lang w:eastAsia="en-US" w:bidi="ar-SA"/>
        </w:rPr>
      </w:pPr>
    </w:p>
    <w:p w14:paraId="010DC8AE" w14:textId="08D862A0" w:rsidR="00CD1023" w:rsidRDefault="00CD1023" w:rsidP="00CD1023">
      <w:pPr>
        <w:rPr>
          <w:lang w:eastAsia="en-US" w:bidi="ar-SA"/>
        </w:rPr>
      </w:pPr>
    </w:p>
    <w:p w14:paraId="704C5C6E" w14:textId="77777777" w:rsidR="00CD1023" w:rsidRPr="00CD1023" w:rsidRDefault="00CD1023" w:rsidP="00CD1023">
      <w:pPr>
        <w:rPr>
          <w:lang w:eastAsia="en-US" w:bidi="ar-SA"/>
        </w:rPr>
      </w:pPr>
    </w:p>
    <w:p w14:paraId="09ACA236" w14:textId="4B32F66F" w:rsidR="003F1120" w:rsidRDefault="003F1120" w:rsidP="003F1120">
      <w:pPr>
        <w:pStyle w:val="u2"/>
        <w:rPr>
          <w:lang w:eastAsia="en-US" w:bidi="ar-SA"/>
        </w:rPr>
      </w:pPr>
      <w:bookmarkStart w:id="22" w:name="_Toc527975148"/>
      <w:r w:rsidRPr="003F1120">
        <w:rPr>
          <w:lang w:eastAsia="en-US" w:bidi="ar-SA"/>
        </w:rPr>
        <w:t>Mạng</w:t>
      </w:r>
      <w:bookmarkEnd w:id="22"/>
    </w:p>
    <w:p w14:paraId="7D24CDB9" w14:textId="77777777" w:rsidR="00FC7BEC" w:rsidRPr="00FC7BEC" w:rsidRDefault="00FC7BEC" w:rsidP="00FC7BEC">
      <w:pPr>
        <w:rPr>
          <w:sz w:val="24"/>
          <w:szCs w:val="24"/>
          <w:lang w:eastAsia="en-US" w:bidi="ar-SA"/>
        </w:rPr>
      </w:pPr>
    </w:p>
    <w:p w14:paraId="3ED79DFA" w14:textId="2A63EF78" w:rsidR="003F1120" w:rsidRDefault="003F1120" w:rsidP="003F1120">
      <w:pPr>
        <w:pStyle w:val="u2"/>
        <w:rPr>
          <w:lang w:eastAsia="en-US" w:bidi="ar-SA"/>
        </w:rPr>
      </w:pPr>
      <w:bookmarkStart w:id="23" w:name="_Toc527975149"/>
      <w:r w:rsidRPr="003F1120">
        <w:rPr>
          <w:lang w:eastAsia="en-US" w:bidi="ar-SA"/>
        </w:rPr>
        <w:t>Tương tác người dùng</w:t>
      </w:r>
      <w:bookmarkEnd w:id="23"/>
    </w:p>
    <w:p w14:paraId="56E69673" w14:textId="67269B08" w:rsidR="00FC7BEC" w:rsidRDefault="00FC7BEC" w:rsidP="00FC7BEC">
      <w:pPr>
        <w:rPr>
          <w:lang w:eastAsia="en-US" w:bidi="ar-SA"/>
        </w:rPr>
      </w:pPr>
    </w:p>
    <w:p w14:paraId="4F167944" w14:textId="2C370D1B" w:rsidR="00FC7BEC" w:rsidRDefault="00FC7BEC" w:rsidP="00FC7BEC">
      <w:pPr>
        <w:rPr>
          <w:lang w:eastAsia="en-US" w:bidi="ar-SA"/>
        </w:rPr>
      </w:pPr>
    </w:p>
    <w:p w14:paraId="56FE91C2" w14:textId="7F2AAE38" w:rsidR="00FC7BEC" w:rsidRDefault="00FC7BEC" w:rsidP="00FC7BEC">
      <w:pPr>
        <w:rPr>
          <w:lang w:eastAsia="en-US" w:bidi="ar-SA"/>
        </w:rPr>
      </w:pPr>
    </w:p>
    <w:p w14:paraId="236A8605" w14:textId="48A4220B" w:rsidR="00FC7BEC" w:rsidRDefault="00FC7BEC" w:rsidP="00FC7BEC">
      <w:pPr>
        <w:rPr>
          <w:lang w:eastAsia="en-US" w:bidi="ar-SA"/>
        </w:rPr>
      </w:pPr>
    </w:p>
    <w:p w14:paraId="5BBACAA0" w14:textId="27FC32AB" w:rsidR="00FC7BEC" w:rsidRDefault="00FC7BEC" w:rsidP="00FC7BEC">
      <w:pPr>
        <w:rPr>
          <w:lang w:eastAsia="en-US" w:bidi="ar-SA"/>
        </w:rPr>
      </w:pPr>
    </w:p>
    <w:p w14:paraId="39A57171" w14:textId="05436860" w:rsidR="00FC7BEC" w:rsidRDefault="00FC7BEC" w:rsidP="00FC7BEC">
      <w:pPr>
        <w:rPr>
          <w:sz w:val="24"/>
          <w:szCs w:val="24"/>
          <w:lang w:eastAsia="en-US" w:bidi="ar-SA"/>
        </w:rPr>
      </w:pPr>
    </w:p>
    <w:p w14:paraId="1665449E" w14:textId="460610E7" w:rsidR="00FC7BEC" w:rsidRDefault="00FC7BEC" w:rsidP="00FC7BEC">
      <w:pPr>
        <w:rPr>
          <w:sz w:val="24"/>
          <w:szCs w:val="24"/>
          <w:lang w:eastAsia="en-US" w:bidi="ar-SA"/>
        </w:rPr>
      </w:pPr>
    </w:p>
    <w:p w14:paraId="71C34DE6" w14:textId="6C90648B" w:rsidR="00FC7BEC" w:rsidRDefault="00FC7BEC" w:rsidP="00FC7BEC">
      <w:pPr>
        <w:rPr>
          <w:sz w:val="24"/>
          <w:szCs w:val="24"/>
          <w:lang w:eastAsia="en-US" w:bidi="ar-SA"/>
        </w:rPr>
      </w:pPr>
    </w:p>
    <w:p w14:paraId="7A6E093A" w14:textId="6A64E317" w:rsidR="00FC7BEC" w:rsidRDefault="00FC7BEC" w:rsidP="00FC7BEC">
      <w:pPr>
        <w:rPr>
          <w:sz w:val="24"/>
          <w:szCs w:val="24"/>
          <w:lang w:eastAsia="en-US" w:bidi="ar-SA"/>
        </w:rPr>
      </w:pPr>
    </w:p>
    <w:p w14:paraId="3B68CE49" w14:textId="3EBE93B2" w:rsidR="00FC7BEC" w:rsidRDefault="00FC7BEC" w:rsidP="00FC7BEC">
      <w:pPr>
        <w:rPr>
          <w:sz w:val="24"/>
          <w:szCs w:val="24"/>
          <w:lang w:eastAsia="en-US" w:bidi="ar-SA"/>
        </w:rPr>
      </w:pPr>
    </w:p>
    <w:p w14:paraId="3034F0F3" w14:textId="7A0C7995" w:rsidR="00FC7BEC" w:rsidRDefault="00FC7BEC" w:rsidP="00FC7BEC">
      <w:pPr>
        <w:rPr>
          <w:sz w:val="24"/>
          <w:szCs w:val="24"/>
          <w:lang w:eastAsia="en-US" w:bidi="ar-SA"/>
        </w:rPr>
      </w:pPr>
    </w:p>
    <w:p w14:paraId="4BA14B21" w14:textId="05CC1087" w:rsidR="00FC7BEC" w:rsidRDefault="00FC7BEC" w:rsidP="00FC7BEC">
      <w:pPr>
        <w:rPr>
          <w:sz w:val="24"/>
          <w:szCs w:val="24"/>
          <w:lang w:eastAsia="en-US" w:bidi="ar-SA"/>
        </w:rPr>
      </w:pPr>
    </w:p>
    <w:p w14:paraId="00A2AEDD" w14:textId="7C1B0104" w:rsidR="00FC7BEC" w:rsidRDefault="00FC7BEC" w:rsidP="00FC7BEC">
      <w:pPr>
        <w:rPr>
          <w:sz w:val="24"/>
          <w:szCs w:val="24"/>
          <w:lang w:eastAsia="en-US" w:bidi="ar-SA"/>
        </w:rPr>
      </w:pPr>
    </w:p>
    <w:p w14:paraId="3302E127" w14:textId="77777777" w:rsidR="00FC7BEC" w:rsidRPr="00FC7BEC" w:rsidRDefault="00FC7BEC" w:rsidP="00FC7BEC">
      <w:pPr>
        <w:rPr>
          <w:sz w:val="24"/>
          <w:szCs w:val="24"/>
          <w:lang w:eastAsia="en-US" w:bidi="ar-SA"/>
        </w:rPr>
      </w:pPr>
    </w:p>
    <w:p w14:paraId="6F33B25E" w14:textId="4854234F" w:rsidR="00B055F1" w:rsidRDefault="003F1120" w:rsidP="00B055F1">
      <w:pPr>
        <w:pStyle w:val="u2"/>
        <w:rPr>
          <w:lang w:eastAsia="en-US" w:bidi="ar-SA"/>
        </w:rPr>
      </w:pPr>
      <w:bookmarkStart w:id="24" w:name="_Toc527975150"/>
      <w:r w:rsidRPr="003F1120">
        <w:rPr>
          <w:lang w:eastAsia="en-US" w:bidi="ar-SA"/>
        </w:rPr>
        <w:t>Đặc tả giao diện API (interface)</w:t>
      </w:r>
      <w:bookmarkEnd w:id="24"/>
    </w:p>
    <w:p w14:paraId="5EDB71E0" w14:textId="394C6A89" w:rsidR="00324794" w:rsidRDefault="007675E9" w:rsidP="00324794">
      <w:pPr>
        <w:pStyle w:val="oancuaDanhsach"/>
        <w:numPr>
          <w:ilvl w:val="0"/>
          <w:numId w:val="42"/>
        </w:numPr>
        <w:rPr>
          <w:sz w:val="24"/>
          <w:szCs w:val="24"/>
          <w:lang w:eastAsia="en-US" w:bidi="ar-SA"/>
        </w:rPr>
      </w:pPr>
      <w:r>
        <w:rPr>
          <w:sz w:val="24"/>
          <w:szCs w:val="24"/>
          <w:lang w:eastAsia="en-US" w:bidi="ar-SA"/>
        </w:rPr>
        <w:t>Đặc tả giao diện đăng nhập:</w:t>
      </w:r>
    </w:p>
    <w:p w14:paraId="439FDFDD" w14:textId="395E4E71" w:rsidR="007675E9" w:rsidRDefault="007675E9" w:rsidP="007675E9">
      <w:pPr>
        <w:pStyle w:val="oancuaDanhsach"/>
        <w:numPr>
          <w:ilvl w:val="0"/>
          <w:numId w:val="37"/>
        </w:numPr>
        <w:rPr>
          <w:sz w:val="24"/>
          <w:szCs w:val="24"/>
          <w:lang w:eastAsia="en-US" w:bidi="ar-SA"/>
        </w:rPr>
      </w:pPr>
      <w:r>
        <w:rPr>
          <w:sz w:val="24"/>
          <w:szCs w:val="24"/>
          <w:lang w:eastAsia="en-US" w:bidi="ar-SA"/>
        </w:rPr>
        <w:t>2 Trường nhập username và password</w:t>
      </w:r>
    </w:p>
    <w:p w14:paraId="71F41320" w14:textId="616A0181" w:rsidR="007675E9" w:rsidRDefault="007675E9" w:rsidP="007675E9">
      <w:pPr>
        <w:pStyle w:val="oancuaDanhsach"/>
        <w:numPr>
          <w:ilvl w:val="0"/>
          <w:numId w:val="37"/>
        </w:numPr>
        <w:rPr>
          <w:sz w:val="24"/>
          <w:szCs w:val="24"/>
          <w:lang w:eastAsia="en-US" w:bidi="ar-SA"/>
        </w:rPr>
      </w:pPr>
      <w:r>
        <w:rPr>
          <w:sz w:val="24"/>
          <w:szCs w:val="24"/>
          <w:lang w:eastAsia="en-US" w:bidi="ar-SA"/>
        </w:rPr>
        <w:t xml:space="preserve">Tích hợp đăng nhập bằng Facebook hoặc Google </w:t>
      </w:r>
    </w:p>
    <w:p w14:paraId="3AC89119" w14:textId="6A9DE0AF" w:rsidR="007675E9" w:rsidRDefault="007675E9" w:rsidP="007675E9">
      <w:pPr>
        <w:pStyle w:val="oancuaDanhsach"/>
        <w:numPr>
          <w:ilvl w:val="0"/>
          <w:numId w:val="37"/>
        </w:numPr>
        <w:rPr>
          <w:sz w:val="24"/>
          <w:szCs w:val="24"/>
          <w:lang w:eastAsia="en-US" w:bidi="ar-SA"/>
        </w:rPr>
      </w:pPr>
      <w:r>
        <w:rPr>
          <w:sz w:val="24"/>
          <w:szCs w:val="24"/>
          <w:lang w:eastAsia="en-US" w:bidi="ar-SA"/>
        </w:rPr>
        <w:t>Quên mật khẩu</w:t>
      </w:r>
    </w:p>
    <w:p w14:paraId="6F05B4C1" w14:textId="43F28375" w:rsidR="007675E9" w:rsidRDefault="007675E9" w:rsidP="00324794">
      <w:pPr>
        <w:pStyle w:val="oancuaDanhsach"/>
        <w:numPr>
          <w:ilvl w:val="0"/>
          <w:numId w:val="42"/>
        </w:numPr>
        <w:rPr>
          <w:sz w:val="24"/>
          <w:szCs w:val="24"/>
          <w:lang w:eastAsia="en-US" w:bidi="ar-SA"/>
        </w:rPr>
      </w:pPr>
      <w:r>
        <w:rPr>
          <w:sz w:val="24"/>
          <w:szCs w:val="24"/>
          <w:lang w:eastAsia="en-US" w:bidi="ar-SA"/>
        </w:rPr>
        <w:t>Đặc tả giao diện tìm kiếm</w:t>
      </w:r>
    </w:p>
    <w:p w14:paraId="49A9F466" w14:textId="6216B4A7" w:rsidR="007675E9" w:rsidRDefault="007675E9" w:rsidP="007675E9">
      <w:pPr>
        <w:pStyle w:val="oancuaDanhsach"/>
        <w:numPr>
          <w:ilvl w:val="0"/>
          <w:numId w:val="37"/>
        </w:numPr>
        <w:rPr>
          <w:sz w:val="24"/>
          <w:szCs w:val="24"/>
          <w:lang w:eastAsia="en-US" w:bidi="ar-SA"/>
        </w:rPr>
      </w:pPr>
      <w:r>
        <w:rPr>
          <w:sz w:val="24"/>
          <w:szCs w:val="24"/>
          <w:lang w:eastAsia="en-US" w:bidi="ar-SA"/>
        </w:rPr>
        <w:t>1 trường tìm kiếm ở phía trên của app</w:t>
      </w:r>
    </w:p>
    <w:p w14:paraId="36D7AD49" w14:textId="77777777" w:rsidR="007675E9" w:rsidRDefault="007675E9" w:rsidP="007675E9">
      <w:pPr>
        <w:pStyle w:val="oancuaDanhsach"/>
        <w:numPr>
          <w:ilvl w:val="0"/>
          <w:numId w:val="37"/>
        </w:numPr>
        <w:rPr>
          <w:sz w:val="24"/>
          <w:szCs w:val="24"/>
          <w:lang w:eastAsia="en-US" w:bidi="ar-SA"/>
        </w:rPr>
      </w:pPr>
      <w:r>
        <w:rPr>
          <w:sz w:val="24"/>
          <w:szCs w:val="24"/>
          <w:lang w:eastAsia="en-US" w:bidi="ar-SA"/>
        </w:rPr>
        <w:t>1 button liên kết tới tùy chọn của user</w:t>
      </w:r>
    </w:p>
    <w:p w14:paraId="3E82D8C4" w14:textId="0E1267A0" w:rsidR="007675E9" w:rsidRPr="00702F31" w:rsidRDefault="007675E9" w:rsidP="00702F31">
      <w:pPr>
        <w:pStyle w:val="oancuaDanhsach"/>
        <w:numPr>
          <w:ilvl w:val="0"/>
          <w:numId w:val="37"/>
        </w:numPr>
        <w:rPr>
          <w:sz w:val="24"/>
          <w:szCs w:val="24"/>
          <w:lang w:eastAsia="en-US" w:bidi="ar-SA"/>
        </w:rPr>
      </w:pPr>
      <w:r>
        <w:rPr>
          <w:sz w:val="24"/>
          <w:szCs w:val="24"/>
          <w:lang w:eastAsia="en-US" w:bidi="ar-SA"/>
        </w:rPr>
        <w:t xml:space="preserve">Hiển thị các bãi đỗ xe trong khu vực kèm theo màu sắc (xanh-vàng-đỏ) </w:t>
      </w:r>
    </w:p>
    <w:p w14:paraId="1EEFC09E" w14:textId="1F2C4E5A" w:rsidR="00CD7D33" w:rsidRDefault="00B055F1" w:rsidP="00CD7D33">
      <w:pPr>
        <w:pStyle w:val="u2"/>
        <w:rPr>
          <w:lang w:eastAsia="en-US" w:bidi="ar-SA"/>
        </w:rPr>
      </w:pPr>
      <w:bookmarkStart w:id="25" w:name="_Toc527975151"/>
      <w:r>
        <w:rPr>
          <w:lang w:eastAsia="en-US" w:bidi="ar-SA"/>
        </w:rPr>
        <w:t>Bảo mật</w:t>
      </w:r>
      <w:bookmarkEnd w:id="25"/>
    </w:p>
    <w:p w14:paraId="01C6887F" w14:textId="2963D299" w:rsidR="00E074E7" w:rsidRDefault="00E074E7" w:rsidP="00E074E7">
      <w:pPr>
        <w:pStyle w:val="oancuaDanhsach"/>
        <w:numPr>
          <w:ilvl w:val="0"/>
          <w:numId w:val="48"/>
        </w:numPr>
        <w:rPr>
          <w:sz w:val="24"/>
          <w:szCs w:val="24"/>
          <w:lang w:eastAsia="en-US" w:bidi="ar-SA"/>
        </w:rPr>
      </w:pPr>
      <w:r>
        <w:rPr>
          <w:sz w:val="24"/>
          <w:szCs w:val="24"/>
          <w:lang w:eastAsia="en-US" w:bidi="ar-SA"/>
        </w:rPr>
        <w:t>Bảo mật thông tin của khách hàng</w:t>
      </w:r>
    </w:p>
    <w:p w14:paraId="6A222E3D" w14:textId="756FFBDE" w:rsidR="00E074E7" w:rsidRDefault="00E074E7" w:rsidP="00E074E7">
      <w:pPr>
        <w:pStyle w:val="oancuaDanhsach"/>
        <w:numPr>
          <w:ilvl w:val="0"/>
          <w:numId w:val="48"/>
        </w:numPr>
        <w:rPr>
          <w:sz w:val="24"/>
          <w:szCs w:val="24"/>
          <w:lang w:eastAsia="en-US" w:bidi="ar-SA"/>
        </w:rPr>
      </w:pPr>
      <w:r>
        <w:rPr>
          <w:sz w:val="24"/>
          <w:szCs w:val="24"/>
          <w:lang w:eastAsia="en-US" w:bidi="ar-SA"/>
        </w:rPr>
        <w:t>Sử dụng https để truyền dữ liệu</w:t>
      </w:r>
    </w:p>
    <w:p w14:paraId="30CE18F9" w14:textId="13C14280" w:rsidR="00E074E7" w:rsidRPr="00E074E7" w:rsidRDefault="00E074E7" w:rsidP="00E074E7">
      <w:pPr>
        <w:pStyle w:val="oancuaDanhsach"/>
        <w:numPr>
          <w:ilvl w:val="0"/>
          <w:numId w:val="48"/>
        </w:numPr>
        <w:rPr>
          <w:sz w:val="24"/>
          <w:szCs w:val="24"/>
          <w:lang w:eastAsia="en-US" w:bidi="ar-SA"/>
        </w:rPr>
      </w:pPr>
      <w:r>
        <w:rPr>
          <w:sz w:val="24"/>
          <w:szCs w:val="24"/>
          <w:lang w:eastAsia="en-US" w:bidi="ar-SA"/>
        </w:rPr>
        <w:t xml:space="preserve">Xác thực người dùng </w:t>
      </w:r>
    </w:p>
    <w:p w14:paraId="1B5A4F44" w14:textId="4BF0E740" w:rsidR="00B72F55" w:rsidRDefault="00CD7D33" w:rsidP="00CD7D33">
      <w:pPr>
        <w:pStyle w:val="u2"/>
        <w:rPr>
          <w:lang w:eastAsia="en-US" w:bidi="ar-SA"/>
        </w:rPr>
      </w:pPr>
      <w:bookmarkStart w:id="26" w:name="_Toc527975152"/>
      <w:r>
        <w:rPr>
          <w:lang w:eastAsia="en-US" w:bidi="ar-SA"/>
        </w:rPr>
        <w:t>Sao lưu phục hồi</w:t>
      </w:r>
      <w:bookmarkEnd w:id="26"/>
    </w:p>
    <w:p w14:paraId="5CACA867" w14:textId="35DC12E9" w:rsidR="004843C6" w:rsidRDefault="004843C6" w:rsidP="004843C6">
      <w:pPr>
        <w:rPr>
          <w:sz w:val="24"/>
          <w:szCs w:val="24"/>
          <w:lang w:eastAsia="en-US" w:bidi="ar-SA"/>
        </w:rPr>
      </w:pPr>
      <w:r w:rsidRPr="004843C6">
        <w:rPr>
          <w:sz w:val="24"/>
          <w:szCs w:val="24"/>
          <w:lang w:eastAsia="en-US" w:bidi="ar-SA"/>
        </w:rPr>
        <w:t>Sử dụng giải pháp sao lưu</w:t>
      </w:r>
      <w:r>
        <w:rPr>
          <w:sz w:val="24"/>
          <w:szCs w:val="24"/>
          <w:lang w:eastAsia="en-US" w:bidi="ar-SA"/>
        </w:rPr>
        <w:t xml:space="preserve"> và phục hồi dữ </w:t>
      </w:r>
      <w:proofErr w:type="gramStart"/>
      <w:r>
        <w:rPr>
          <w:sz w:val="24"/>
          <w:szCs w:val="24"/>
          <w:lang w:eastAsia="en-US" w:bidi="ar-SA"/>
        </w:rPr>
        <w:t xml:space="preserve">liệu </w:t>
      </w:r>
      <w:r w:rsidRPr="004843C6">
        <w:rPr>
          <w:sz w:val="24"/>
          <w:szCs w:val="24"/>
          <w:lang w:eastAsia="en-US" w:bidi="ar-SA"/>
        </w:rPr>
        <w:t xml:space="preserve"> Actifio</w:t>
      </w:r>
      <w:proofErr w:type="gramEnd"/>
      <w:r w:rsidRPr="004843C6">
        <w:rPr>
          <w:sz w:val="24"/>
          <w:szCs w:val="24"/>
          <w:lang w:eastAsia="en-US" w:bidi="ar-SA"/>
        </w:rPr>
        <w:t>:t</w:t>
      </w:r>
      <w:bookmarkStart w:id="27" w:name="_GoBack"/>
      <w:bookmarkEnd w:id="27"/>
      <w:r w:rsidRPr="004843C6">
        <w:rPr>
          <w:sz w:val="24"/>
          <w:szCs w:val="24"/>
          <w:lang w:eastAsia="en-US" w:bidi="ar-SA"/>
        </w:rPr>
        <w:t>ích hợp các dịch vụ đám mây như AmazonS3,Google Cloud,….</w:t>
      </w:r>
    </w:p>
    <w:p w14:paraId="1813DDD2" w14:textId="77777777" w:rsidR="004843C6" w:rsidRDefault="004843C6" w:rsidP="004843C6">
      <w:pPr>
        <w:rPr>
          <w:sz w:val="24"/>
          <w:szCs w:val="24"/>
          <w:lang w:eastAsia="en-US" w:bidi="ar-SA"/>
        </w:rPr>
      </w:pPr>
      <w:r w:rsidRPr="004843C6">
        <w:rPr>
          <w:rFonts w:hint="eastAsia"/>
          <w:sz w:val="24"/>
          <w:szCs w:val="24"/>
          <w:lang w:eastAsia="en-US" w:bidi="ar-SA"/>
        </w:rPr>
        <w:t>●</w:t>
      </w:r>
      <w:r w:rsidRPr="004843C6">
        <w:rPr>
          <w:sz w:val="24"/>
          <w:szCs w:val="24"/>
          <w:lang w:eastAsia="en-US" w:bidi="ar-SA"/>
        </w:rPr>
        <w:t xml:space="preserve"> Sao lưu gia tăng mãi mãi bằng cách sử dụng theo dõi khối thay đổi độc quyền Actifio (CBT), giảm cửa sổ sao lưu và tác động lên sản xuất lên tới 10x.</w:t>
      </w:r>
    </w:p>
    <w:p w14:paraId="7F41FEE3" w14:textId="1996E5FA" w:rsidR="004843C6" w:rsidRDefault="004843C6" w:rsidP="004843C6">
      <w:pPr>
        <w:rPr>
          <w:sz w:val="24"/>
          <w:szCs w:val="24"/>
          <w:lang w:eastAsia="en-US" w:bidi="ar-SA"/>
        </w:rPr>
      </w:pPr>
      <w:r w:rsidRPr="004843C6">
        <w:rPr>
          <w:sz w:val="24"/>
          <w:szCs w:val="24"/>
          <w:lang w:eastAsia="en-US" w:bidi="ar-SA"/>
        </w:rPr>
        <w:t xml:space="preserve"> </w:t>
      </w:r>
      <w:r w:rsidRPr="004843C6">
        <w:rPr>
          <w:rFonts w:hint="eastAsia"/>
          <w:sz w:val="24"/>
          <w:szCs w:val="24"/>
          <w:lang w:eastAsia="en-US" w:bidi="ar-SA"/>
        </w:rPr>
        <w:t>●</w:t>
      </w:r>
      <w:r w:rsidRPr="004843C6">
        <w:rPr>
          <w:sz w:val="24"/>
          <w:szCs w:val="24"/>
          <w:lang w:eastAsia="en-US" w:bidi="ar-SA"/>
        </w:rPr>
        <w:t xml:space="preserve"> Ứng dụng sao lưu đồng nhất bằng cách sử dụng API Microsoft VSS cho MS SQL &amp; Exchange, API DB gốc cho các cơ sở dữ liệu khác như DB2, </w:t>
      </w:r>
      <w:r>
        <w:rPr>
          <w:sz w:val="24"/>
          <w:szCs w:val="24"/>
          <w:lang w:eastAsia="en-US" w:bidi="ar-SA"/>
        </w:rPr>
        <w:t xml:space="preserve">MySQL, </w:t>
      </w:r>
      <w:proofErr w:type="gramStart"/>
      <w:r>
        <w:rPr>
          <w:sz w:val="24"/>
          <w:szCs w:val="24"/>
          <w:lang w:eastAsia="en-US" w:bidi="ar-SA"/>
        </w:rPr>
        <w:t>PostgreSQL,</w:t>
      </w:r>
      <w:r w:rsidRPr="004843C6">
        <w:rPr>
          <w:sz w:val="24"/>
          <w:szCs w:val="24"/>
          <w:lang w:eastAsia="en-US" w:bidi="ar-SA"/>
        </w:rPr>
        <w:t>…</w:t>
      </w:r>
      <w:proofErr w:type="gramEnd"/>
      <w:r w:rsidRPr="004843C6">
        <w:rPr>
          <w:sz w:val="24"/>
          <w:szCs w:val="24"/>
          <w:lang w:eastAsia="en-US" w:bidi="ar-SA"/>
        </w:rPr>
        <w:t xml:space="preserve"> </w:t>
      </w:r>
    </w:p>
    <w:p w14:paraId="22358397" w14:textId="4D318181" w:rsidR="004843C6" w:rsidRPr="004843C6" w:rsidRDefault="004843C6" w:rsidP="004843C6">
      <w:pPr>
        <w:rPr>
          <w:sz w:val="24"/>
          <w:szCs w:val="24"/>
          <w:lang w:eastAsia="en-US" w:bidi="ar-SA"/>
        </w:rPr>
      </w:pPr>
      <w:r w:rsidRPr="004843C6">
        <w:rPr>
          <w:rFonts w:hint="eastAsia"/>
          <w:sz w:val="24"/>
          <w:szCs w:val="24"/>
          <w:lang w:eastAsia="en-US" w:bidi="ar-SA"/>
        </w:rPr>
        <w:t>●</w:t>
      </w:r>
      <w:r w:rsidRPr="004843C6">
        <w:rPr>
          <w:sz w:val="24"/>
          <w:szCs w:val="24"/>
          <w:lang w:eastAsia="en-US" w:bidi="ar-SA"/>
        </w:rPr>
        <w:t xml:space="preserve"> Khả năng phục hồi nhanh có thể mở rộng ngay cả đối với nhiều cơ sở dữ liệu có kích thước TB là có thể nhờ công nghệ ảo hóa dữ liệu Actifio.</w:t>
      </w:r>
    </w:p>
    <w:p w14:paraId="20E1376C" w14:textId="1352C30E" w:rsidR="00CD7D33" w:rsidRDefault="00B72F55" w:rsidP="00CD7D33">
      <w:pPr>
        <w:pStyle w:val="u2"/>
        <w:rPr>
          <w:lang w:eastAsia="en-US" w:bidi="ar-SA"/>
        </w:rPr>
      </w:pPr>
      <w:bookmarkStart w:id="28" w:name="_Toc527975153"/>
      <w:r>
        <w:rPr>
          <w:lang w:eastAsia="en-US" w:bidi="ar-SA"/>
        </w:rPr>
        <w:t>Chuyển đổi dữ liệu</w:t>
      </w:r>
      <w:bookmarkEnd w:id="28"/>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29" w:name="_Toc527975154"/>
      <w:r>
        <w:rPr>
          <w:lang w:eastAsia="en-US" w:bidi="ar-SA"/>
        </w:rPr>
        <w:lastRenderedPageBreak/>
        <w:t>Danh mục tài liệu liên quan</w:t>
      </w:r>
      <w:bookmarkEnd w:id="29"/>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1ED88" w14:textId="77777777" w:rsidR="00284C57" w:rsidRDefault="00284C57">
      <w:r>
        <w:separator/>
      </w:r>
    </w:p>
    <w:p w14:paraId="3F723DD8" w14:textId="77777777" w:rsidR="00284C57" w:rsidRDefault="00284C57"/>
  </w:endnote>
  <w:endnote w:type="continuationSeparator" w:id="0">
    <w:p w14:paraId="588E8807" w14:textId="77777777" w:rsidR="00284C57" w:rsidRDefault="00284C57">
      <w:r>
        <w:continuationSeparator/>
      </w:r>
    </w:p>
    <w:p w14:paraId="6F056C33" w14:textId="77777777" w:rsidR="00284C57" w:rsidRDefault="00284C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FC7BEC" w:rsidRPr="009A57EC" w:rsidRDefault="00FC7BEC"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FC7BEC" w:rsidRPr="00932976" w:rsidRDefault="00FC7BEC"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FC7BEC" w:rsidRPr="00932976" w:rsidRDefault="00FC7BEC"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FC7BEC" w:rsidRDefault="00FC7BEC"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FC7BEC" w:rsidRDefault="00FC7BEC">
    <w:pPr>
      <w:pStyle w:val="Chntrang"/>
      <w:rPr>
        <w:i/>
        <w:color w:val="003366"/>
      </w:rPr>
    </w:pPr>
  </w:p>
  <w:p w14:paraId="2B3DBBFD" w14:textId="77777777" w:rsidR="00FC7BEC" w:rsidRDefault="00FC7BEC">
    <w:pPr>
      <w:pStyle w:val="Chntrang"/>
      <w:rPr>
        <w:i/>
        <w:color w:val="003366"/>
      </w:rPr>
    </w:pPr>
  </w:p>
  <w:p w14:paraId="7A61AF73" w14:textId="77777777" w:rsidR="00FC7BEC" w:rsidRPr="00932976" w:rsidRDefault="00FC7BEC">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FC7BEC" w:rsidRDefault="00FC7BEC"/>
  <w:p w14:paraId="7F403060" w14:textId="77777777" w:rsidR="00FC7BEC" w:rsidRDefault="00FC7B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FC7BEC" w:rsidRPr="001022FF" w:rsidRDefault="00FC7BE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FC7BEC" w:rsidRDefault="00FC7B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FDE46" w14:textId="77777777" w:rsidR="00284C57" w:rsidRDefault="00284C57">
      <w:r>
        <w:separator/>
      </w:r>
    </w:p>
    <w:p w14:paraId="1F1F1194" w14:textId="77777777" w:rsidR="00284C57" w:rsidRDefault="00284C57"/>
  </w:footnote>
  <w:footnote w:type="continuationSeparator" w:id="0">
    <w:p w14:paraId="322A716C" w14:textId="77777777" w:rsidR="00284C57" w:rsidRDefault="00284C57">
      <w:r>
        <w:continuationSeparator/>
      </w:r>
    </w:p>
    <w:p w14:paraId="214DFCE6" w14:textId="77777777" w:rsidR="00284C57" w:rsidRDefault="00284C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FC7BEC" w:rsidRPr="009A57EC" w:rsidRDefault="00FC7BEC"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FC7BEC" w:rsidRDefault="00FC7B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B74599A" w:rsidR="00FC7BEC" w:rsidRPr="00AB15C8" w:rsidRDefault="00FC7BEC"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E4E04F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5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v:textbox>
              <w10:wrap anchorx="margin"/>
            </v:shape>
          </w:pict>
        </mc:Fallback>
      </mc:AlternateContent>
    </w:r>
    <w:r>
      <w:rPr>
        <w:i/>
        <w:color w:val="C00000"/>
        <w:lang w:eastAsia="ar-SA" w:bidi="ar-SA"/>
      </w:rPr>
      <w:t>PAKME</w:t>
    </w:r>
    <w:r w:rsidRPr="00AB15C8">
      <w:rPr>
        <w:i/>
        <w:color w:val="C00000"/>
        <w:lang w:eastAsia="ar-SA" w:bidi="ar-SA"/>
      </w:rPr>
      <w:tab/>
    </w:r>
  </w:p>
  <w:p w14:paraId="3C989147" w14:textId="77777777" w:rsidR="00FC7BEC" w:rsidRDefault="00FC7B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FC7BEC" w:rsidRDefault="00FC7B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35D44053"/>
    <w:multiLevelType w:val="hybridMultilevel"/>
    <w:tmpl w:val="29563C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3B515E9E"/>
    <w:multiLevelType w:val="hybridMultilevel"/>
    <w:tmpl w:val="36248C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37B1B39"/>
    <w:multiLevelType w:val="hybridMultilevel"/>
    <w:tmpl w:val="10E47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D05BEB"/>
    <w:multiLevelType w:val="hybridMultilevel"/>
    <w:tmpl w:val="EF2E6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D43D73"/>
    <w:multiLevelType w:val="hybridMultilevel"/>
    <w:tmpl w:val="6C50D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1A1910"/>
    <w:multiLevelType w:val="hybridMultilevel"/>
    <w:tmpl w:val="6930A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9D62233"/>
    <w:multiLevelType w:val="hybridMultilevel"/>
    <w:tmpl w:val="3EA6D7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75A0E"/>
    <w:multiLevelType w:val="hybridMultilevel"/>
    <w:tmpl w:val="27AC7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450257"/>
    <w:multiLevelType w:val="hybridMultilevel"/>
    <w:tmpl w:val="152EE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4273D5"/>
    <w:multiLevelType w:val="hybridMultilevel"/>
    <w:tmpl w:val="0DDCF002"/>
    <w:lvl w:ilvl="0" w:tplc="9FDAF95A">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136143"/>
    <w:multiLevelType w:val="hybridMultilevel"/>
    <w:tmpl w:val="38F6AF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372342"/>
    <w:multiLevelType w:val="hybridMultilevel"/>
    <w:tmpl w:val="BB649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C4886"/>
    <w:multiLevelType w:val="hybridMultilevel"/>
    <w:tmpl w:val="154EB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5C5BAF"/>
    <w:multiLevelType w:val="hybridMultilevel"/>
    <w:tmpl w:val="315E2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15:restartNumberingAfterBreak="0">
    <w:nsid w:val="79A46B55"/>
    <w:multiLevelType w:val="hybridMultilevel"/>
    <w:tmpl w:val="A5065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1A7A24"/>
    <w:multiLevelType w:val="hybridMultilevel"/>
    <w:tmpl w:val="F342E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820D19"/>
    <w:multiLevelType w:val="hybridMultilevel"/>
    <w:tmpl w:val="4A5C1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5"/>
  </w:num>
  <w:num w:numId="21">
    <w:abstractNumId w:val="44"/>
  </w:num>
  <w:num w:numId="22">
    <w:abstractNumId w:val="21"/>
  </w:num>
  <w:num w:numId="23">
    <w:abstractNumId w:val="19"/>
  </w:num>
  <w:num w:numId="24">
    <w:abstractNumId w:val="23"/>
  </w:num>
  <w:num w:numId="25">
    <w:abstractNumId w:val="26"/>
  </w:num>
  <w:num w:numId="26">
    <w:abstractNumId w:val="24"/>
  </w:num>
  <w:num w:numId="27">
    <w:abstractNumId w:val="39"/>
  </w:num>
  <w:num w:numId="28">
    <w:abstractNumId w:val="28"/>
  </w:num>
  <w:num w:numId="29">
    <w:abstractNumId w:val="20"/>
  </w:num>
  <w:num w:numId="30">
    <w:abstractNumId w:val="18"/>
  </w:num>
  <w:num w:numId="31">
    <w:abstractNumId w:val="34"/>
  </w:num>
  <w:num w:numId="32">
    <w:abstractNumId w:val="25"/>
  </w:num>
  <w:num w:numId="33">
    <w:abstractNumId w:val="48"/>
  </w:num>
  <w:num w:numId="34">
    <w:abstractNumId w:val="46"/>
  </w:num>
  <w:num w:numId="35">
    <w:abstractNumId w:val="27"/>
  </w:num>
  <w:num w:numId="36">
    <w:abstractNumId w:val="31"/>
  </w:num>
  <w:num w:numId="37">
    <w:abstractNumId w:val="38"/>
  </w:num>
  <w:num w:numId="38">
    <w:abstractNumId w:val="33"/>
  </w:num>
  <w:num w:numId="39">
    <w:abstractNumId w:val="30"/>
  </w:num>
  <w:num w:numId="40">
    <w:abstractNumId w:val="43"/>
  </w:num>
  <w:num w:numId="41">
    <w:abstractNumId w:val="42"/>
  </w:num>
  <w:num w:numId="42">
    <w:abstractNumId w:val="35"/>
  </w:num>
  <w:num w:numId="43">
    <w:abstractNumId w:val="40"/>
  </w:num>
  <w:num w:numId="44">
    <w:abstractNumId w:val="37"/>
  </w:num>
  <w:num w:numId="45">
    <w:abstractNumId w:val="29"/>
  </w:num>
  <w:num w:numId="46">
    <w:abstractNumId w:val="41"/>
  </w:num>
  <w:num w:numId="47">
    <w:abstractNumId w:val="47"/>
  </w:num>
  <w:num w:numId="48">
    <w:abstractNumId w:val="36"/>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11BB"/>
    <w:rsid w:val="00001D7C"/>
    <w:rsid w:val="00011B84"/>
    <w:rsid w:val="0001730E"/>
    <w:rsid w:val="00030EB1"/>
    <w:rsid w:val="00033D8B"/>
    <w:rsid w:val="0003691C"/>
    <w:rsid w:val="00044EE2"/>
    <w:rsid w:val="000465BE"/>
    <w:rsid w:val="00050CBF"/>
    <w:rsid w:val="00054E47"/>
    <w:rsid w:val="00057376"/>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037"/>
    <w:rsid w:val="00283AE8"/>
    <w:rsid w:val="00284C57"/>
    <w:rsid w:val="00294F92"/>
    <w:rsid w:val="00294FE5"/>
    <w:rsid w:val="00297AAA"/>
    <w:rsid w:val="002A00AB"/>
    <w:rsid w:val="002B2A6D"/>
    <w:rsid w:val="002B35EE"/>
    <w:rsid w:val="002B3B01"/>
    <w:rsid w:val="002B6881"/>
    <w:rsid w:val="002C3C2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4794"/>
    <w:rsid w:val="003266D8"/>
    <w:rsid w:val="00332244"/>
    <w:rsid w:val="003358FC"/>
    <w:rsid w:val="003432F3"/>
    <w:rsid w:val="00344D7B"/>
    <w:rsid w:val="0034776F"/>
    <w:rsid w:val="00352285"/>
    <w:rsid w:val="00352CDC"/>
    <w:rsid w:val="003569B7"/>
    <w:rsid w:val="003574D5"/>
    <w:rsid w:val="003604BD"/>
    <w:rsid w:val="00372858"/>
    <w:rsid w:val="003744E8"/>
    <w:rsid w:val="003748EC"/>
    <w:rsid w:val="0038105F"/>
    <w:rsid w:val="00384E4F"/>
    <w:rsid w:val="003851CC"/>
    <w:rsid w:val="00385A65"/>
    <w:rsid w:val="0038643E"/>
    <w:rsid w:val="003917E6"/>
    <w:rsid w:val="00393ECF"/>
    <w:rsid w:val="0039652D"/>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043C"/>
    <w:rsid w:val="0044296C"/>
    <w:rsid w:val="004454EE"/>
    <w:rsid w:val="00445936"/>
    <w:rsid w:val="00456D7A"/>
    <w:rsid w:val="0045792D"/>
    <w:rsid w:val="00464FA9"/>
    <w:rsid w:val="0046550C"/>
    <w:rsid w:val="0047634D"/>
    <w:rsid w:val="00481AF0"/>
    <w:rsid w:val="004843C6"/>
    <w:rsid w:val="00492C5F"/>
    <w:rsid w:val="00495E5D"/>
    <w:rsid w:val="004A1B61"/>
    <w:rsid w:val="004A422B"/>
    <w:rsid w:val="004A61CF"/>
    <w:rsid w:val="004A6C7A"/>
    <w:rsid w:val="004A7F93"/>
    <w:rsid w:val="004B1258"/>
    <w:rsid w:val="004B2711"/>
    <w:rsid w:val="004B3762"/>
    <w:rsid w:val="004B6957"/>
    <w:rsid w:val="004B6C3C"/>
    <w:rsid w:val="004D36AD"/>
    <w:rsid w:val="004D572B"/>
    <w:rsid w:val="004D7309"/>
    <w:rsid w:val="004E3C1E"/>
    <w:rsid w:val="004F0C06"/>
    <w:rsid w:val="004F23DA"/>
    <w:rsid w:val="004F3E43"/>
    <w:rsid w:val="004F6387"/>
    <w:rsid w:val="00500EB3"/>
    <w:rsid w:val="00501304"/>
    <w:rsid w:val="00506F90"/>
    <w:rsid w:val="00517604"/>
    <w:rsid w:val="005306F1"/>
    <w:rsid w:val="005325D6"/>
    <w:rsid w:val="005345A6"/>
    <w:rsid w:val="00535FEC"/>
    <w:rsid w:val="00543831"/>
    <w:rsid w:val="005444C6"/>
    <w:rsid w:val="0054514B"/>
    <w:rsid w:val="00546773"/>
    <w:rsid w:val="00551F94"/>
    <w:rsid w:val="00555609"/>
    <w:rsid w:val="00563839"/>
    <w:rsid w:val="00564F32"/>
    <w:rsid w:val="005774E1"/>
    <w:rsid w:val="0058075C"/>
    <w:rsid w:val="00581E2C"/>
    <w:rsid w:val="00587AEE"/>
    <w:rsid w:val="0059161C"/>
    <w:rsid w:val="005955A9"/>
    <w:rsid w:val="005971FC"/>
    <w:rsid w:val="005A1EE6"/>
    <w:rsid w:val="005A2078"/>
    <w:rsid w:val="005C0A6A"/>
    <w:rsid w:val="005C283D"/>
    <w:rsid w:val="005C397A"/>
    <w:rsid w:val="005C68D1"/>
    <w:rsid w:val="005C7168"/>
    <w:rsid w:val="005D1F9A"/>
    <w:rsid w:val="005D2E76"/>
    <w:rsid w:val="005D7AFD"/>
    <w:rsid w:val="005E1B31"/>
    <w:rsid w:val="005E3008"/>
    <w:rsid w:val="005E3146"/>
    <w:rsid w:val="005E6C88"/>
    <w:rsid w:val="005F0C07"/>
    <w:rsid w:val="005F37E7"/>
    <w:rsid w:val="005F4078"/>
    <w:rsid w:val="005F4170"/>
    <w:rsid w:val="005F5B85"/>
    <w:rsid w:val="00601960"/>
    <w:rsid w:val="006051DC"/>
    <w:rsid w:val="00605636"/>
    <w:rsid w:val="00611CB5"/>
    <w:rsid w:val="00612C3F"/>
    <w:rsid w:val="00625AEF"/>
    <w:rsid w:val="00633350"/>
    <w:rsid w:val="00642F63"/>
    <w:rsid w:val="00644387"/>
    <w:rsid w:val="00645808"/>
    <w:rsid w:val="00646789"/>
    <w:rsid w:val="006479BD"/>
    <w:rsid w:val="00651187"/>
    <w:rsid w:val="006526C5"/>
    <w:rsid w:val="00652746"/>
    <w:rsid w:val="00654A5B"/>
    <w:rsid w:val="00666F0F"/>
    <w:rsid w:val="006677AA"/>
    <w:rsid w:val="0067312C"/>
    <w:rsid w:val="00676795"/>
    <w:rsid w:val="00682351"/>
    <w:rsid w:val="0068390E"/>
    <w:rsid w:val="00686B20"/>
    <w:rsid w:val="00691E7B"/>
    <w:rsid w:val="0069381A"/>
    <w:rsid w:val="00693FC8"/>
    <w:rsid w:val="0069459D"/>
    <w:rsid w:val="00695D18"/>
    <w:rsid w:val="006A1A5B"/>
    <w:rsid w:val="006A53E0"/>
    <w:rsid w:val="006B716D"/>
    <w:rsid w:val="006C33B9"/>
    <w:rsid w:val="006D1C2D"/>
    <w:rsid w:val="006E1B96"/>
    <w:rsid w:val="006E1FFE"/>
    <w:rsid w:val="006F1552"/>
    <w:rsid w:val="006F6E32"/>
    <w:rsid w:val="00700187"/>
    <w:rsid w:val="007014B4"/>
    <w:rsid w:val="00702D09"/>
    <w:rsid w:val="00702F31"/>
    <w:rsid w:val="00715679"/>
    <w:rsid w:val="007214EF"/>
    <w:rsid w:val="0072499D"/>
    <w:rsid w:val="00724A5C"/>
    <w:rsid w:val="00725933"/>
    <w:rsid w:val="00727431"/>
    <w:rsid w:val="00727810"/>
    <w:rsid w:val="00741AE9"/>
    <w:rsid w:val="00747A56"/>
    <w:rsid w:val="0076225E"/>
    <w:rsid w:val="007627E0"/>
    <w:rsid w:val="007659A5"/>
    <w:rsid w:val="00766319"/>
    <w:rsid w:val="007675E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E632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06D8"/>
    <w:rsid w:val="00941B49"/>
    <w:rsid w:val="009434B0"/>
    <w:rsid w:val="00943C23"/>
    <w:rsid w:val="00947134"/>
    <w:rsid w:val="00947201"/>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1436"/>
    <w:rsid w:val="009E4DA9"/>
    <w:rsid w:val="009E7506"/>
    <w:rsid w:val="009F1174"/>
    <w:rsid w:val="009F16BF"/>
    <w:rsid w:val="009F425C"/>
    <w:rsid w:val="009F4AAD"/>
    <w:rsid w:val="00A01666"/>
    <w:rsid w:val="00A06DC4"/>
    <w:rsid w:val="00A105D3"/>
    <w:rsid w:val="00A14C1B"/>
    <w:rsid w:val="00A151A2"/>
    <w:rsid w:val="00A1567B"/>
    <w:rsid w:val="00A1588F"/>
    <w:rsid w:val="00A17A47"/>
    <w:rsid w:val="00A206EB"/>
    <w:rsid w:val="00A23C6C"/>
    <w:rsid w:val="00A30830"/>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F32"/>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A48E4"/>
    <w:rsid w:val="00BB04F8"/>
    <w:rsid w:val="00BB0DB3"/>
    <w:rsid w:val="00BB1006"/>
    <w:rsid w:val="00BB183C"/>
    <w:rsid w:val="00BC1A91"/>
    <w:rsid w:val="00BC3C7B"/>
    <w:rsid w:val="00BC5981"/>
    <w:rsid w:val="00BD1CF0"/>
    <w:rsid w:val="00BD1F66"/>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33A4"/>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2C0E"/>
    <w:rsid w:val="00C849E9"/>
    <w:rsid w:val="00C9399B"/>
    <w:rsid w:val="00C93AFA"/>
    <w:rsid w:val="00C96285"/>
    <w:rsid w:val="00CA2483"/>
    <w:rsid w:val="00CA4B97"/>
    <w:rsid w:val="00CA4C77"/>
    <w:rsid w:val="00CB05D6"/>
    <w:rsid w:val="00CB3E7C"/>
    <w:rsid w:val="00CB4C67"/>
    <w:rsid w:val="00CB669E"/>
    <w:rsid w:val="00CC00AB"/>
    <w:rsid w:val="00CC1CD0"/>
    <w:rsid w:val="00CC24F7"/>
    <w:rsid w:val="00CC2A76"/>
    <w:rsid w:val="00CC5376"/>
    <w:rsid w:val="00CD1023"/>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E68"/>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4E7"/>
    <w:rsid w:val="00E07F07"/>
    <w:rsid w:val="00E10D4C"/>
    <w:rsid w:val="00E11667"/>
    <w:rsid w:val="00E11CC7"/>
    <w:rsid w:val="00E173CE"/>
    <w:rsid w:val="00E202DA"/>
    <w:rsid w:val="00E22133"/>
    <w:rsid w:val="00E31DB9"/>
    <w:rsid w:val="00E4013C"/>
    <w:rsid w:val="00E428F4"/>
    <w:rsid w:val="00E648D6"/>
    <w:rsid w:val="00E71A11"/>
    <w:rsid w:val="00E71B07"/>
    <w:rsid w:val="00E73AE8"/>
    <w:rsid w:val="00E75365"/>
    <w:rsid w:val="00E75FE1"/>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1E7"/>
    <w:rsid w:val="00F26C21"/>
    <w:rsid w:val="00F3107B"/>
    <w:rsid w:val="00F3362F"/>
    <w:rsid w:val="00F34A9B"/>
    <w:rsid w:val="00F40202"/>
    <w:rsid w:val="00F425CF"/>
    <w:rsid w:val="00F616AE"/>
    <w:rsid w:val="00F669CB"/>
    <w:rsid w:val="00F84299"/>
    <w:rsid w:val="00F85B49"/>
    <w:rsid w:val="00F930E7"/>
    <w:rsid w:val="00F95EA1"/>
    <w:rsid w:val="00FA37B2"/>
    <w:rsid w:val="00FA5449"/>
    <w:rsid w:val="00FA6329"/>
    <w:rsid w:val="00FB1B65"/>
    <w:rsid w:val="00FB1FF5"/>
    <w:rsid w:val="00FB6EAC"/>
    <w:rsid w:val="00FC1529"/>
    <w:rsid w:val="00FC7BEC"/>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Bang">
    <w:name w:val="Table Grid"/>
    <w:basedOn w:val="BangThngthng"/>
    <w:rsid w:val="007659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17</Pages>
  <Words>1335</Words>
  <Characters>7612</Characters>
  <Application>Microsoft Office Word</Application>
  <DocSecurity>0</DocSecurity>
  <Lines>63</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8930</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Maru</cp:lastModifiedBy>
  <cp:revision>38</cp:revision>
  <cp:lastPrinted>2008-03-13T11:02:00Z</cp:lastPrinted>
  <dcterms:created xsi:type="dcterms:W3CDTF">2018-12-16T18:26:00Z</dcterms:created>
  <dcterms:modified xsi:type="dcterms:W3CDTF">2018-12-17T04:30:00Z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